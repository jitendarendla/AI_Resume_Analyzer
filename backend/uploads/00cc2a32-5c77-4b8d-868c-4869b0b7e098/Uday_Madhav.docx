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0687" w14:textId="789A9C44" w:rsidR="0094334B" w:rsidRPr="006414F1" w:rsidRDefault="00AB6438" w:rsidP="00D14F08">
      <w:pPr>
        <w:jc w:val="center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>Uday</w:t>
      </w:r>
      <w:r w:rsidR="00140E25">
        <w:rPr>
          <w:rFonts w:ascii="Cambria" w:hAnsi="Cambria" w:cs="Arial"/>
          <w:b/>
          <w:sz w:val="22"/>
          <w:szCs w:val="22"/>
        </w:rPr>
        <w:t xml:space="preserve"> </w:t>
      </w:r>
    </w:p>
    <w:p w14:paraId="4FBB54DD" w14:textId="5F24BEEC" w:rsidR="0094334B" w:rsidRDefault="00744F59" w:rsidP="00AB6438">
      <w:pPr>
        <w:jc w:val="center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 xml:space="preserve">Sr. </w:t>
      </w:r>
      <w:r w:rsidR="000F65C7">
        <w:rPr>
          <w:rFonts w:ascii="Cambria" w:hAnsi="Cambria" w:cs="Arial"/>
          <w:b/>
          <w:sz w:val="22"/>
          <w:szCs w:val="22"/>
        </w:rPr>
        <w:t>Golang</w:t>
      </w:r>
      <w:r w:rsidR="00D661E8" w:rsidRPr="006414F1">
        <w:rPr>
          <w:rFonts w:ascii="Cambria" w:hAnsi="Cambria" w:cs="Arial"/>
          <w:b/>
          <w:sz w:val="22"/>
          <w:szCs w:val="22"/>
        </w:rPr>
        <w:t xml:space="preserve"> </w:t>
      </w:r>
      <w:r w:rsidRPr="006414F1">
        <w:rPr>
          <w:rFonts w:ascii="Cambria" w:hAnsi="Cambria" w:cs="Arial"/>
          <w:b/>
          <w:sz w:val="22"/>
          <w:szCs w:val="22"/>
        </w:rPr>
        <w:t>Developer</w:t>
      </w:r>
    </w:p>
    <w:p w14:paraId="530F6A23" w14:textId="3224B339" w:rsidR="00806669" w:rsidRDefault="00140E25" w:rsidP="00806669">
      <w:pPr>
        <w:jc w:val="center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302-309-2399</w:t>
      </w:r>
    </w:p>
    <w:p w14:paraId="5862ACA2" w14:textId="63C9FF1C" w:rsidR="00806669" w:rsidRPr="006414F1" w:rsidRDefault="00140E25" w:rsidP="00806669">
      <w:pPr>
        <w:jc w:val="center"/>
        <w:rPr>
          <w:rFonts w:ascii="Cambria" w:hAnsi="Cambria" w:cs="Arial"/>
          <w:b/>
          <w:sz w:val="22"/>
          <w:szCs w:val="22"/>
        </w:rPr>
      </w:pPr>
      <w:hyperlink r:id="rId8" w:history="1">
        <w:r w:rsidRPr="0094483C">
          <w:rPr>
            <w:rStyle w:val="Hyperlink"/>
            <w:rFonts w:ascii="Cambria" w:hAnsi="Cambria" w:cs="Arial"/>
            <w:b/>
            <w:sz w:val="22"/>
            <w:szCs w:val="22"/>
          </w:rPr>
          <w:t>udaymadgo@gmail.com</w:t>
        </w:r>
      </w:hyperlink>
      <w:r>
        <w:rPr>
          <w:rFonts w:ascii="Cambria" w:hAnsi="Cambria" w:cs="Arial"/>
          <w:b/>
          <w:sz w:val="22"/>
          <w:szCs w:val="22"/>
        </w:rPr>
        <w:t xml:space="preserve"> </w:t>
      </w:r>
    </w:p>
    <w:p w14:paraId="30239C2D" w14:textId="515581D5" w:rsidR="00806669" w:rsidRDefault="00806669" w:rsidP="00A341AB">
      <w:pPr>
        <w:jc w:val="both"/>
        <w:rPr>
          <w:rStyle w:val="Hyperlink"/>
          <w:rFonts w:ascii="Cambria" w:hAnsi="Cambria"/>
          <w:sz w:val="22"/>
          <w:szCs w:val="22"/>
        </w:rPr>
      </w:pPr>
    </w:p>
    <w:p w14:paraId="7A74FB1B" w14:textId="77777777" w:rsidR="00806669" w:rsidRDefault="00806669" w:rsidP="00A341AB">
      <w:pPr>
        <w:jc w:val="both"/>
        <w:rPr>
          <w:rStyle w:val="Hyperlink"/>
          <w:rFonts w:ascii="Cambria" w:hAnsi="Cambria"/>
          <w:sz w:val="22"/>
          <w:szCs w:val="22"/>
        </w:rPr>
      </w:pPr>
    </w:p>
    <w:p w14:paraId="00E74AAF" w14:textId="612B41F0" w:rsidR="008E5EBD" w:rsidRPr="006414F1" w:rsidRDefault="00963798" w:rsidP="00A341AB">
      <w:pPr>
        <w:jc w:val="both"/>
        <w:rPr>
          <w:rStyle w:val="Strong"/>
          <w:rFonts w:ascii="Cambria" w:hAnsi="Cambria" w:cs="Arial"/>
          <w:bCs w:val="0"/>
          <w:sz w:val="22"/>
          <w:szCs w:val="22"/>
          <w:highlight w:val="lightGray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>Professional Summary</w:t>
      </w:r>
      <w:r w:rsidR="000D7464" w:rsidRPr="006414F1">
        <w:rPr>
          <w:rFonts w:ascii="Cambria" w:hAnsi="Cambria" w:cs="Arial"/>
          <w:b/>
          <w:sz w:val="22"/>
          <w:szCs w:val="22"/>
          <w:highlight w:val="lightGray"/>
        </w:rPr>
        <w:t>:</w:t>
      </w:r>
    </w:p>
    <w:p w14:paraId="4428BFC4" w14:textId="69C6B2C5" w:rsidR="005F6D0B" w:rsidRDefault="00AF1324" w:rsidP="0007236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Over 10</w:t>
      </w:r>
      <w:r w:rsidR="00140E25">
        <w:rPr>
          <w:rFonts w:ascii="Cambria" w:hAnsi="Cambria" w:cs="Arial"/>
          <w:sz w:val="22"/>
          <w:szCs w:val="22"/>
        </w:rPr>
        <w:t>+</w:t>
      </w:r>
      <w:r w:rsidR="005F6D0B" w:rsidRPr="006414F1">
        <w:rPr>
          <w:rFonts w:ascii="Cambria" w:hAnsi="Cambria" w:cs="Arial"/>
          <w:sz w:val="22"/>
          <w:szCs w:val="22"/>
        </w:rPr>
        <w:t xml:space="preserve"> years of </w:t>
      </w:r>
      <w:r w:rsidR="001A335F" w:rsidRPr="006414F1">
        <w:rPr>
          <w:rFonts w:ascii="Cambria" w:hAnsi="Cambria" w:cs="Arial"/>
          <w:sz w:val="22"/>
          <w:szCs w:val="22"/>
        </w:rPr>
        <w:t>professional</w:t>
      </w:r>
      <w:r w:rsidR="005F6D0B" w:rsidRPr="006414F1">
        <w:rPr>
          <w:rFonts w:ascii="Cambria" w:hAnsi="Cambria" w:cs="Arial"/>
          <w:sz w:val="22"/>
          <w:szCs w:val="22"/>
        </w:rPr>
        <w:t xml:space="preserve"> experience in Requirements Analysis, Design, Development and Implementation of </w:t>
      </w:r>
      <w:r w:rsidR="000F65C7">
        <w:rPr>
          <w:rFonts w:ascii="Cambria" w:hAnsi="Cambria" w:cs="Arial"/>
          <w:sz w:val="22"/>
          <w:szCs w:val="22"/>
        </w:rPr>
        <w:t>Golang</w:t>
      </w:r>
      <w:r w:rsidR="00AD4C0F" w:rsidRPr="006414F1">
        <w:rPr>
          <w:rFonts w:ascii="Cambria" w:hAnsi="Cambria" w:cs="Arial"/>
          <w:sz w:val="22"/>
          <w:szCs w:val="22"/>
        </w:rPr>
        <w:t>/</w:t>
      </w:r>
      <w:r w:rsidR="00855DBE" w:rsidRPr="006414F1">
        <w:rPr>
          <w:rFonts w:ascii="Cambria" w:hAnsi="Cambria" w:cs="Arial"/>
          <w:sz w:val="22"/>
          <w:szCs w:val="22"/>
        </w:rPr>
        <w:t>web applications</w:t>
      </w:r>
      <w:r w:rsidR="000823D5">
        <w:rPr>
          <w:rFonts w:ascii="Cambria" w:hAnsi="Cambria" w:cs="Arial"/>
          <w:sz w:val="22"/>
          <w:szCs w:val="22"/>
        </w:rPr>
        <w:t>.</w:t>
      </w:r>
    </w:p>
    <w:p w14:paraId="6A5191C7" w14:textId="62D243C5" w:rsidR="000B0922" w:rsidRPr="006414F1" w:rsidRDefault="000823D5" w:rsidP="0007236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Over 7</w:t>
      </w:r>
      <w:r w:rsidR="000B0922">
        <w:rPr>
          <w:rFonts w:ascii="Cambria" w:hAnsi="Cambria" w:cs="Arial"/>
          <w:sz w:val="22"/>
          <w:szCs w:val="22"/>
        </w:rPr>
        <w:t xml:space="preserve"> years of experience in </w:t>
      </w:r>
      <w:r w:rsidR="000F65C7">
        <w:rPr>
          <w:rFonts w:ascii="Cambria" w:hAnsi="Cambria" w:cs="Arial"/>
          <w:sz w:val="22"/>
          <w:szCs w:val="22"/>
        </w:rPr>
        <w:t>Golang</w:t>
      </w:r>
      <w:r w:rsidR="000B0922">
        <w:rPr>
          <w:rFonts w:ascii="Cambria" w:hAnsi="Cambria" w:cs="Arial"/>
          <w:sz w:val="22"/>
          <w:szCs w:val="22"/>
        </w:rPr>
        <w:t>. Excellent coding and problem – solving skills with ability to work as a Developer.</w:t>
      </w:r>
    </w:p>
    <w:p w14:paraId="565260D9" w14:textId="7B6A8134" w:rsidR="00C5295C" w:rsidRPr="006414F1" w:rsidRDefault="00855DBE" w:rsidP="00F059EC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Analysis, Design and Development </w:t>
      </w:r>
      <w:r w:rsidR="00F059EC" w:rsidRPr="006414F1">
        <w:rPr>
          <w:rFonts w:ascii="Cambria" w:hAnsi="Cambria" w:cs="Arial"/>
          <w:sz w:val="22"/>
          <w:szCs w:val="22"/>
        </w:rPr>
        <w:t>of </w:t>
      </w:r>
      <w:r w:rsidR="00F059EC">
        <w:rPr>
          <w:rFonts w:ascii="Cambria" w:hAnsi="Cambria" w:cs="Arial"/>
          <w:sz w:val="22"/>
          <w:szCs w:val="22"/>
        </w:rPr>
        <w:t>Web</w:t>
      </w:r>
      <w:r w:rsidRPr="006414F1">
        <w:rPr>
          <w:rFonts w:ascii="Cambria" w:hAnsi="Cambria" w:cs="Arial"/>
          <w:sz w:val="22"/>
          <w:szCs w:val="22"/>
        </w:rPr>
        <w:t xml:space="preserve">-based and n-tier applications using the following core technologies </w:t>
      </w:r>
      <w:r w:rsidR="00F83744">
        <w:rPr>
          <w:rFonts w:ascii="Cambria" w:hAnsi="Cambria" w:cs="Arial"/>
          <w:sz w:val="22"/>
          <w:szCs w:val="22"/>
        </w:rPr>
        <w:t>–</w:t>
      </w:r>
      <w:r w:rsidRPr="006414F1">
        <w:rPr>
          <w:rFonts w:ascii="Cambria" w:hAnsi="Cambria" w:cs="Arial"/>
          <w:sz w:val="22"/>
          <w:szCs w:val="22"/>
        </w:rPr>
        <w:t> </w:t>
      </w:r>
      <w:r w:rsidR="00F83744">
        <w:rPr>
          <w:rFonts w:ascii="Cambria" w:hAnsi="Cambria" w:cs="Arial"/>
          <w:sz w:val="22"/>
          <w:szCs w:val="22"/>
        </w:rPr>
        <w:t xml:space="preserve">Java/J2EE, </w:t>
      </w:r>
      <w:r w:rsidR="000F65C7">
        <w:rPr>
          <w:rFonts w:ascii="Cambria" w:hAnsi="Cambria" w:cs="Arial"/>
          <w:sz w:val="22"/>
          <w:szCs w:val="22"/>
        </w:rPr>
        <w:t>Golang</w:t>
      </w:r>
      <w:r w:rsidR="00C5295C" w:rsidRPr="006414F1">
        <w:rPr>
          <w:rFonts w:ascii="Cambria" w:hAnsi="Cambria" w:cs="Arial"/>
          <w:sz w:val="22"/>
          <w:szCs w:val="22"/>
        </w:rPr>
        <w:t xml:space="preserve">, Goroutine, </w:t>
      </w:r>
      <w:r w:rsidR="00452AB7">
        <w:rPr>
          <w:rFonts w:ascii="Cambria" w:hAnsi="Cambria" w:cs="Arial"/>
          <w:sz w:val="22"/>
          <w:szCs w:val="22"/>
        </w:rPr>
        <w:t xml:space="preserve">API </w:t>
      </w:r>
      <w:r w:rsidR="00C5295C" w:rsidRPr="006414F1">
        <w:rPr>
          <w:rFonts w:ascii="Cambria" w:hAnsi="Cambria" w:cs="Arial"/>
          <w:sz w:val="22"/>
          <w:szCs w:val="22"/>
        </w:rPr>
        <w:t xml:space="preserve">Microservices, Channels, </w:t>
      </w:r>
      <w:r w:rsidR="000F65C7">
        <w:rPr>
          <w:rFonts w:ascii="Cambria" w:hAnsi="Cambria" w:cs="Arial"/>
          <w:sz w:val="22"/>
          <w:szCs w:val="22"/>
        </w:rPr>
        <w:t>Go-Kit</w:t>
      </w:r>
      <w:r w:rsidR="00C5295C" w:rsidRPr="006414F1">
        <w:rPr>
          <w:rFonts w:ascii="Cambria" w:hAnsi="Cambria" w:cs="Arial"/>
          <w:sz w:val="22"/>
          <w:szCs w:val="22"/>
        </w:rPr>
        <w:t>, ORM GORM, Gorilla Mu</w:t>
      </w:r>
      <w:r w:rsidR="000F65C7">
        <w:rPr>
          <w:rFonts w:ascii="Cambria" w:hAnsi="Cambria" w:cs="Arial"/>
          <w:sz w:val="22"/>
          <w:szCs w:val="22"/>
        </w:rPr>
        <w:t>x</w:t>
      </w:r>
      <w:r w:rsidR="00C5295C" w:rsidRPr="006414F1">
        <w:rPr>
          <w:rFonts w:ascii="Cambria" w:hAnsi="Cambria" w:cs="Arial"/>
          <w:sz w:val="22"/>
          <w:szCs w:val="22"/>
        </w:rPr>
        <w:t xml:space="preserve">, </w:t>
      </w:r>
      <w:r w:rsidR="00452AB7">
        <w:rPr>
          <w:rFonts w:ascii="Cambria" w:hAnsi="Cambria" w:cs="Arial"/>
          <w:sz w:val="22"/>
          <w:szCs w:val="22"/>
        </w:rPr>
        <w:t>G</w:t>
      </w:r>
      <w:r w:rsidR="00C5295C" w:rsidRPr="006414F1">
        <w:rPr>
          <w:rFonts w:ascii="Cambria" w:hAnsi="Cambria" w:cs="Arial"/>
          <w:sz w:val="22"/>
          <w:szCs w:val="22"/>
        </w:rPr>
        <w:t xml:space="preserve">inkgo, </w:t>
      </w:r>
      <w:r w:rsidR="000F65C7">
        <w:rPr>
          <w:rFonts w:ascii="Cambria" w:hAnsi="Cambria" w:cs="Arial"/>
          <w:sz w:val="22"/>
          <w:szCs w:val="22"/>
        </w:rPr>
        <w:t>GRPC</w:t>
      </w:r>
      <w:r w:rsidR="00C5295C" w:rsidRPr="006414F1">
        <w:rPr>
          <w:rFonts w:ascii="Cambria" w:hAnsi="Cambria" w:cs="Arial"/>
          <w:sz w:val="22"/>
          <w:szCs w:val="22"/>
        </w:rPr>
        <w:t xml:space="preserve">, </w:t>
      </w:r>
      <w:r w:rsidR="000F65C7">
        <w:rPr>
          <w:rFonts w:ascii="Cambria" w:hAnsi="Cambria" w:cs="Arial"/>
          <w:sz w:val="22"/>
          <w:szCs w:val="22"/>
        </w:rPr>
        <w:t>Golang</w:t>
      </w:r>
      <w:r w:rsidR="00C5295C" w:rsidRPr="006414F1">
        <w:rPr>
          <w:rFonts w:ascii="Cambria" w:hAnsi="Cambria" w:cs="Arial"/>
          <w:sz w:val="22"/>
          <w:szCs w:val="22"/>
        </w:rPr>
        <w:t xml:space="preserve">, </w:t>
      </w:r>
      <w:proofErr w:type="spellStart"/>
      <w:r w:rsidR="00C5295C" w:rsidRPr="006414F1">
        <w:rPr>
          <w:rFonts w:ascii="Cambria" w:hAnsi="Cambria" w:cs="Arial"/>
          <w:sz w:val="22"/>
          <w:szCs w:val="22"/>
        </w:rPr>
        <w:t>GoCD</w:t>
      </w:r>
      <w:proofErr w:type="spellEnd"/>
      <w:r w:rsidR="00773B1D">
        <w:rPr>
          <w:rFonts w:ascii="Cambria" w:hAnsi="Cambria" w:cs="Arial"/>
          <w:sz w:val="22"/>
          <w:szCs w:val="22"/>
        </w:rPr>
        <w:t>.</w:t>
      </w:r>
    </w:p>
    <w:p w14:paraId="315A51B4" w14:textId="77777777" w:rsidR="00855DBE" w:rsidRPr="006414F1" w:rsidRDefault="00855DBE" w:rsidP="0007236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Experience in developing </w:t>
      </w:r>
      <w:r w:rsidR="00A3300A">
        <w:rPr>
          <w:rFonts w:ascii="Cambria" w:hAnsi="Cambria" w:cs="Arial"/>
          <w:sz w:val="22"/>
          <w:szCs w:val="22"/>
        </w:rPr>
        <w:t>middleware components in C/C++ using STL, Multithreading, Data structures, and design patterns.</w:t>
      </w:r>
      <w:r w:rsidRPr="006414F1">
        <w:rPr>
          <w:rFonts w:ascii="Cambria" w:hAnsi="Cambria" w:cs="Arial"/>
          <w:sz w:val="22"/>
          <w:szCs w:val="22"/>
        </w:rPr>
        <w:t> </w:t>
      </w:r>
    </w:p>
    <w:p w14:paraId="70FD3D4E" w14:textId="147BB7AD" w:rsidR="006A367A" w:rsidRPr="006414F1" w:rsidRDefault="006A367A" w:rsidP="006A367A">
      <w:pPr>
        <w:pStyle w:val="ListParagraph"/>
        <w:numPr>
          <w:ilvl w:val="0"/>
          <w:numId w:val="14"/>
        </w:numPr>
        <w:suppressAutoHyphens w:val="0"/>
        <w:contextualSpacing/>
        <w:rPr>
          <w:rFonts w:ascii="Cambria" w:hAnsi="Cambria" w:cstheme="minorHAnsi"/>
          <w:sz w:val="22"/>
          <w:szCs w:val="22"/>
        </w:rPr>
      </w:pPr>
      <w:r w:rsidRPr="006414F1">
        <w:rPr>
          <w:rFonts w:ascii="Cambria" w:hAnsi="Cambria" w:cstheme="minorHAnsi"/>
          <w:sz w:val="22"/>
          <w:szCs w:val="22"/>
        </w:rPr>
        <w:t>Strong experience in designing and developing Restful web services and microservices by</w:t>
      </w:r>
      <w:r w:rsidRPr="006414F1">
        <w:rPr>
          <w:rFonts w:ascii="Cambria" w:hAnsi="Cambria" w:cstheme="minorHAnsi"/>
          <w:bCs/>
          <w:sz w:val="22"/>
          <w:szCs w:val="22"/>
        </w:rPr>
        <w:t xml:space="preserve"> </w:t>
      </w:r>
      <w:r w:rsidRPr="006414F1">
        <w:rPr>
          <w:rFonts w:ascii="Cambria" w:hAnsi="Cambria" w:cstheme="minorHAnsi"/>
          <w:sz w:val="22"/>
          <w:szCs w:val="22"/>
        </w:rPr>
        <w:t xml:space="preserve">using </w:t>
      </w:r>
      <w:r w:rsidR="000F65C7">
        <w:rPr>
          <w:rFonts w:ascii="Cambria" w:hAnsi="Cambria" w:cstheme="minorHAnsi"/>
          <w:sz w:val="22"/>
          <w:szCs w:val="22"/>
        </w:rPr>
        <w:t>Golang</w:t>
      </w:r>
      <w:r w:rsidRPr="006414F1">
        <w:rPr>
          <w:rFonts w:ascii="Cambria" w:hAnsi="Cambria" w:cstheme="minorHAnsi"/>
          <w:sz w:val="22"/>
          <w:szCs w:val="22"/>
        </w:rPr>
        <w:t xml:space="preserve">. </w:t>
      </w:r>
    </w:p>
    <w:p w14:paraId="3E25CE26" w14:textId="2AEDB07F" w:rsidR="006A367A" w:rsidRDefault="006A367A" w:rsidP="006A367A">
      <w:pPr>
        <w:pStyle w:val="ListParagraph"/>
        <w:numPr>
          <w:ilvl w:val="0"/>
          <w:numId w:val="14"/>
        </w:numPr>
        <w:suppressAutoHyphens w:val="0"/>
        <w:contextualSpacing/>
        <w:rPr>
          <w:rFonts w:ascii="Cambria" w:hAnsi="Cambria" w:cstheme="minorHAnsi"/>
          <w:sz w:val="22"/>
          <w:szCs w:val="22"/>
        </w:rPr>
      </w:pPr>
      <w:r w:rsidRPr="006414F1">
        <w:rPr>
          <w:rFonts w:ascii="Cambria" w:hAnsi="Cambria" w:cstheme="minorHAnsi"/>
          <w:sz w:val="22"/>
          <w:szCs w:val="22"/>
        </w:rPr>
        <w:t xml:space="preserve">Solid background of </w:t>
      </w:r>
      <w:r w:rsidR="000F65C7">
        <w:rPr>
          <w:rFonts w:ascii="Cambria" w:hAnsi="Cambria" w:cstheme="minorHAnsi"/>
          <w:sz w:val="22"/>
          <w:szCs w:val="22"/>
        </w:rPr>
        <w:t>Golang</w:t>
      </w:r>
      <w:r w:rsidRPr="006414F1">
        <w:rPr>
          <w:rFonts w:ascii="Cambria" w:hAnsi="Cambria" w:cstheme="minorHAnsi"/>
          <w:sz w:val="22"/>
          <w:szCs w:val="22"/>
        </w:rPr>
        <w:t xml:space="preserve"> concepts like Slices, Maps, Structs, Interfaces, Concurrency features like Go routines and Channels.</w:t>
      </w:r>
    </w:p>
    <w:p w14:paraId="4B626889" w14:textId="7155B451" w:rsidR="00835C68" w:rsidRPr="006414F1" w:rsidRDefault="00835C68" w:rsidP="006A367A">
      <w:pPr>
        <w:pStyle w:val="ListParagraph"/>
        <w:numPr>
          <w:ilvl w:val="0"/>
          <w:numId w:val="14"/>
        </w:numPr>
        <w:suppressAutoHyphens w:val="0"/>
        <w:contextualSpacing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Working knowledge o</w:t>
      </w:r>
      <w:r w:rsidR="00917167">
        <w:rPr>
          <w:rFonts w:ascii="Cambria" w:hAnsi="Cambria" w:cstheme="minorHAnsi"/>
          <w:sz w:val="22"/>
          <w:szCs w:val="22"/>
        </w:rPr>
        <w:t xml:space="preserve">n </w:t>
      </w:r>
      <w:r w:rsidR="000F65C7">
        <w:rPr>
          <w:rFonts w:ascii="Cambria" w:hAnsi="Cambria" w:cstheme="minorHAnsi"/>
          <w:sz w:val="22"/>
          <w:szCs w:val="22"/>
        </w:rPr>
        <w:t>GRPC</w:t>
      </w:r>
      <w:r>
        <w:rPr>
          <w:rFonts w:ascii="Cambria" w:hAnsi="Cambria" w:cstheme="minorHAnsi"/>
          <w:sz w:val="22"/>
          <w:szCs w:val="22"/>
        </w:rPr>
        <w:t xml:space="preserve"> for HTTP Gateway management.</w:t>
      </w:r>
    </w:p>
    <w:p w14:paraId="19513CB8" w14:textId="2BBFEEEA" w:rsidR="006A367A" w:rsidRPr="006414F1" w:rsidRDefault="006A367A" w:rsidP="00020D4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theme="minorHAnsi"/>
          <w:sz w:val="22"/>
          <w:szCs w:val="22"/>
        </w:rPr>
        <w:t xml:space="preserve">Experience in </w:t>
      </w:r>
      <w:r w:rsidR="000F65C7">
        <w:rPr>
          <w:rFonts w:ascii="Cambria" w:hAnsi="Cambria" w:cstheme="minorHAnsi"/>
          <w:sz w:val="22"/>
          <w:szCs w:val="22"/>
        </w:rPr>
        <w:t>Golang</w:t>
      </w:r>
      <w:r w:rsidRPr="006414F1">
        <w:rPr>
          <w:rFonts w:ascii="Cambria" w:hAnsi="Cambria" w:cstheme="minorHAnsi"/>
          <w:sz w:val="22"/>
          <w:szCs w:val="22"/>
        </w:rPr>
        <w:t xml:space="preserve"> Concepts of Slices, Map, Structs, Interfaces</w:t>
      </w:r>
      <w:r w:rsidR="006C423D" w:rsidRPr="006414F1">
        <w:rPr>
          <w:rFonts w:ascii="Cambria" w:hAnsi="Cambria" w:cstheme="minorHAnsi"/>
          <w:sz w:val="22"/>
          <w:szCs w:val="22"/>
        </w:rPr>
        <w:t>,</w:t>
      </w:r>
      <w:r w:rsidRPr="006414F1">
        <w:rPr>
          <w:rFonts w:ascii="Cambria" w:hAnsi="Cambria" w:cstheme="minorHAnsi"/>
          <w:sz w:val="22"/>
          <w:szCs w:val="22"/>
        </w:rPr>
        <w:t xml:space="preserve"> Goro</w:t>
      </w:r>
      <w:r w:rsidR="006C423D" w:rsidRPr="006414F1">
        <w:rPr>
          <w:rFonts w:ascii="Cambria" w:hAnsi="Cambria" w:cstheme="minorHAnsi"/>
          <w:sz w:val="22"/>
          <w:szCs w:val="22"/>
        </w:rPr>
        <w:t>u</w:t>
      </w:r>
      <w:r w:rsidRPr="006414F1">
        <w:rPr>
          <w:rFonts w:ascii="Cambria" w:hAnsi="Cambria" w:cstheme="minorHAnsi"/>
          <w:sz w:val="22"/>
          <w:szCs w:val="22"/>
        </w:rPr>
        <w:t>t</w:t>
      </w:r>
      <w:r w:rsidR="006C423D" w:rsidRPr="006414F1">
        <w:rPr>
          <w:rFonts w:ascii="Cambria" w:hAnsi="Cambria" w:cstheme="minorHAnsi"/>
          <w:sz w:val="22"/>
          <w:szCs w:val="22"/>
        </w:rPr>
        <w:t>i</w:t>
      </w:r>
      <w:r w:rsidRPr="006414F1">
        <w:rPr>
          <w:rFonts w:ascii="Cambria" w:hAnsi="Cambria" w:cstheme="minorHAnsi"/>
          <w:sz w:val="22"/>
          <w:szCs w:val="22"/>
        </w:rPr>
        <w:t>n</w:t>
      </w:r>
      <w:r w:rsidR="003B0E2D" w:rsidRPr="006414F1">
        <w:rPr>
          <w:rFonts w:ascii="Cambria" w:hAnsi="Cambria" w:cstheme="minorHAnsi"/>
          <w:sz w:val="22"/>
          <w:szCs w:val="22"/>
        </w:rPr>
        <w:t>e</w:t>
      </w:r>
      <w:r w:rsidRPr="006414F1">
        <w:rPr>
          <w:rFonts w:ascii="Cambria" w:hAnsi="Cambria" w:cstheme="minorHAnsi"/>
          <w:sz w:val="22"/>
          <w:szCs w:val="22"/>
        </w:rPr>
        <w:t xml:space="preserve">s and Channels and extensive working experience on </w:t>
      </w:r>
      <w:r w:rsidR="006C423D" w:rsidRPr="006414F1">
        <w:rPr>
          <w:rFonts w:ascii="Cambria" w:hAnsi="Cambria" w:cstheme="minorHAnsi"/>
          <w:sz w:val="22"/>
          <w:szCs w:val="22"/>
        </w:rPr>
        <w:t>Microservices,</w:t>
      </w:r>
      <w:r w:rsidRPr="006414F1">
        <w:rPr>
          <w:rFonts w:ascii="Cambria" w:hAnsi="Cambria" w:cstheme="minorHAnsi"/>
          <w:sz w:val="22"/>
          <w:szCs w:val="22"/>
        </w:rPr>
        <w:t xml:space="preserve"> ORM GORM and Gorilla Mux</w:t>
      </w:r>
    </w:p>
    <w:p w14:paraId="5C93165D" w14:textId="77777777" w:rsidR="006A367A" w:rsidRPr="006414F1" w:rsidRDefault="006A367A" w:rsidP="006A367A">
      <w:pPr>
        <w:pStyle w:val="ListParagraph"/>
        <w:numPr>
          <w:ilvl w:val="0"/>
          <w:numId w:val="14"/>
        </w:numPr>
        <w:suppressAutoHyphens w:val="0"/>
        <w:contextualSpacing/>
        <w:rPr>
          <w:rFonts w:ascii="Cambria" w:hAnsi="Cambria" w:cstheme="minorHAnsi"/>
          <w:sz w:val="22"/>
          <w:szCs w:val="22"/>
        </w:rPr>
      </w:pPr>
      <w:r w:rsidRPr="006414F1">
        <w:rPr>
          <w:rFonts w:ascii="Cambria" w:hAnsi="Cambria" w:cstheme="minorHAnsi"/>
          <w:sz w:val="22"/>
          <w:szCs w:val="22"/>
        </w:rPr>
        <w:t xml:space="preserve">Experience in developing </w:t>
      </w:r>
      <w:r w:rsidRPr="006414F1">
        <w:rPr>
          <w:rFonts w:ascii="Cambria" w:hAnsi="Cambria" w:cstheme="minorHAnsi"/>
          <w:bCs/>
          <w:sz w:val="22"/>
          <w:szCs w:val="22"/>
        </w:rPr>
        <w:t>REST web services</w:t>
      </w:r>
      <w:r w:rsidRPr="006414F1">
        <w:rPr>
          <w:rFonts w:ascii="Cambria" w:hAnsi="Cambria" w:cstheme="minorHAnsi"/>
          <w:sz w:val="22"/>
          <w:szCs w:val="22"/>
        </w:rPr>
        <w:t xml:space="preserve"> using gorilla/mux</w:t>
      </w:r>
      <w:r w:rsidR="00020D45" w:rsidRPr="006414F1">
        <w:rPr>
          <w:rFonts w:ascii="Cambria" w:hAnsi="Cambria" w:cstheme="minorHAnsi"/>
          <w:sz w:val="22"/>
          <w:szCs w:val="22"/>
        </w:rPr>
        <w:t xml:space="preserve"> &amp;</w:t>
      </w:r>
      <w:r w:rsidRPr="006414F1">
        <w:rPr>
          <w:rFonts w:ascii="Cambria" w:hAnsi="Cambria" w:cstheme="minorHAnsi"/>
          <w:sz w:val="22"/>
          <w:szCs w:val="22"/>
        </w:rPr>
        <w:t xml:space="preserve"> Gin</w:t>
      </w:r>
      <w:r w:rsidRPr="006414F1">
        <w:rPr>
          <w:rFonts w:ascii="Cambria" w:hAnsi="Cambria" w:cstheme="minorHAnsi"/>
          <w:bCs/>
          <w:sz w:val="22"/>
          <w:szCs w:val="22"/>
        </w:rPr>
        <w:t xml:space="preserve"> </w:t>
      </w:r>
      <w:r w:rsidRPr="006414F1">
        <w:rPr>
          <w:rFonts w:ascii="Cambria" w:hAnsi="Cambria" w:cstheme="minorHAnsi"/>
          <w:sz w:val="22"/>
          <w:szCs w:val="22"/>
        </w:rPr>
        <w:t>frameworks.</w:t>
      </w:r>
    </w:p>
    <w:p w14:paraId="11CDDE7B" w14:textId="77777777" w:rsidR="006A367A" w:rsidRPr="006414F1" w:rsidRDefault="006A367A" w:rsidP="006A367A">
      <w:pPr>
        <w:pStyle w:val="ListParagraph"/>
        <w:numPr>
          <w:ilvl w:val="0"/>
          <w:numId w:val="14"/>
        </w:numPr>
        <w:suppressAutoHyphens w:val="0"/>
        <w:contextualSpacing/>
        <w:rPr>
          <w:rFonts w:ascii="Cambria" w:hAnsi="Cambria" w:cstheme="minorHAnsi"/>
          <w:sz w:val="22"/>
          <w:szCs w:val="22"/>
        </w:rPr>
      </w:pPr>
      <w:r w:rsidRPr="006414F1">
        <w:rPr>
          <w:rFonts w:ascii="Cambria" w:hAnsi="Cambria" w:cstheme="minorHAnsi"/>
          <w:sz w:val="22"/>
          <w:szCs w:val="22"/>
        </w:rPr>
        <w:t>Used dependency management tools such as Go</w:t>
      </w:r>
      <w:r w:rsidR="00020D45" w:rsidRPr="006414F1">
        <w:rPr>
          <w:rFonts w:ascii="Cambria" w:hAnsi="Cambria" w:cstheme="minorHAnsi"/>
          <w:sz w:val="22"/>
          <w:szCs w:val="22"/>
        </w:rPr>
        <w:t xml:space="preserve"> report </w:t>
      </w:r>
      <w:r w:rsidRPr="006414F1">
        <w:rPr>
          <w:rFonts w:ascii="Cambria" w:hAnsi="Cambria" w:cstheme="minorHAnsi"/>
          <w:sz w:val="22"/>
          <w:szCs w:val="22"/>
        </w:rPr>
        <w:t>and GO Modules.</w:t>
      </w:r>
    </w:p>
    <w:p w14:paraId="21DCCF5B" w14:textId="38E4087C" w:rsidR="0094334B" w:rsidRDefault="006A367A" w:rsidP="00C13DD7">
      <w:pPr>
        <w:pStyle w:val="ListParagraph"/>
        <w:numPr>
          <w:ilvl w:val="0"/>
          <w:numId w:val="14"/>
        </w:numPr>
        <w:suppressAutoHyphens w:val="0"/>
        <w:contextualSpacing/>
        <w:rPr>
          <w:rFonts w:ascii="Cambria" w:hAnsi="Cambria" w:cstheme="minorHAnsi"/>
          <w:sz w:val="22"/>
          <w:szCs w:val="22"/>
        </w:rPr>
      </w:pPr>
      <w:r w:rsidRPr="006414F1">
        <w:rPr>
          <w:rFonts w:ascii="Cambria" w:hAnsi="Cambria" w:cstheme="minorHAnsi"/>
          <w:sz w:val="22"/>
          <w:szCs w:val="22"/>
        </w:rPr>
        <w:t>Skilled and experience</w:t>
      </w:r>
      <w:r w:rsidR="00020D45" w:rsidRPr="006414F1">
        <w:rPr>
          <w:rFonts w:ascii="Cambria" w:hAnsi="Cambria" w:cstheme="minorHAnsi"/>
          <w:sz w:val="22"/>
          <w:szCs w:val="22"/>
        </w:rPr>
        <w:softHyphen/>
      </w:r>
      <w:r w:rsidR="00020D45" w:rsidRPr="006414F1">
        <w:rPr>
          <w:rFonts w:ascii="Cambria" w:hAnsi="Cambria" w:cstheme="minorHAnsi"/>
          <w:sz w:val="22"/>
          <w:szCs w:val="22"/>
        </w:rPr>
        <w:softHyphen/>
      </w:r>
      <w:r w:rsidR="00020D45" w:rsidRPr="006414F1">
        <w:rPr>
          <w:rFonts w:ascii="Cambria" w:hAnsi="Cambria" w:cstheme="minorHAnsi"/>
          <w:sz w:val="22"/>
          <w:szCs w:val="22"/>
        </w:rPr>
        <w:softHyphen/>
      </w:r>
      <w:r w:rsidR="00020D45" w:rsidRPr="006414F1">
        <w:rPr>
          <w:rFonts w:ascii="Cambria" w:hAnsi="Cambria" w:cstheme="minorHAnsi"/>
          <w:sz w:val="22"/>
          <w:szCs w:val="22"/>
        </w:rPr>
        <w:softHyphen/>
      </w:r>
      <w:r w:rsidR="00020D45" w:rsidRPr="006414F1">
        <w:rPr>
          <w:rFonts w:ascii="Cambria" w:hAnsi="Cambria" w:cstheme="minorHAnsi"/>
          <w:sz w:val="22"/>
          <w:szCs w:val="22"/>
        </w:rPr>
        <w:softHyphen/>
      </w:r>
      <w:r w:rsidR="00020D45" w:rsidRPr="006414F1">
        <w:rPr>
          <w:rFonts w:ascii="Cambria" w:hAnsi="Cambria" w:cstheme="minorHAnsi"/>
          <w:sz w:val="22"/>
          <w:szCs w:val="22"/>
        </w:rPr>
        <w:softHyphen/>
      </w:r>
      <w:r w:rsidR="00020D45" w:rsidRPr="006414F1">
        <w:rPr>
          <w:rFonts w:ascii="Cambria" w:hAnsi="Cambria" w:cstheme="minorHAnsi"/>
          <w:sz w:val="22"/>
          <w:szCs w:val="22"/>
        </w:rPr>
        <w:softHyphen/>
      </w:r>
      <w:r w:rsidRPr="006414F1">
        <w:rPr>
          <w:rFonts w:ascii="Cambria" w:hAnsi="Cambria" w:cstheme="minorHAnsi"/>
          <w:sz w:val="22"/>
          <w:szCs w:val="22"/>
        </w:rPr>
        <w:t xml:space="preserve">d in using </w:t>
      </w:r>
      <w:r w:rsidR="000F65C7">
        <w:rPr>
          <w:rFonts w:ascii="Cambria" w:hAnsi="Cambria" w:cstheme="minorHAnsi"/>
          <w:sz w:val="22"/>
          <w:szCs w:val="22"/>
        </w:rPr>
        <w:t>GRPC</w:t>
      </w:r>
      <w:r w:rsidRPr="006414F1">
        <w:rPr>
          <w:rFonts w:ascii="Cambria" w:hAnsi="Cambria" w:cstheme="minorHAnsi"/>
          <w:sz w:val="22"/>
          <w:szCs w:val="22"/>
        </w:rPr>
        <w:t xml:space="preserve">, Protocol Buffers and </w:t>
      </w:r>
      <w:proofErr w:type="spellStart"/>
      <w:r w:rsidRPr="006414F1">
        <w:rPr>
          <w:rFonts w:ascii="Cambria" w:hAnsi="Cambria" w:cstheme="minorHAnsi"/>
          <w:sz w:val="22"/>
          <w:szCs w:val="22"/>
        </w:rPr>
        <w:t>GraphQL</w:t>
      </w:r>
      <w:proofErr w:type="spellEnd"/>
      <w:r w:rsidRPr="006414F1">
        <w:rPr>
          <w:rFonts w:ascii="Cambria" w:hAnsi="Cambria" w:cstheme="minorHAnsi"/>
          <w:sz w:val="22"/>
          <w:szCs w:val="22"/>
        </w:rPr>
        <w:t xml:space="preserve"> framework in </w:t>
      </w:r>
      <w:r w:rsidR="000F65C7">
        <w:rPr>
          <w:rFonts w:ascii="Cambria" w:hAnsi="Cambria" w:cstheme="minorHAnsi"/>
          <w:sz w:val="22"/>
          <w:szCs w:val="22"/>
        </w:rPr>
        <w:t>Golang</w:t>
      </w:r>
      <w:r w:rsidRPr="006414F1">
        <w:rPr>
          <w:rFonts w:ascii="Cambria" w:hAnsi="Cambria" w:cstheme="minorHAnsi"/>
          <w:sz w:val="22"/>
          <w:szCs w:val="22"/>
        </w:rPr>
        <w:t>.</w:t>
      </w:r>
    </w:p>
    <w:p w14:paraId="2F0B9227" w14:textId="77777777" w:rsidR="00516166" w:rsidRPr="00C13DD7" w:rsidRDefault="00516166" w:rsidP="00C13DD7">
      <w:pPr>
        <w:pStyle w:val="ListParagraph"/>
        <w:numPr>
          <w:ilvl w:val="0"/>
          <w:numId w:val="14"/>
        </w:numPr>
        <w:suppressAutoHyphens w:val="0"/>
        <w:contextualSpacing/>
        <w:rPr>
          <w:rFonts w:ascii="Cambria" w:hAnsi="Cambria" w:cstheme="minorHAnsi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Extensively used JDBC Statement, Prepared Statement, Callable Statement and Result Set interfaces while providing database interaction with the RDBMS backend.</w:t>
      </w:r>
    </w:p>
    <w:p w14:paraId="69F2AF91" w14:textId="77777777" w:rsidR="0094334B" w:rsidRPr="006414F1" w:rsidRDefault="0094334B" w:rsidP="0007236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Extensive experience in working with various databases like Oracle,</w:t>
      </w:r>
      <w:r w:rsidR="00020D45" w:rsidRPr="006414F1">
        <w:rPr>
          <w:rFonts w:ascii="Cambria" w:hAnsi="Cambria" w:cs="Arial"/>
          <w:sz w:val="22"/>
          <w:szCs w:val="22"/>
        </w:rPr>
        <w:t xml:space="preserve"> MongoDB, Apache CouchDB,</w:t>
      </w:r>
      <w:r w:rsidRPr="006414F1">
        <w:rPr>
          <w:rFonts w:ascii="Cambria" w:hAnsi="Cambria" w:cs="Arial"/>
          <w:sz w:val="22"/>
          <w:szCs w:val="22"/>
        </w:rPr>
        <w:t xml:space="preserve"> SQL Server</w:t>
      </w:r>
      <w:r w:rsidR="00020D45" w:rsidRPr="006414F1">
        <w:rPr>
          <w:rFonts w:ascii="Cambria" w:hAnsi="Cambria" w:cs="Arial"/>
          <w:sz w:val="22"/>
          <w:szCs w:val="22"/>
        </w:rPr>
        <w:t>, PostgreSQL</w:t>
      </w:r>
      <w:r w:rsidRPr="006414F1">
        <w:rPr>
          <w:rFonts w:ascii="Cambria" w:hAnsi="Cambria" w:cs="Arial"/>
          <w:sz w:val="22"/>
          <w:szCs w:val="22"/>
        </w:rPr>
        <w:t xml:space="preserve"> and MySQL</w:t>
      </w:r>
    </w:p>
    <w:p w14:paraId="1E463FDE" w14:textId="77777777" w:rsidR="00855DBE" w:rsidRDefault="00855DBE" w:rsidP="0007236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Performed code updates and releases using Git and Jenkins Deploy tools to send out updates to various pieces of software. </w:t>
      </w:r>
    </w:p>
    <w:p w14:paraId="080CFA99" w14:textId="77777777" w:rsidR="00901BF2" w:rsidRPr="006414F1" w:rsidRDefault="00901BF2" w:rsidP="0007236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Excellent working experience on developing scripts in Perl, Shell (</w:t>
      </w:r>
      <w:proofErr w:type="spellStart"/>
      <w:r>
        <w:rPr>
          <w:rFonts w:ascii="Cambria" w:hAnsi="Cambria" w:cs="Arial"/>
          <w:sz w:val="22"/>
          <w:szCs w:val="22"/>
        </w:rPr>
        <w:t>ksh</w:t>
      </w:r>
      <w:proofErr w:type="spellEnd"/>
      <w:r>
        <w:rPr>
          <w:rFonts w:ascii="Cambria" w:hAnsi="Cambria" w:cs="Arial"/>
          <w:sz w:val="22"/>
          <w:szCs w:val="22"/>
        </w:rPr>
        <w:t xml:space="preserve">, </w:t>
      </w:r>
      <w:proofErr w:type="spellStart"/>
      <w:r>
        <w:rPr>
          <w:rFonts w:ascii="Cambria" w:hAnsi="Cambria" w:cs="Arial"/>
          <w:sz w:val="22"/>
          <w:szCs w:val="22"/>
        </w:rPr>
        <w:t>sh</w:t>
      </w:r>
      <w:proofErr w:type="spellEnd"/>
      <w:r>
        <w:rPr>
          <w:rFonts w:ascii="Cambria" w:hAnsi="Cambria" w:cs="Arial"/>
          <w:sz w:val="22"/>
          <w:szCs w:val="22"/>
        </w:rPr>
        <w:t xml:space="preserve">, bash, </w:t>
      </w:r>
      <w:proofErr w:type="spellStart"/>
      <w:r>
        <w:rPr>
          <w:rFonts w:ascii="Cambria" w:hAnsi="Cambria" w:cs="Arial"/>
          <w:sz w:val="22"/>
          <w:szCs w:val="22"/>
        </w:rPr>
        <w:t>csh</w:t>
      </w:r>
      <w:proofErr w:type="spellEnd"/>
      <w:r>
        <w:rPr>
          <w:rFonts w:ascii="Cambria" w:hAnsi="Cambria" w:cs="Arial"/>
          <w:sz w:val="22"/>
          <w:szCs w:val="22"/>
        </w:rPr>
        <w:t>) and AWK</w:t>
      </w:r>
    </w:p>
    <w:p w14:paraId="74F675FA" w14:textId="77777777" w:rsidR="00AD4C0F" w:rsidRPr="006414F1" w:rsidRDefault="00AD4C0F" w:rsidP="00AD4C0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Experienced in developing messaging module by using Kafka and Rabbit MQ.</w:t>
      </w:r>
    </w:p>
    <w:p w14:paraId="2E18F314" w14:textId="77777777" w:rsidR="007C5B9B" w:rsidRPr="00E70A3B" w:rsidRDefault="0094334B" w:rsidP="007C5B9B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Experience with Design patterns like Singleton, Data Access Object, MVC Pattern and Agile, SCRUM methodology</w:t>
      </w:r>
      <w:r w:rsidR="00E70A3B">
        <w:rPr>
          <w:rFonts w:ascii="Cambria" w:hAnsi="Cambria" w:cs="Arial"/>
          <w:sz w:val="22"/>
          <w:szCs w:val="22"/>
        </w:rPr>
        <w:t>.</w:t>
      </w:r>
    </w:p>
    <w:p w14:paraId="0E321877" w14:textId="77777777" w:rsidR="007C5B9B" w:rsidRPr="009968D3" w:rsidRDefault="007C5B9B" w:rsidP="007C5B9B">
      <w:pPr>
        <w:suppressAutoHyphens w:val="0"/>
        <w:jc w:val="both"/>
        <w:rPr>
          <w:rFonts w:ascii="Cambria" w:hAnsi="Cambria" w:cs="Arial"/>
          <w:sz w:val="22"/>
          <w:szCs w:val="22"/>
        </w:rPr>
      </w:pPr>
    </w:p>
    <w:p w14:paraId="7AC23A32" w14:textId="39531F9D" w:rsidR="00EC4AEB" w:rsidRDefault="007C5B9B" w:rsidP="00E70A3B">
      <w:pPr>
        <w:rPr>
          <w:rFonts w:ascii="Cambria" w:hAnsi="Cambria" w:cs="Arial"/>
          <w:b/>
          <w:sz w:val="22"/>
          <w:szCs w:val="22"/>
          <w:highlight w:val="lightGray"/>
        </w:rPr>
      </w:pPr>
      <w:r w:rsidRPr="009968D3">
        <w:rPr>
          <w:rFonts w:ascii="Cambria" w:hAnsi="Cambria" w:cs="Arial"/>
          <w:b/>
          <w:sz w:val="22"/>
          <w:szCs w:val="22"/>
          <w:highlight w:val="lightGray"/>
        </w:rPr>
        <w:t>Professional Experience</w:t>
      </w:r>
    </w:p>
    <w:p w14:paraId="0EDEEB8F" w14:textId="77777777" w:rsidR="00C67C05" w:rsidRDefault="00C67C05" w:rsidP="00E70A3B">
      <w:pPr>
        <w:rPr>
          <w:rFonts w:ascii="Cambria" w:hAnsi="Cambria" w:cs="Arial"/>
          <w:b/>
          <w:sz w:val="22"/>
          <w:szCs w:val="22"/>
          <w:highlight w:val="lightGray"/>
        </w:rPr>
      </w:pPr>
    </w:p>
    <w:p w14:paraId="2F43CF66" w14:textId="10E738BE" w:rsidR="00C67C05" w:rsidRPr="009968D3" w:rsidRDefault="00C67C05" w:rsidP="00C67C05">
      <w:pPr>
        <w:pStyle w:val="Heading3"/>
        <w:rPr>
          <w:rFonts w:ascii="Cambria" w:hAnsi="Cambria"/>
          <w:sz w:val="22"/>
          <w:szCs w:val="22"/>
          <w:lang w:eastAsia="en-US"/>
        </w:rPr>
      </w:pPr>
      <w:proofErr w:type="spellStart"/>
      <w:r>
        <w:rPr>
          <w:rStyle w:val="Strong"/>
          <w:rFonts w:ascii="Cambria" w:hAnsi="Cambria"/>
          <w:b/>
          <w:bCs/>
          <w:sz w:val="22"/>
          <w:szCs w:val="22"/>
        </w:rPr>
        <w:t>MadHive</w:t>
      </w:r>
      <w:proofErr w:type="spellEnd"/>
      <w:r w:rsidRPr="009968D3">
        <w:rPr>
          <w:rStyle w:val="Strong"/>
          <w:rFonts w:ascii="Cambria" w:hAnsi="Cambria"/>
          <w:b/>
          <w:bCs/>
          <w:sz w:val="22"/>
          <w:szCs w:val="22"/>
        </w:rPr>
        <w:t xml:space="preserve">, </w:t>
      </w:r>
      <w:r>
        <w:rPr>
          <w:rStyle w:val="Strong"/>
          <w:rFonts w:ascii="Cambria" w:hAnsi="Cambria"/>
          <w:b/>
          <w:bCs/>
          <w:sz w:val="22"/>
          <w:szCs w:val="22"/>
        </w:rPr>
        <w:t>NY</w:t>
      </w:r>
      <w:r w:rsidRPr="009968D3">
        <w:rPr>
          <w:rStyle w:val="Strong"/>
          <w:rFonts w:ascii="Cambria" w:hAnsi="Cambria"/>
          <w:b/>
          <w:bCs/>
          <w:sz w:val="22"/>
          <w:szCs w:val="22"/>
        </w:rPr>
        <w:t xml:space="preserve"> (Remote)</w:t>
      </w:r>
    </w:p>
    <w:p w14:paraId="57783842" w14:textId="15DFF9C4" w:rsidR="00C67C05" w:rsidRPr="009968D3" w:rsidRDefault="00C67C05" w:rsidP="00C67C05">
      <w:pPr>
        <w:pStyle w:val="NormalWeb"/>
        <w:rPr>
          <w:rFonts w:ascii="Cambria" w:hAnsi="Cambria"/>
          <w:b/>
          <w:sz w:val="22"/>
          <w:szCs w:val="22"/>
        </w:rPr>
      </w:pPr>
      <w:r w:rsidRPr="009968D3">
        <w:rPr>
          <w:rStyle w:val="Strong"/>
          <w:rFonts w:ascii="Cambria" w:hAnsi="Cambria"/>
          <w:sz w:val="22"/>
          <w:szCs w:val="22"/>
        </w:rPr>
        <w:t>Sr. Golang Developer</w:t>
      </w:r>
      <w:r w:rsidRPr="009968D3">
        <w:rPr>
          <w:rFonts w:ascii="Cambria" w:hAnsi="Cambria"/>
          <w:b/>
          <w:sz w:val="22"/>
          <w:szCs w:val="22"/>
        </w:rPr>
        <w:t xml:space="preserve">                                                                                                                       </w:t>
      </w:r>
      <w:r>
        <w:rPr>
          <w:rFonts w:ascii="Cambria" w:hAnsi="Cambria"/>
          <w:b/>
          <w:sz w:val="22"/>
          <w:szCs w:val="22"/>
        </w:rPr>
        <w:t>Nov</w:t>
      </w:r>
      <w:r w:rsidR="00E42366">
        <w:rPr>
          <w:rFonts w:ascii="Cambria" w:hAnsi="Cambria"/>
          <w:b/>
          <w:sz w:val="22"/>
          <w:szCs w:val="22"/>
        </w:rPr>
        <w:t xml:space="preserve"> 2025</w:t>
      </w:r>
      <w:r w:rsidRPr="009968D3">
        <w:rPr>
          <w:rFonts w:ascii="Cambria" w:hAnsi="Cambria"/>
          <w:b/>
          <w:sz w:val="22"/>
          <w:szCs w:val="22"/>
        </w:rPr>
        <w:t xml:space="preserve"> – </w:t>
      </w:r>
      <w:r>
        <w:rPr>
          <w:rFonts w:ascii="Cambria" w:hAnsi="Cambria"/>
          <w:b/>
          <w:sz w:val="22"/>
          <w:szCs w:val="22"/>
        </w:rPr>
        <w:t>April 2026</w:t>
      </w:r>
      <w:r w:rsidRPr="009968D3">
        <w:rPr>
          <w:rFonts w:ascii="Cambria" w:hAnsi="Cambria"/>
          <w:b/>
          <w:sz w:val="22"/>
          <w:szCs w:val="22"/>
        </w:rPr>
        <w:t xml:space="preserve"> </w:t>
      </w:r>
    </w:p>
    <w:p w14:paraId="3A132703" w14:textId="77777777" w:rsidR="00C67C05" w:rsidRDefault="00C67C05" w:rsidP="00C67C05">
      <w:pPr>
        <w:pStyle w:val="NormalWeb"/>
        <w:rPr>
          <w:rStyle w:val="Strong"/>
          <w:rFonts w:ascii="Cambria" w:hAnsi="Cambria"/>
          <w:sz w:val="22"/>
          <w:szCs w:val="22"/>
          <w:highlight w:val="lightGray"/>
        </w:rPr>
      </w:pPr>
      <w:r w:rsidRPr="009968D3">
        <w:rPr>
          <w:rStyle w:val="Strong"/>
          <w:rFonts w:ascii="Cambria" w:hAnsi="Cambria"/>
          <w:sz w:val="22"/>
          <w:szCs w:val="22"/>
          <w:highlight w:val="lightGray"/>
        </w:rPr>
        <w:t>Responsibilities:</w:t>
      </w:r>
    </w:p>
    <w:p w14:paraId="69883AA1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Designed and maintained a high-traffic user-facing advertising platform enabling users to upload and manage multimedia creatives (video, audio, image formats such as PNG/JPEG), ensuring seamless user experience.</w:t>
      </w:r>
    </w:p>
    <w:p w14:paraId="2A3E32B1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Developed backend services using Golang to handle creative ingestion, validation, and metadata management with high reliability and low latency.</w:t>
      </w:r>
    </w:p>
    <w:p w14:paraId="2F2B81F9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lastRenderedPageBreak/>
        <w:t>Architected and optimized APIs to support dynamic UI requirements, enabling rapid iteration of frontend features based on evolving business needs.</w:t>
      </w:r>
    </w:p>
    <w:p w14:paraId="332606D9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Owned end-to-end bug triaging and resolution for user-reported issues, significantly improving platform stability and reducing upload failure rates.</w:t>
      </w:r>
    </w:p>
    <w:p w14:paraId="54E1810E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Built robust validation pipelines to ensure completeness and correctness of user-submitted creative data, minimizing downstream data inconsistencies.</w:t>
      </w:r>
    </w:p>
    <w:p w14:paraId="6A20E833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Leveraged AWS services (e.g., S3, Lambda, API Gateway, DynamoDB) to build scalable, fault-tolerant systems for storing and processing large volumes of creative assets.</w:t>
      </w:r>
    </w:p>
    <w:p w14:paraId="0B78DEDF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Utilized GCP services such as Cloud Run for containerized deployments and Logs Explorer for debugging, monitoring, and performance analysis in production environments.</w:t>
      </w:r>
    </w:p>
    <w:p w14:paraId="370ACB88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Designed and managed relational data models in PostgreSQL to support complex queries and maintain integrity of user and creative metadata.</w:t>
      </w:r>
    </w:p>
    <w:p w14:paraId="342EF4ED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Implemented high-performance NoSQL data access patterns using DynamoDB for scalable storage of user activity and creative-related data.</w:t>
      </w:r>
    </w:p>
    <w:p w14:paraId="0876FDBF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Collaborated closely with frontend teams to support continuous UI changes, ensuring backend compatibility and smooth feature rollouts.</w:t>
      </w:r>
    </w:p>
    <w:p w14:paraId="57F12D1A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Proactively monitored production systems, identified bottlenecks, and implemented performance improvements to enhance upload success rates and reduce latency.</w:t>
      </w:r>
    </w:p>
    <w:p w14:paraId="5A5C186F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Established logging, observability, and debugging workflows across distributed systems, improving issue detection and resolution time.</w:t>
      </w:r>
    </w:p>
    <w:p w14:paraId="1A2239EF" w14:textId="77777777" w:rsidR="00CB5FEA" w:rsidRPr="00CB5FEA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Ensured high availability and reliability of user-facing services by implementing error handling, retries, and fallback mechanisms.</w:t>
      </w:r>
    </w:p>
    <w:p w14:paraId="31379D61" w14:textId="2E1556F9" w:rsidR="00CB5FEA" w:rsidRPr="009968D3" w:rsidRDefault="00CB5FEA" w:rsidP="00CB5FEA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CB5FEA">
        <w:rPr>
          <w:rFonts w:ascii="Cambria" w:hAnsi="Cambria"/>
          <w:sz w:val="22"/>
          <w:szCs w:val="22"/>
        </w:rPr>
        <w:t>Participated in requirement analysis and translated business needs into scalable technical solutions for creative management workflows.</w:t>
      </w:r>
    </w:p>
    <w:p w14:paraId="3118AA7A" w14:textId="77777777" w:rsidR="00C67C05" w:rsidRPr="009968D3" w:rsidRDefault="00C67C05" w:rsidP="00C67C05">
      <w:pPr>
        <w:pStyle w:val="NormalWeb"/>
        <w:rPr>
          <w:rFonts w:ascii="Cambria" w:hAnsi="Cambria"/>
          <w:sz w:val="22"/>
          <w:szCs w:val="22"/>
          <w:highlight w:val="lightGray"/>
        </w:rPr>
      </w:pPr>
    </w:p>
    <w:p w14:paraId="1FD45168" w14:textId="77777777" w:rsidR="00C67C05" w:rsidRPr="009968D3" w:rsidRDefault="00C67C05" w:rsidP="00E70A3B">
      <w:pPr>
        <w:rPr>
          <w:rFonts w:ascii="Cambria" w:hAnsi="Cambria" w:cs="Arial"/>
          <w:b/>
          <w:sz w:val="22"/>
          <w:szCs w:val="22"/>
          <w:highlight w:val="lightGray"/>
        </w:rPr>
      </w:pPr>
    </w:p>
    <w:p w14:paraId="709DFEA2" w14:textId="77777777" w:rsidR="00EC4AEB" w:rsidRPr="009968D3" w:rsidRDefault="00EC4AEB" w:rsidP="00EC4AEB">
      <w:pPr>
        <w:pStyle w:val="Heading3"/>
        <w:rPr>
          <w:rFonts w:ascii="Cambria" w:hAnsi="Cambria"/>
          <w:sz w:val="22"/>
          <w:szCs w:val="22"/>
          <w:lang w:eastAsia="en-US"/>
        </w:rPr>
      </w:pPr>
      <w:r w:rsidRPr="009968D3">
        <w:rPr>
          <w:rStyle w:val="Strong"/>
          <w:rFonts w:ascii="Cambria" w:hAnsi="Cambria"/>
          <w:b/>
          <w:bCs/>
          <w:sz w:val="22"/>
          <w:szCs w:val="22"/>
        </w:rPr>
        <w:t>Capital One – McLean, VA (Remote)</w:t>
      </w:r>
    </w:p>
    <w:p w14:paraId="783E8795" w14:textId="7980C56D" w:rsidR="00EC4AEB" w:rsidRPr="009968D3" w:rsidRDefault="00EC4AEB" w:rsidP="00EC4AEB">
      <w:pPr>
        <w:pStyle w:val="NormalWeb"/>
        <w:rPr>
          <w:rFonts w:ascii="Cambria" w:hAnsi="Cambria"/>
          <w:b/>
          <w:sz w:val="22"/>
          <w:szCs w:val="22"/>
        </w:rPr>
      </w:pPr>
      <w:r w:rsidRPr="009968D3">
        <w:rPr>
          <w:rStyle w:val="Strong"/>
          <w:rFonts w:ascii="Cambria" w:hAnsi="Cambria"/>
          <w:sz w:val="22"/>
          <w:szCs w:val="22"/>
        </w:rPr>
        <w:t>Sr. Golang Developer</w:t>
      </w:r>
      <w:r w:rsidRPr="009968D3">
        <w:rPr>
          <w:rFonts w:ascii="Cambria" w:hAnsi="Cambria"/>
          <w:b/>
          <w:sz w:val="22"/>
          <w:szCs w:val="22"/>
        </w:rPr>
        <w:t xml:space="preserve">                                                                                                                       OCT 2024 – </w:t>
      </w:r>
      <w:r w:rsidR="00C67C05">
        <w:rPr>
          <w:rFonts w:ascii="Cambria" w:hAnsi="Cambria"/>
          <w:b/>
          <w:sz w:val="22"/>
          <w:szCs w:val="22"/>
        </w:rPr>
        <w:t>November 2025</w:t>
      </w:r>
      <w:r w:rsidRPr="009968D3">
        <w:rPr>
          <w:rFonts w:ascii="Cambria" w:hAnsi="Cambria"/>
          <w:b/>
          <w:sz w:val="22"/>
          <w:szCs w:val="22"/>
        </w:rPr>
        <w:t xml:space="preserve"> </w:t>
      </w:r>
    </w:p>
    <w:p w14:paraId="11E44D5A" w14:textId="77777777" w:rsidR="00EC4AEB" w:rsidRPr="009968D3" w:rsidRDefault="00EC4AEB" w:rsidP="00EC4AEB">
      <w:pPr>
        <w:pStyle w:val="NormalWeb"/>
        <w:rPr>
          <w:rFonts w:ascii="Cambria" w:hAnsi="Cambria"/>
          <w:sz w:val="22"/>
          <w:szCs w:val="22"/>
          <w:highlight w:val="lightGray"/>
        </w:rPr>
      </w:pPr>
      <w:r w:rsidRPr="009968D3">
        <w:rPr>
          <w:rStyle w:val="Strong"/>
          <w:rFonts w:ascii="Cambria" w:hAnsi="Cambria"/>
          <w:sz w:val="22"/>
          <w:szCs w:val="22"/>
          <w:highlight w:val="lightGray"/>
        </w:rPr>
        <w:t>Responsibilities:</w:t>
      </w:r>
    </w:p>
    <w:p w14:paraId="7E7830A9" w14:textId="4BC5581E" w:rsidR="00EC4AEB" w:rsidRPr="009968D3" w:rsidRDefault="00EC4AEB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Designed and developed microservices using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Golang</w:t>
      </w:r>
      <w:r w:rsidRPr="009968D3">
        <w:rPr>
          <w:rFonts w:ascii="Cambria" w:hAnsi="Cambria"/>
          <w:sz w:val="22"/>
          <w:szCs w:val="22"/>
        </w:rPr>
        <w:t xml:space="preserve"> </w:t>
      </w:r>
      <w:proofErr w:type="spellStart"/>
      <w:r w:rsidRPr="009968D3">
        <w:rPr>
          <w:rFonts w:ascii="Cambria" w:hAnsi="Cambria"/>
          <w:sz w:val="22"/>
          <w:szCs w:val="22"/>
        </w:rPr>
        <w:t>ato</w:t>
      </w:r>
      <w:proofErr w:type="spellEnd"/>
      <w:r w:rsidRPr="009968D3">
        <w:rPr>
          <w:rFonts w:ascii="Cambria" w:hAnsi="Cambria"/>
          <w:sz w:val="22"/>
          <w:szCs w:val="22"/>
        </w:rPr>
        <w:t xml:space="preserve"> support digital banking features and internal APIs for transaction processing and account management.</w:t>
      </w:r>
    </w:p>
    <w:p w14:paraId="63EFC1B9" w14:textId="77777777" w:rsidR="00EC4AEB" w:rsidRPr="009968D3" w:rsidRDefault="00EC4AEB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Led the migration of legacy SOAP APIs to modern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RESTful microservices</w:t>
      </w:r>
      <w:r w:rsidRPr="009968D3">
        <w:rPr>
          <w:rFonts w:ascii="Cambria" w:hAnsi="Cambria"/>
          <w:sz w:val="22"/>
          <w:szCs w:val="22"/>
        </w:rPr>
        <w:t>, improving response times and integration with front-end banking applications.</w:t>
      </w:r>
    </w:p>
    <w:p w14:paraId="7FE7B9A2" w14:textId="77777777" w:rsidR="00EC4AEB" w:rsidRPr="009968D3" w:rsidRDefault="00EC4AEB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Utilized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AWS services</w:t>
      </w:r>
      <w:r w:rsidRPr="009968D3">
        <w:rPr>
          <w:rFonts w:ascii="Cambria" w:hAnsi="Cambria"/>
          <w:sz w:val="22"/>
          <w:szCs w:val="22"/>
        </w:rPr>
        <w:t xml:space="preserve"> such as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Lambda, S3, Secrets Manager, DynamoDB, SQS, and SNS</w:t>
      </w:r>
      <w:r w:rsidRPr="009968D3">
        <w:rPr>
          <w:rFonts w:ascii="Cambria" w:hAnsi="Cambria"/>
          <w:sz w:val="22"/>
          <w:szCs w:val="22"/>
        </w:rPr>
        <w:t xml:space="preserve"> to build scalable and event-driven architecture for customer data workflows.</w:t>
      </w:r>
    </w:p>
    <w:p w14:paraId="6CD249D7" w14:textId="6AFAD1A1" w:rsidR="000823D5" w:rsidRPr="009968D3" w:rsidRDefault="000823D5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Containerized all microservices using </w:t>
      </w:r>
      <w:r w:rsidRPr="009968D3">
        <w:rPr>
          <w:rFonts w:ascii="Cambria" w:hAnsi="Cambria"/>
          <w:bCs/>
          <w:sz w:val="22"/>
          <w:szCs w:val="22"/>
        </w:rPr>
        <w:t>Docker</w:t>
      </w:r>
      <w:r w:rsidRPr="009968D3">
        <w:rPr>
          <w:rFonts w:ascii="Cambria" w:hAnsi="Cambria"/>
          <w:sz w:val="22"/>
          <w:szCs w:val="22"/>
        </w:rPr>
        <w:t xml:space="preserve"> and orchestrated deployments with </w:t>
      </w:r>
      <w:r w:rsidRPr="009968D3">
        <w:rPr>
          <w:rFonts w:ascii="Cambria" w:hAnsi="Cambria"/>
          <w:bCs/>
          <w:sz w:val="22"/>
          <w:szCs w:val="22"/>
        </w:rPr>
        <w:t>Kubernetes (EKS)</w:t>
      </w:r>
      <w:r w:rsidRPr="009968D3">
        <w:rPr>
          <w:rFonts w:ascii="Cambria" w:hAnsi="Cambria"/>
          <w:sz w:val="22"/>
          <w:szCs w:val="22"/>
        </w:rPr>
        <w:t>, ensuring high availability and scalability of banking services across multiple environments.</w:t>
      </w:r>
    </w:p>
    <w:p w14:paraId="77C97D79" w14:textId="77777777" w:rsidR="00EC4AEB" w:rsidRPr="009968D3" w:rsidRDefault="00EC4AEB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Implemented secure communication between services using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AWS IAM roles</w:t>
      </w:r>
      <w:r w:rsidRPr="009968D3">
        <w:rPr>
          <w:rFonts w:ascii="Cambria" w:hAnsi="Cambria"/>
          <w:sz w:val="22"/>
          <w:szCs w:val="22"/>
        </w:rPr>
        <w:t xml:space="preserve"> and integrated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Secrets Manager</w:t>
      </w:r>
      <w:r w:rsidRPr="009968D3">
        <w:rPr>
          <w:rFonts w:ascii="Cambria" w:hAnsi="Cambria"/>
          <w:sz w:val="22"/>
          <w:szCs w:val="22"/>
        </w:rPr>
        <w:t xml:space="preserve"> for sensitive credentials.</w:t>
      </w:r>
    </w:p>
    <w:p w14:paraId="07DF9474" w14:textId="77777777" w:rsidR="00EC4AEB" w:rsidRPr="009968D3" w:rsidRDefault="00EC4AEB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>Developed API orchestration pipelines that processed banking data for customer transactions, alerts, and fraud detection.</w:t>
      </w:r>
    </w:p>
    <w:p w14:paraId="265F0F4E" w14:textId="5822515D" w:rsidR="009968D3" w:rsidRPr="009968D3" w:rsidRDefault="009968D3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Implemented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Helm charts</w:t>
      </w:r>
      <w:r w:rsidRPr="009968D3">
        <w:rPr>
          <w:rFonts w:ascii="Cambria" w:hAnsi="Cambria"/>
          <w:sz w:val="22"/>
          <w:szCs w:val="22"/>
        </w:rPr>
        <w:t xml:space="preserve"> for deploying Golang-based services to Kubernetes clusters, automating configuration, scaling, and rollback processes in production.</w:t>
      </w:r>
    </w:p>
    <w:p w14:paraId="274EE59B" w14:textId="77777777" w:rsidR="00EC4AEB" w:rsidRPr="009968D3" w:rsidRDefault="00EC4AEB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Worked on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high-volume, low-latency systems</w:t>
      </w:r>
      <w:r w:rsidRPr="009968D3">
        <w:rPr>
          <w:rFonts w:ascii="Cambria" w:hAnsi="Cambria"/>
          <w:sz w:val="22"/>
          <w:szCs w:val="22"/>
        </w:rPr>
        <w:t xml:space="preserve"> designed to support millions of daily transactions in a regulated financial environment.</w:t>
      </w:r>
    </w:p>
    <w:p w14:paraId="37984B28" w14:textId="290F1D76" w:rsidR="009968D3" w:rsidRPr="009968D3" w:rsidRDefault="009968D3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lastRenderedPageBreak/>
        <w:t xml:space="preserve">Designed Kubernetes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health checks (liveness/readiness probes)</w:t>
      </w:r>
      <w:r w:rsidRPr="009968D3">
        <w:rPr>
          <w:rFonts w:ascii="Cambria" w:hAnsi="Cambria"/>
          <w:sz w:val="22"/>
          <w:szCs w:val="22"/>
        </w:rPr>
        <w:t xml:space="preserve"> and horizontal pod autoscaling to maintain optimal service performance during high-traffic banking transactions.</w:t>
      </w:r>
    </w:p>
    <w:p w14:paraId="18CB3F61" w14:textId="77777777" w:rsidR="00EC4AEB" w:rsidRPr="009968D3" w:rsidRDefault="00EC4AEB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Built unit and integration tests using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Ginkgo</w:t>
      </w:r>
      <w:r w:rsidRPr="009968D3">
        <w:rPr>
          <w:rFonts w:ascii="Cambria" w:hAnsi="Cambria"/>
          <w:sz w:val="22"/>
          <w:szCs w:val="22"/>
        </w:rPr>
        <w:t xml:space="preserve"> and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Go Omega</w:t>
      </w:r>
      <w:r w:rsidRPr="009968D3">
        <w:rPr>
          <w:rFonts w:ascii="Cambria" w:hAnsi="Cambria"/>
          <w:sz w:val="22"/>
          <w:szCs w:val="22"/>
        </w:rPr>
        <w:t>, ensuring high test coverage and stability of financial APIs.</w:t>
      </w:r>
    </w:p>
    <w:p w14:paraId="43EA13A8" w14:textId="0CFB5618" w:rsidR="009968D3" w:rsidRPr="009968D3" w:rsidRDefault="009968D3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Integrated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 xml:space="preserve">Kubernetes Secrets and </w:t>
      </w:r>
      <w:proofErr w:type="spellStart"/>
      <w:r w:rsidRPr="009968D3">
        <w:rPr>
          <w:rStyle w:val="Strong"/>
          <w:rFonts w:ascii="Cambria" w:hAnsi="Cambria"/>
          <w:b w:val="0"/>
          <w:sz w:val="22"/>
          <w:szCs w:val="22"/>
        </w:rPr>
        <w:t>ConfigMaps</w:t>
      </w:r>
      <w:proofErr w:type="spellEnd"/>
      <w:r w:rsidRPr="009968D3">
        <w:rPr>
          <w:rFonts w:ascii="Cambria" w:hAnsi="Cambria"/>
          <w:sz w:val="22"/>
          <w:szCs w:val="22"/>
        </w:rPr>
        <w:t xml:space="preserve"> with AWS Secrets Manager for secure and dynamic configuration management across distributed cloud-native applications.</w:t>
      </w:r>
    </w:p>
    <w:p w14:paraId="484B3E6F" w14:textId="77777777" w:rsidR="00EC4AEB" w:rsidRPr="009968D3" w:rsidRDefault="00EC4AEB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Configured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CloudWatch</w:t>
      </w:r>
      <w:r w:rsidRPr="009968D3">
        <w:rPr>
          <w:rFonts w:ascii="Cambria" w:hAnsi="Cambria"/>
          <w:sz w:val="22"/>
          <w:szCs w:val="22"/>
        </w:rPr>
        <w:t xml:space="preserve"> dashboards to monitor microservice health, latency, and error rates in a production-grade cloud banking environment.</w:t>
      </w:r>
    </w:p>
    <w:p w14:paraId="09A70C22" w14:textId="77777777" w:rsidR="00EC4AEB" w:rsidRPr="009968D3" w:rsidRDefault="00EC4AEB" w:rsidP="00EC4AEB">
      <w:pPr>
        <w:pStyle w:val="NormalWeb"/>
        <w:numPr>
          <w:ilvl w:val="0"/>
          <w:numId w:val="50"/>
        </w:numPr>
        <w:rPr>
          <w:rFonts w:ascii="Cambria" w:hAnsi="Cambria"/>
          <w:sz w:val="22"/>
          <w:szCs w:val="22"/>
        </w:rPr>
      </w:pPr>
      <w:r w:rsidRPr="009968D3">
        <w:rPr>
          <w:rFonts w:ascii="Cambria" w:hAnsi="Cambria"/>
          <w:sz w:val="22"/>
          <w:szCs w:val="22"/>
        </w:rPr>
        <w:t xml:space="preserve">Collaborated with Capital One’s security and compliance teams to ensure all APIs and cloud resources adhered to strict </w:t>
      </w:r>
      <w:r w:rsidRPr="009968D3">
        <w:rPr>
          <w:rStyle w:val="Strong"/>
          <w:rFonts w:ascii="Cambria" w:hAnsi="Cambria"/>
          <w:b w:val="0"/>
          <w:sz w:val="22"/>
          <w:szCs w:val="22"/>
        </w:rPr>
        <w:t>financial regulatory standards (SOC2, PCI DSS)</w:t>
      </w:r>
      <w:r w:rsidRPr="009968D3">
        <w:rPr>
          <w:rFonts w:ascii="Cambria" w:hAnsi="Cambria"/>
          <w:sz w:val="22"/>
          <w:szCs w:val="22"/>
        </w:rPr>
        <w:t>.</w:t>
      </w:r>
    </w:p>
    <w:p w14:paraId="083F97F0" w14:textId="5B7D3F8E" w:rsidR="00EC4AEB" w:rsidRPr="00E74387" w:rsidRDefault="00EC4AEB" w:rsidP="00E74387">
      <w:pPr>
        <w:pStyle w:val="NormalWeb"/>
        <w:rPr>
          <w:rFonts w:ascii="Cambria" w:hAnsi="Cambria"/>
          <w:sz w:val="22"/>
          <w:szCs w:val="22"/>
        </w:rPr>
      </w:pPr>
      <w:r w:rsidRPr="009968D3">
        <w:rPr>
          <w:rStyle w:val="Strong"/>
          <w:rFonts w:ascii="Cambria" w:hAnsi="Cambria"/>
          <w:sz w:val="22"/>
          <w:szCs w:val="22"/>
          <w:highlight w:val="lightGray"/>
        </w:rPr>
        <w:t>Environment:</w:t>
      </w:r>
      <w:r w:rsidRPr="009968D3">
        <w:rPr>
          <w:rFonts w:ascii="Cambria" w:hAnsi="Cambria"/>
          <w:sz w:val="22"/>
          <w:szCs w:val="22"/>
        </w:rPr>
        <w:t xml:space="preserve"> Golang, Java, Spring Boot, AWS (S3, Lambda, DynamoDB, SQS, SNS, Secrets Manager), PostgreSQL, Kafka, Ginkgo, Docker, Kubernetes, Jenkins, Git, Agile</w:t>
      </w:r>
    </w:p>
    <w:p w14:paraId="07FA803B" w14:textId="77777777" w:rsidR="007C5B9B" w:rsidRPr="006414F1" w:rsidRDefault="007C5B9B" w:rsidP="007C5B9B">
      <w:pPr>
        <w:jc w:val="both"/>
        <w:rPr>
          <w:rFonts w:ascii="Cambria" w:hAnsi="Cambria" w:cs="Arial"/>
          <w:b/>
          <w:sz w:val="22"/>
          <w:szCs w:val="22"/>
          <w:highlight w:val="lightGray"/>
        </w:rPr>
      </w:pPr>
    </w:p>
    <w:p w14:paraId="3362826B" w14:textId="57A61B5D" w:rsidR="002A27D0" w:rsidRDefault="00E74387" w:rsidP="007C5B9B">
      <w:pPr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Infosys /</w:t>
      </w:r>
      <w:r w:rsidR="002A27D0">
        <w:rPr>
          <w:rFonts w:ascii="Cambria" w:hAnsi="Cambria" w:cs="Arial"/>
          <w:b/>
          <w:sz w:val="22"/>
          <w:szCs w:val="22"/>
        </w:rPr>
        <w:t>Yahoo</w:t>
      </w:r>
      <w:r w:rsidR="0021522E">
        <w:rPr>
          <w:rFonts w:ascii="Cambria" w:hAnsi="Cambria" w:cs="Arial"/>
          <w:b/>
          <w:sz w:val="22"/>
          <w:szCs w:val="22"/>
        </w:rPr>
        <w:t xml:space="preserve">, </w:t>
      </w:r>
      <w:r w:rsidR="0021522E" w:rsidRPr="0021522E">
        <w:rPr>
          <w:rFonts w:ascii="Cambria" w:hAnsi="Cambria" w:cs="Arial"/>
          <w:b/>
          <w:sz w:val="22"/>
          <w:szCs w:val="22"/>
        </w:rPr>
        <w:t>Mountain</w:t>
      </w:r>
      <w:r>
        <w:rPr>
          <w:rFonts w:ascii="Cambria" w:hAnsi="Cambria" w:cs="Arial"/>
          <w:b/>
          <w:sz w:val="22"/>
          <w:szCs w:val="22"/>
        </w:rPr>
        <w:t xml:space="preserve"> view, CA (</w:t>
      </w:r>
      <w:proofErr w:type="gramStart"/>
      <w:r w:rsidR="0021522E" w:rsidRPr="0021522E">
        <w:rPr>
          <w:rFonts w:ascii="Cambria" w:hAnsi="Cambria" w:cs="Arial"/>
          <w:b/>
          <w:sz w:val="22"/>
          <w:szCs w:val="22"/>
        </w:rPr>
        <w:t>remote)</w:t>
      </w:r>
      <w:r w:rsidR="004174F7">
        <w:rPr>
          <w:rFonts w:ascii="Cambria" w:hAnsi="Cambria" w:cs="Arial"/>
          <w:b/>
          <w:sz w:val="22"/>
          <w:szCs w:val="22"/>
        </w:rPr>
        <w:t xml:space="preserve">   </w:t>
      </w:r>
      <w:proofErr w:type="gramEnd"/>
      <w:r w:rsidR="004174F7">
        <w:rPr>
          <w:rFonts w:ascii="Cambria" w:hAnsi="Cambria" w:cs="Arial"/>
          <w:b/>
          <w:sz w:val="22"/>
          <w:szCs w:val="22"/>
        </w:rPr>
        <w:t xml:space="preserve">              </w:t>
      </w:r>
      <w:r w:rsidR="0021522E">
        <w:rPr>
          <w:rFonts w:ascii="Cambria" w:hAnsi="Cambria" w:cs="Arial"/>
          <w:b/>
          <w:sz w:val="22"/>
          <w:szCs w:val="22"/>
        </w:rPr>
        <w:t xml:space="preserve">                       </w:t>
      </w:r>
      <w:r w:rsidR="0021522E">
        <w:rPr>
          <w:rFonts w:ascii="Cambria" w:hAnsi="Cambria" w:cs="Arial"/>
          <w:b/>
          <w:sz w:val="22"/>
          <w:szCs w:val="22"/>
        </w:rPr>
        <w:tab/>
      </w:r>
      <w:r w:rsidR="0021522E">
        <w:rPr>
          <w:rFonts w:ascii="Cambria" w:hAnsi="Cambria" w:cs="Arial"/>
          <w:b/>
          <w:sz w:val="22"/>
          <w:szCs w:val="22"/>
        </w:rPr>
        <w:tab/>
        <w:t xml:space="preserve">                   </w:t>
      </w:r>
      <w:r w:rsidR="004174F7">
        <w:rPr>
          <w:rFonts w:ascii="Cambria" w:hAnsi="Cambria" w:cs="Arial"/>
          <w:b/>
          <w:sz w:val="22"/>
          <w:szCs w:val="22"/>
        </w:rPr>
        <w:t xml:space="preserve">Nov 2022 </w:t>
      </w:r>
      <w:r w:rsidR="00EC4AEB">
        <w:rPr>
          <w:rFonts w:ascii="Cambria" w:hAnsi="Cambria" w:cs="Arial"/>
          <w:b/>
          <w:sz w:val="22"/>
          <w:szCs w:val="22"/>
        </w:rPr>
        <w:t>–</w:t>
      </w:r>
      <w:r w:rsidR="004174F7">
        <w:rPr>
          <w:rFonts w:ascii="Cambria" w:hAnsi="Cambria" w:cs="Arial"/>
          <w:b/>
          <w:sz w:val="22"/>
          <w:szCs w:val="22"/>
        </w:rPr>
        <w:t xml:space="preserve"> </w:t>
      </w:r>
      <w:r w:rsidR="00EC4AEB">
        <w:rPr>
          <w:rFonts w:ascii="Cambria" w:hAnsi="Cambria" w:cs="Arial"/>
          <w:b/>
          <w:sz w:val="22"/>
          <w:szCs w:val="22"/>
        </w:rPr>
        <w:t>SEP 2024</w:t>
      </w:r>
    </w:p>
    <w:p w14:paraId="2FA6117D" w14:textId="2B384724" w:rsidR="002A27D0" w:rsidRPr="006414F1" w:rsidRDefault="002A27D0" w:rsidP="002A27D0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 xml:space="preserve">Sr. </w:t>
      </w:r>
      <w:r w:rsidR="000F65C7">
        <w:rPr>
          <w:rFonts w:ascii="Cambria" w:hAnsi="Cambria" w:cs="Arial"/>
          <w:b/>
          <w:sz w:val="22"/>
          <w:szCs w:val="22"/>
        </w:rPr>
        <w:t>Golang</w:t>
      </w:r>
      <w:r w:rsidRPr="006414F1">
        <w:rPr>
          <w:rFonts w:ascii="Cambria" w:hAnsi="Cambria" w:cs="Arial"/>
          <w:b/>
          <w:sz w:val="22"/>
          <w:szCs w:val="22"/>
        </w:rPr>
        <w:t xml:space="preserve"> Developer</w:t>
      </w:r>
    </w:p>
    <w:p w14:paraId="71DFBEC2" w14:textId="77777777" w:rsidR="002A27D0" w:rsidRDefault="002A27D0" w:rsidP="007C5B9B">
      <w:pPr>
        <w:jc w:val="both"/>
        <w:rPr>
          <w:rFonts w:ascii="Cambria" w:hAnsi="Cambria" w:cs="Arial"/>
          <w:b/>
          <w:sz w:val="22"/>
          <w:szCs w:val="22"/>
        </w:rPr>
      </w:pPr>
    </w:p>
    <w:p w14:paraId="38C5FD6D" w14:textId="1E980389" w:rsidR="002A27D0" w:rsidRDefault="002A27D0" w:rsidP="007C5B9B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>Responsibilities</w:t>
      </w:r>
    </w:p>
    <w:p w14:paraId="7C1B85C1" w14:textId="2939EE76" w:rsidR="00516BDE" w:rsidRDefault="00516BDE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 w:rsidRPr="00516BDE">
        <w:rPr>
          <w:rFonts w:ascii="Cambria" w:hAnsi="Cambria" w:cs="Arial"/>
          <w:bCs/>
          <w:sz w:val="22"/>
          <w:szCs w:val="22"/>
        </w:rPr>
        <w:t>Good understanding of Design Patterns, Multithreading and GO containers.</w:t>
      </w:r>
    </w:p>
    <w:p w14:paraId="31457E14" w14:textId="77024AD1" w:rsidR="00516BDE" w:rsidRDefault="00516BDE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 w:rsidRPr="00516BDE">
        <w:rPr>
          <w:rFonts w:ascii="Cambria" w:hAnsi="Cambria" w:cs="Arial"/>
          <w:bCs/>
          <w:sz w:val="22"/>
          <w:szCs w:val="22"/>
        </w:rPr>
        <w:t>Containerized applications using Docker: Created docker files, built docker images for microservices to run on Kubernetes platform.</w:t>
      </w:r>
    </w:p>
    <w:p w14:paraId="6FA6EDF3" w14:textId="21ADCB12" w:rsidR="00516BDE" w:rsidRDefault="00516BDE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 w:rsidRPr="00516BDE">
        <w:rPr>
          <w:rFonts w:ascii="Cambria" w:hAnsi="Cambria" w:cs="Arial"/>
          <w:bCs/>
          <w:sz w:val="22"/>
          <w:szCs w:val="22"/>
        </w:rPr>
        <w:t>Proficiency in multiple databases like MongoDB, and MySQL.</w:t>
      </w:r>
    </w:p>
    <w:p w14:paraId="4B650331" w14:textId="47790430" w:rsidR="00516BDE" w:rsidRDefault="00516BDE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 w:rsidRPr="00516BDE">
        <w:rPr>
          <w:rFonts w:ascii="Cambria" w:hAnsi="Cambria" w:cs="Arial"/>
          <w:bCs/>
          <w:sz w:val="22"/>
          <w:szCs w:val="22"/>
        </w:rPr>
        <w:t>Produced and Consumed Restful Web Services using Postman Rest Client, Swagger UI, to interact with different applications from third-party tools.</w:t>
      </w:r>
    </w:p>
    <w:p w14:paraId="6BF6724C" w14:textId="19E4DDBE" w:rsidR="002A27D0" w:rsidRDefault="00DC41FC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>M</w:t>
      </w:r>
      <w:r w:rsidR="002A27D0">
        <w:rPr>
          <w:rFonts w:ascii="Cambria" w:hAnsi="Cambria" w:cs="Arial"/>
          <w:bCs/>
          <w:sz w:val="22"/>
          <w:szCs w:val="22"/>
        </w:rPr>
        <w:t xml:space="preserve">igration </w:t>
      </w:r>
      <w:r w:rsidR="004174F7">
        <w:rPr>
          <w:rFonts w:ascii="Cambria" w:hAnsi="Cambria" w:cs="Arial"/>
          <w:bCs/>
          <w:sz w:val="22"/>
          <w:szCs w:val="22"/>
        </w:rPr>
        <w:t>from</w:t>
      </w:r>
      <w:r w:rsidR="002A27D0">
        <w:rPr>
          <w:rFonts w:ascii="Cambria" w:hAnsi="Cambria" w:cs="Arial"/>
          <w:bCs/>
          <w:sz w:val="22"/>
          <w:szCs w:val="22"/>
        </w:rPr>
        <w:t xml:space="preserve"> on-prem to AWS </w:t>
      </w:r>
      <w:r>
        <w:rPr>
          <w:rFonts w:ascii="Cambria" w:hAnsi="Cambria" w:cs="Arial"/>
          <w:bCs/>
          <w:sz w:val="22"/>
          <w:szCs w:val="22"/>
        </w:rPr>
        <w:t>cloud.</w:t>
      </w:r>
    </w:p>
    <w:p w14:paraId="621D0551" w14:textId="48EBDFC7" w:rsidR="002A27D0" w:rsidRDefault="00DC41FC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>Authentication &amp; Authorization</w:t>
      </w:r>
      <w:r w:rsidRPr="002A27D0">
        <w:rPr>
          <w:rFonts w:ascii="Cambria" w:hAnsi="Cambria" w:cs="Arial"/>
          <w:bCs/>
          <w:sz w:val="22"/>
          <w:szCs w:val="22"/>
        </w:rPr>
        <w:t xml:space="preserve"> </w:t>
      </w:r>
      <w:r>
        <w:rPr>
          <w:rFonts w:ascii="Cambria" w:hAnsi="Cambria" w:cs="Arial"/>
          <w:bCs/>
          <w:sz w:val="22"/>
          <w:szCs w:val="22"/>
        </w:rPr>
        <w:t>for local applications (</w:t>
      </w:r>
      <w:r w:rsidR="002A27D0">
        <w:rPr>
          <w:rFonts w:ascii="Cambria" w:hAnsi="Cambria" w:cs="Arial"/>
          <w:bCs/>
          <w:sz w:val="22"/>
          <w:szCs w:val="22"/>
        </w:rPr>
        <w:t>I</w:t>
      </w:r>
      <w:r w:rsidR="002A27D0" w:rsidRPr="002A27D0">
        <w:rPr>
          <w:rFonts w:ascii="Cambria" w:hAnsi="Cambria" w:cs="Arial"/>
          <w:bCs/>
          <w:sz w:val="22"/>
          <w:szCs w:val="22"/>
        </w:rPr>
        <w:t xml:space="preserve">ngress, </w:t>
      </w:r>
      <w:r w:rsidR="002A27D0">
        <w:rPr>
          <w:rFonts w:ascii="Cambria" w:hAnsi="Cambria" w:cs="Arial"/>
          <w:bCs/>
          <w:sz w:val="22"/>
          <w:szCs w:val="22"/>
        </w:rPr>
        <w:t>I</w:t>
      </w:r>
      <w:r w:rsidR="002A27D0" w:rsidRPr="002A27D0">
        <w:rPr>
          <w:rFonts w:ascii="Cambria" w:hAnsi="Cambria" w:cs="Arial"/>
          <w:bCs/>
          <w:sz w:val="22"/>
          <w:szCs w:val="22"/>
        </w:rPr>
        <w:t>stio</w:t>
      </w:r>
      <w:r>
        <w:rPr>
          <w:rFonts w:ascii="Cambria" w:hAnsi="Cambria" w:cs="Arial"/>
          <w:bCs/>
          <w:sz w:val="22"/>
          <w:szCs w:val="22"/>
        </w:rPr>
        <w:t xml:space="preserve">, </w:t>
      </w:r>
      <w:proofErr w:type="spellStart"/>
      <w:r>
        <w:rPr>
          <w:rFonts w:ascii="Cambria" w:hAnsi="Cambria" w:cs="Arial"/>
          <w:bCs/>
          <w:sz w:val="22"/>
          <w:szCs w:val="22"/>
        </w:rPr>
        <w:t>AthenzUI</w:t>
      </w:r>
      <w:proofErr w:type="spellEnd"/>
      <w:r>
        <w:rPr>
          <w:rFonts w:ascii="Cambria" w:hAnsi="Cambria" w:cs="Arial"/>
          <w:bCs/>
          <w:sz w:val="22"/>
          <w:szCs w:val="22"/>
        </w:rPr>
        <w:t>)</w:t>
      </w:r>
      <w:r w:rsidR="00516BDE">
        <w:rPr>
          <w:rFonts w:ascii="Cambria" w:hAnsi="Cambria" w:cs="Arial"/>
          <w:bCs/>
          <w:sz w:val="22"/>
          <w:szCs w:val="22"/>
        </w:rPr>
        <w:t>.</w:t>
      </w:r>
    </w:p>
    <w:p w14:paraId="071C4FFA" w14:textId="4B485B2C" w:rsidR="002A27D0" w:rsidRDefault="00DC41FC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>Deployment using</w:t>
      </w:r>
      <w:r w:rsidR="002A27D0">
        <w:rPr>
          <w:rFonts w:ascii="Cambria" w:hAnsi="Cambria" w:cs="Arial"/>
          <w:bCs/>
          <w:sz w:val="22"/>
          <w:szCs w:val="22"/>
        </w:rPr>
        <w:t xml:space="preserve"> Kubernetes</w:t>
      </w:r>
      <w:r>
        <w:rPr>
          <w:rFonts w:ascii="Cambria" w:hAnsi="Cambria" w:cs="Arial"/>
          <w:bCs/>
          <w:sz w:val="22"/>
          <w:szCs w:val="22"/>
        </w:rPr>
        <w:t>.</w:t>
      </w:r>
    </w:p>
    <w:p w14:paraId="06182A1D" w14:textId="3728CEE0" w:rsidR="002A27D0" w:rsidRDefault="004174F7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 xml:space="preserve">Worked on creating </w:t>
      </w:r>
      <w:r w:rsidR="002A27D0">
        <w:rPr>
          <w:rFonts w:ascii="Cambria" w:hAnsi="Cambria" w:cs="Arial"/>
          <w:bCs/>
          <w:sz w:val="22"/>
          <w:szCs w:val="22"/>
        </w:rPr>
        <w:t xml:space="preserve">roles &amp; policies for </w:t>
      </w:r>
      <w:proofErr w:type="spellStart"/>
      <w:r w:rsidR="002A27D0">
        <w:rPr>
          <w:rFonts w:ascii="Cambria" w:hAnsi="Cambria" w:cs="Arial"/>
          <w:bCs/>
          <w:sz w:val="22"/>
          <w:szCs w:val="22"/>
        </w:rPr>
        <w:t>Athenz</w:t>
      </w:r>
      <w:r w:rsidR="00DC41FC">
        <w:rPr>
          <w:rFonts w:ascii="Cambria" w:hAnsi="Cambria" w:cs="Arial"/>
          <w:bCs/>
          <w:sz w:val="22"/>
          <w:szCs w:val="22"/>
        </w:rPr>
        <w:t>UI</w:t>
      </w:r>
      <w:proofErr w:type="spellEnd"/>
      <w:r>
        <w:rPr>
          <w:rFonts w:ascii="Cambria" w:hAnsi="Cambria" w:cs="Arial"/>
          <w:bCs/>
          <w:sz w:val="22"/>
          <w:szCs w:val="22"/>
        </w:rPr>
        <w:t xml:space="preserve"> terraform.</w:t>
      </w:r>
    </w:p>
    <w:p w14:paraId="0ED3DB36" w14:textId="1DB4E6ED" w:rsidR="004174F7" w:rsidRDefault="00DC41FC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>Debugging &amp; Analyzing prod clusters.</w:t>
      </w:r>
    </w:p>
    <w:p w14:paraId="372A73F4" w14:textId="7A064A3D" w:rsidR="00DC41FC" w:rsidRDefault="00516BDE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 w:rsidRPr="00516BDE">
        <w:rPr>
          <w:rFonts w:ascii="Cambria" w:hAnsi="Cambria" w:cs="Arial"/>
          <w:bCs/>
          <w:sz w:val="22"/>
          <w:szCs w:val="22"/>
        </w:rPr>
        <w:t xml:space="preserve">Worked on CI/CD tool </w:t>
      </w:r>
      <w:r>
        <w:rPr>
          <w:rFonts w:ascii="Cambria" w:hAnsi="Cambria" w:cs="Arial"/>
          <w:bCs/>
          <w:sz w:val="22"/>
          <w:szCs w:val="22"/>
        </w:rPr>
        <w:t>screwdriver</w:t>
      </w:r>
      <w:r w:rsidRPr="00516BDE">
        <w:rPr>
          <w:rFonts w:ascii="Cambria" w:hAnsi="Cambria" w:cs="Arial"/>
          <w:bCs/>
          <w:sz w:val="22"/>
          <w:szCs w:val="22"/>
        </w:rPr>
        <w:t xml:space="preserve"> to automate the build process from version control tool into testing and production environment.</w:t>
      </w:r>
    </w:p>
    <w:p w14:paraId="6540CD42" w14:textId="102F7A30" w:rsidR="00516BDE" w:rsidRDefault="00516BDE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>Involved in writing code from shell scripting to go, using goroutines and channels and optimizing.</w:t>
      </w:r>
    </w:p>
    <w:p w14:paraId="30749FD5" w14:textId="157AC947" w:rsidR="00516BDE" w:rsidRDefault="00516BDE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 w:rsidRPr="00516BDE">
        <w:rPr>
          <w:rFonts w:ascii="Cambria" w:hAnsi="Cambria" w:cs="Arial"/>
          <w:bCs/>
          <w:sz w:val="22"/>
          <w:szCs w:val="22"/>
        </w:rPr>
        <w:t xml:space="preserve">Experience in writing the HTTP RESTful Web services in </w:t>
      </w:r>
      <w:r w:rsidR="000F65C7">
        <w:rPr>
          <w:rFonts w:ascii="Cambria" w:hAnsi="Cambria" w:cs="Arial"/>
          <w:bCs/>
          <w:sz w:val="22"/>
          <w:szCs w:val="22"/>
        </w:rPr>
        <w:t>Golang</w:t>
      </w:r>
      <w:r>
        <w:rPr>
          <w:rFonts w:ascii="Cambria" w:hAnsi="Cambria" w:cs="Arial"/>
          <w:bCs/>
          <w:sz w:val="22"/>
          <w:szCs w:val="22"/>
        </w:rPr>
        <w:t>.</w:t>
      </w:r>
    </w:p>
    <w:p w14:paraId="4D2EE6E6" w14:textId="41042FDC" w:rsidR="008D0622" w:rsidRDefault="008D0622" w:rsidP="002A27D0">
      <w:pPr>
        <w:pStyle w:val="ListParagraph"/>
        <w:numPr>
          <w:ilvl w:val="0"/>
          <w:numId w:val="49"/>
        </w:numPr>
        <w:jc w:val="both"/>
        <w:rPr>
          <w:rFonts w:ascii="Cambria" w:hAnsi="Cambria" w:cs="Arial"/>
          <w:bCs/>
          <w:sz w:val="22"/>
          <w:szCs w:val="22"/>
        </w:rPr>
      </w:pPr>
      <w:r w:rsidRPr="008D0622">
        <w:rPr>
          <w:rFonts w:ascii="Cambria" w:hAnsi="Cambria" w:cs="Arial"/>
          <w:bCs/>
          <w:sz w:val="22"/>
          <w:szCs w:val="22"/>
        </w:rPr>
        <w:t>Worked with Business users and stakeholders for gatherin</w:t>
      </w:r>
      <w:r>
        <w:rPr>
          <w:rFonts w:ascii="Cambria" w:hAnsi="Cambria" w:cs="Arial"/>
          <w:bCs/>
          <w:sz w:val="22"/>
          <w:szCs w:val="22"/>
        </w:rPr>
        <w:t>g.</w:t>
      </w:r>
    </w:p>
    <w:p w14:paraId="290680BF" w14:textId="77777777" w:rsidR="000272E0" w:rsidRDefault="000272E0" w:rsidP="000272E0">
      <w:pPr>
        <w:jc w:val="both"/>
        <w:rPr>
          <w:rFonts w:ascii="Cambria" w:hAnsi="Cambria" w:cs="Arial"/>
          <w:bCs/>
          <w:sz w:val="22"/>
          <w:szCs w:val="22"/>
        </w:rPr>
      </w:pPr>
    </w:p>
    <w:p w14:paraId="32A9EB24" w14:textId="655C8852" w:rsidR="000272E0" w:rsidRDefault="000272E0" w:rsidP="000272E0">
      <w:pPr>
        <w:pStyle w:val="Normal1"/>
        <w:contextualSpacing w:val="0"/>
        <w:jc w:val="both"/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</w:pPr>
      <w:r w:rsidRPr="006414F1">
        <w:rPr>
          <w:rFonts w:ascii="Cambria" w:hAnsi="Cambria" w:cs="Arial"/>
          <w:sz w:val="22"/>
          <w:szCs w:val="22"/>
          <w:highlight w:val="lightGray"/>
        </w:rPr>
        <w:t>Environment</w:t>
      </w:r>
      <w:r w:rsidRPr="006414F1">
        <w:rPr>
          <w:rFonts w:ascii="Cambria" w:hAnsi="Cambria" w:cs="Arial"/>
          <w:b w:val="0"/>
          <w:sz w:val="22"/>
          <w:szCs w:val="22"/>
        </w:rPr>
        <w:t xml:space="preserve">: </w:t>
      </w:r>
      <w:r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 xml:space="preserve">Terraform, Screwdriver (CI/CD), </w:t>
      </w:r>
      <w:r w:rsidR="000F65C7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Golang</w:t>
      </w:r>
      <w:r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 xml:space="preserve">, Kubernetes, </w:t>
      </w:r>
      <w:proofErr w:type="spellStart"/>
      <w:r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AthenzUI</w:t>
      </w:r>
      <w:proofErr w:type="spellEnd"/>
      <w:r w:rsidRPr="006414F1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, Bash, Docker,</w:t>
      </w:r>
      <w:r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 xml:space="preserve"> </w:t>
      </w:r>
      <w:r w:rsidRPr="006414F1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JSON, MAVEN, JIRA, Jenkins, GitHub, Linux, Agile</w:t>
      </w:r>
      <w:r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.</w:t>
      </w:r>
    </w:p>
    <w:p w14:paraId="21E6E9F4" w14:textId="77777777" w:rsidR="000272E0" w:rsidRPr="000272E0" w:rsidRDefault="000272E0" w:rsidP="000272E0">
      <w:pPr>
        <w:jc w:val="both"/>
        <w:rPr>
          <w:rFonts w:ascii="Cambria" w:hAnsi="Cambria" w:cs="Arial"/>
          <w:bCs/>
          <w:sz w:val="22"/>
          <w:szCs w:val="22"/>
        </w:rPr>
      </w:pPr>
    </w:p>
    <w:p w14:paraId="202898BF" w14:textId="77777777" w:rsidR="00DC41FC" w:rsidRDefault="00DC41FC" w:rsidP="00DC41FC">
      <w:pPr>
        <w:jc w:val="both"/>
        <w:rPr>
          <w:rFonts w:ascii="Cambria" w:hAnsi="Cambria" w:cs="Arial"/>
          <w:bCs/>
          <w:sz w:val="22"/>
          <w:szCs w:val="22"/>
        </w:rPr>
      </w:pPr>
    </w:p>
    <w:p w14:paraId="61E156C8" w14:textId="77777777" w:rsidR="00DC41FC" w:rsidRPr="00DC41FC" w:rsidRDefault="00DC41FC" w:rsidP="00DC41FC">
      <w:pPr>
        <w:jc w:val="both"/>
        <w:rPr>
          <w:rFonts w:ascii="Cambria" w:hAnsi="Cambria" w:cs="Arial"/>
          <w:bCs/>
          <w:sz w:val="22"/>
          <w:szCs w:val="22"/>
        </w:rPr>
      </w:pPr>
    </w:p>
    <w:p w14:paraId="3015FF72" w14:textId="56AE8233" w:rsidR="007C5B9B" w:rsidRPr="006414F1" w:rsidRDefault="007C5B9B" w:rsidP="007C5B9B">
      <w:pPr>
        <w:jc w:val="both"/>
        <w:rPr>
          <w:rFonts w:ascii="Cambria" w:hAnsi="Cambria" w:cs="Arial"/>
          <w:b/>
          <w:sz w:val="22"/>
          <w:szCs w:val="22"/>
        </w:rPr>
      </w:pPr>
      <w:proofErr w:type="gramStart"/>
      <w:r>
        <w:rPr>
          <w:rFonts w:ascii="Cambria" w:hAnsi="Cambria" w:cs="Arial"/>
          <w:b/>
          <w:sz w:val="22"/>
          <w:szCs w:val="22"/>
        </w:rPr>
        <w:t>Cisco</w:t>
      </w:r>
      <w:r w:rsidR="0021522E">
        <w:rPr>
          <w:rFonts w:ascii="Cambria" w:hAnsi="Cambria" w:cs="Arial"/>
          <w:b/>
          <w:sz w:val="22"/>
          <w:szCs w:val="22"/>
        </w:rPr>
        <w:t xml:space="preserve"> ,</w:t>
      </w:r>
      <w:proofErr w:type="gramEnd"/>
      <w:r w:rsidR="0021522E">
        <w:rPr>
          <w:rFonts w:ascii="Cambria" w:hAnsi="Cambria" w:cs="Arial"/>
          <w:b/>
          <w:sz w:val="22"/>
          <w:szCs w:val="22"/>
        </w:rPr>
        <w:t xml:space="preserve"> </w:t>
      </w:r>
      <w:proofErr w:type="gramStart"/>
      <w:r w:rsidR="0021522E" w:rsidRPr="0021522E">
        <w:rPr>
          <w:rFonts w:ascii="Cambria" w:hAnsi="Cambria" w:cs="Arial"/>
          <w:b/>
          <w:sz w:val="22"/>
          <w:szCs w:val="22"/>
        </w:rPr>
        <w:t>Sanjose ,</w:t>
      </w:r>
      <w:proofErr w:type="gramEnd"/>
      <w:r w:rsidR="0021522E" w:rsidRPr="0021522E">
        <w:rPr>
          <w:rFonts w:ascii="Cambria" w:hAnsi="Cambria" w:cs="Arial"/>
          <w:b/>
          <w:sz w:val="22"/>
          <w:szCs w:val="22"/>
        </w:rPr>
        <w:t xml:space="preserve"> California </w:t>
      </w:r>
      <w:proofErr w:type="gramStart"/>
      <w:r w:rsidR="0021522E" w:rsidRPr="0021522E">
        <w:rPr>
          <w:rFonts w:ascii="Cambria" w:hAnsi="Cambria" w:cs="Arial"/>
          <w:b/>
          <w:sz w:val="22"/>
          <w:szCs w:val="22"/>
        </w:rPr>
        <w:t>( remote</w:t>
      </w:r>
      <w:proofErr w:type="gramEnd"/>
      <w:r w:rsidR="0021522E" w:rsidRPr="0021522E">
        <w:rPr>
          <w:rFonts w:ascii="Cambria" w:hAnsi="Cambria" w:cs="Arial"/>
          <w:b/>
          <w:sz w:val="22"/>
          <w:szCs w:val="22"/>
        </w:rPr>
        <w:t xml:space="preserve"> )</w:t>
      </w:r>
      <w:r w:rsidR="007A7A51">
        <w:rPr>
          <w:rFonts w:ascii="Cambria" w:hAnsi="Cambria" w:cs="Arial"/>
          <w:b/>
          <w:sz w:val="22"/>
          <w:szCs w:val="22"/>
        </w:rPr>
        <w:t xml:space="preserve"> </w:t>
      </w:r>
      <w:r>
        <w:rPr>
          <w:rFonts w:ascii="Cambria" w:hAnsi="Cambria" w:cs="Arial"/>
          <w:b/>
          <w:sz w:val="22"/>
          <w:szCs w:val="22"/>
        </w:rPr>
        <w:t xml:space="preserve">                                                                                                           </w:t>
      </w:r>
      <w:r w:rsidR="0039295E">
        <w:rPr>
          <w:rFonts w:ascii="Cambria" w:hAnsi="Cambria" w:cs="Arial"/>
          <w:b/>
          <w:sz w:val="22"/>
          <w:szCs w:val="22"/>
        </w:rPr>
        <w:t>Feb</w:t>
      </w:r>
      <w:r>
        <w:rPr>
          <w:rFonts w:ascii="Cambria" w:hAnsi="Cambria" w:cs="Arial"/>
          <w:b/>
          <w:sz w:val="22"/>
          <w:szCs w:val="22"/>
        </w:rPr>
        <w:t xml:space="preserve"> 202</w:t>
      </w:r>
      <w:r w:rsidR="0039295E">
        <w:rPr>
          <w:rFonts w:ascii="Cambria" w:hAnsi="Cambria" w:cs="Arial"/>
          <w:b/>
          <w:sz w:val="22"/>
          <w:szCs w:val="22"/>
        </w:rPr>
        <w:t>2</w:t>
      </w:r>
      <w:r>
        <w:rPr>
          <w:rFonts w:ascii="Cambria" w:hAnsi="Cambria" w:cs="Arial"/>
          <w:b/>
          <w:sz w:val="22"/>
          <w:szCs w:val="22"/>
        </w:rPr>
        <w:t xml:space="preserve"> </w:t>
      </w:r>
      <w:r w:rsidR="002A27D0">
        <w:rPr>
          <w:rFonts w:ascii="Cambria" w:hAnsi="Cambria" w:cs="Arial"/>
          <w:b/>
          <w:sz w:val="22"/>
          <w:szCs w:val="22"/>
        </w:rPr>
        <w:t xml:space="preserve">- </w:t>
      </w:r>
      <w:r w:rsidR="008D0622">
        <w:rPr>
          <w:rFonts w:ascii="Cambria" w:hAnsi="Cambria" w:cs="Arial"/>
          <w:b/>
          <w:sz w:val="22"/>
          <w:szCs w:val="22"/>
        </w:rPr>
        <w:t>Oct</w:t>
      </w:r>
      <w:r w:rsidR="002A27D0">
        <w:rPr>
          <w:rFonts w:ascii="Cambria" w:hAnsi="Cambria" w:cs="Arial"/>
          <w:b/>
          <w:sz w:val="22"/>
          <w:szCs w:val="22"/>
        </w:rPr>
        <w:t xml:space="preserve"> 2022</w:t>
      </w:r>
    </w:p>
    <w:p w14:paraId="56F5921A" w14:textId="106A046B" w:rsidR="007C5B9B" w:rsidRPr="006414F1" w:rsidRDefault="007C5B9B" w:rsidP="007C5B9B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 xml:space="preserve">Sr. </w:t>
      </w:r>
      <w:r w:rsidR="000F65C7">
        <w:rPr>
          <w:rFonts w:ascii="Cambria" w:hAnsi="Cambria" w:cs="Arial"/>
          <w:b/>
          <w:sz w:val="22"/>
          <w:szCs w:val="22"/>
        </w:rPr>
        <w:t>Golang</w:t>
      </w:r>
      <w:r w:rsidRPr="006414F1">
        <w:rPr>
          <w:rFonts w:ascii="Cambria" w:hAnsi="Cambria" w:cs="Arial"/>
          <w:b/>
          <w:sz w:val="22"/>
          <w:szCs w:val="22"/>
        </w:rPr>
        <w:t xml:space="preserve"> Developer</w:t>
      </w:r>
    </w:p>
    <w:p w14:paraId="25F2D98C" w14:textId="77777777" w:rsidR="007C5B9B" w:rsidRPr="006414F1" w:rsidRDefault="007C5B9B" w:rsidP="007C5B9B">
      <w:pPr>
        <w:jc w:val="both"/>
        <w:rPr>
          <w:rFonts w:ascii="Cambria" w:hAnsi="Cambria" w:cs="Arial"/>
          <w:b/>
          <w:sz w:val="22"/>
          <w:szCs w:val="22"/>
        </w:rPr>
      </w:pPr>
    </w:p>
    <w:p w14:paraId="70908B20" w14:textId="77777777" w:rsidR="00CC70BE" w:rsidRDefault="007C5B9B" w:rsidP="007C5B9B">
      <w:pPr>
        <w:jc w:val="both"/>
        <w:rPr>
          <w:rFonts w:ascii="Cambria" w:hAnsi="Cambria" w:cs="Arial"/>
          <w:b/>
          <w:sz w:val="22"/>
          <w:szCs w:val="22"/>
          <w:highlight w:val="lightGray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 xml:space="preserve">Responsibilities:  </w:t>
      </w:r>
    </w:p>
    <w:p w14:paraId="74363E76" w14:textId="77777777" w:rsidR="007C5B9B" w:rsidRDefault="00CC70BE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 w:rsidRPr="00CC70BE">
        <w:rPr>
          <w:rFonts w:ascii="Cambria" w:hAnsi="Cambria" w:cs="Arial"/>
          <w:sz w:val="22"/>
          <w:szCs w:val="22"/>
        </w:rPr>
        <w:t xml:space="preserve">Involved in implementation of procedures for gathering the requirements from clients for solution </w:t>
      </w:r>
      <w:r>
        <w:rPr>
          <w:rFonts w:ascii="Cambria" w:hAnsi="Cambria" w:cs="Arial"/>
          <w:sz w:val="22"/>
          <w:szCs w:val="22"/>
        </w:rPr>
        <w:t>demonstrations.</w:t>
      </w:r>
    </w:p>
    <w:p w14:paraId="60072E2D" w14:textId="5B9B23E7" w:rsidR="00CC70BE" w:rsidRDefault="00CC70BE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Developed new</w:t>
      </w:r>
      <w:r w:rsidR="00D96ACE">
        <w:rPr>
          <w:rFonts w:ascii="Cambria" w:hAnsi="Cambria" w:cs="Arial"/>
          <w:sz w:val="22"/>
          <w:szCs w:val="22"/>
        </w:rPr>
        <w:t xml:space="preserve"> </w:t>
      </w:r>
      <w:r>
        <w:rPr>
          <w:rFonts w:ascii="Cambria" w:hAnsi="Cambria" w:cs="Arial"/>
          <w:sz w:val="22"/>
          <w:szCs w:val="22"/>
        </w:rPr>
        <w:t xml:space="preserve">Restful API services that work as a middleware between our application and third-party APIs that we will use </w:t>
      </w:r>
      <w:r w:rsidR="000F65C7">
        <w:rPr>
          <w:rFonts w:ascii="Cambria" w:hAnsi="Cambria" w:cs="Arial"/>
          <w:sz w:val="22"/>
          <w:szCs w:val="22"/>
        </w:rPr>
        <w:t>Golang</w:t>
      </w:r>
      <w:r>
        <w:rPr>
          <w:rFonts w:ascii="Cambria" w:hAnsi="Cambria" w:cs="Arial"/>
          <w:sz w:val="22"/>
          <w:szCs w:val="22"/>
        </w:rPr>
        <w:t>.</w:t>
      </w:r>
    </w:p>
    <w:p w14:paraId="0E835130" w14:textId="77777777" w:rsidR="00CC70BE" w:rsidRDefault="00CC70BE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Using Go, developed a microservice for reading large volumes of data from PostgreSQL database.</w:t>
      </w:r>
    </w:p>
    <w:p w14:paraId="5ECE53EF" w14:textId="18F9E2B0" w:rsidR="00CC70BE" w:rsidRDefault="00CC70BE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Experience writing data APIs and multi-server applications to meet product needs using </w:t>
      </w:r>
      <w:r w:rsidR="000F65C7">
        <w:rPr>
          <w:rFonts w:ascii="Cambria" w:hAnsi="Cambria" w:cs="Arial"/>
          <w:sz w:val="22"/>
          <w:szCs w:val="22"/>
        </w:rPr>
        <w:t>Golang</w:t>
      </w:r>
      <w:r>
        <w:rPr>
          <w:rFonts w:ascii="Cambria" w:hAnsi="Cambria" w:cs="Arial"/>
          <w:sz w:val="22"/>
          <w:szCs w:val="22"/>
        </w:rPr>
        <w:t>.</w:t>
      </w:r>
    </w:p>
    <w:p w14:paraId="694FCAA5" w14:textId="77777777" w:rsidR="004A3AB7" w:rsidRDefault="004A3AB7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lastRenderedPageBreak/>
        <w:t>Proficiency in multiple databases like MongoDB, Cassandra, MySQL.</w:t>
      </w:r>
    </w:p>
    <w:p w14:paraId="351E1AA5" w14:textId="77777777" w:rsidR="004A3AB7" w:rsidRDefault="004A3AB7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Produced and consumed restful Web Services using Postman Rest Client, Swagger UI, to interact with different applications from third-party tools.</w:t>
      </w:r>
    </w:p>
    <w:p w14:paraId="5EF10BB3" w14:textId="77777777" w:rsidR="00B156B0" w:rsidRDefault="00B156B0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Good understanding of Design Patterns, Multithreading and GO containers. Well versed in using Channels and goroutines.</w:t>
      </w:r>
    </w:p>
    <w:p w14:paraId="605AB11C" w14:textId="77777777" w:rsidR="00E62323" w:rsidRDefault="00E62323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Integrated Jenkins to git where the build triggers automatically when we push a pull request for CI/CD.</w:t>
      </w:r>
    </w:p>
    <w:p w14:paraId="12496C45" w14:textId="77777777" w:rsidR="00E62323" w:rsidRDefault="00E62323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Worked on CI/CD tool Jenkins </w:t>
      </w:r>
      <w:r w:rsidR="00EA7D7D">
        <w:rPr>
          <w:rFonts w:ascii="Cambria" w:hAnsi="Cambria" w:cs="Arial"/>
          <w:sz w:val="22"/>
          <w:szCs w:val="22"/>
        </w:rPr>
        <w:t>to automate the build process from version control tool into testing and production environment.</w:t>
      </w:r>
    </w:p>
    <w:p w14:paraId="25CB5887" w14:textId="7BA00801" w:rsidR="00D96ACE" w:rsidRPr="00D96ACE" w:rsidRDefault="00D96ACE" w:rsidP="00D96AC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Worked on writing the HTTP RESTful Web services and SOAP API’s in </w:t>
      </w:r>
      <w:r w:rsidR="000F65C7">
        <w:rPr>
          <w:rFonts w:ascii="Cambria" w:hAnsi="Cambria" w:cs="Arial"/>
          <w:sz w:val="22"/>
          <w:szCs w:val="22"/>
        </w:rPr>
        <w:t>Golang</w:t>
      </w:r>
      <w:r>
        <w:rPr>
          <w:rFonts w:ascii="Cambria" w:hAnsi="Cambria" w:cs="Arial"/>
          <w:sz w:val="22"/>
          <w:szCs w:val="22"/>
        </w:rPr>
        <w:t>.</w:t>
      </w:r>
    </w:p>
    <w:p w14:paraId="050FF522" w14:textId="0F5576DC" w:rsidR="0033618A" w:rsidRDefault="0033618A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Worked on Swagger setup, Docker setup in the </w:t>
      </w:r>
      <w:r w:rsidR="000F65C7">
        <w:rPr>
          <w:rFonts w:ascii="Cambria" w:hAnsi="Cambria" w:cs="Arial"/>
          <w:sz w:val="22"/>
          <w:szCs w:val="22"/>
        </w:rPr>
        <w:t>Golang</w:t>
      </w:r>
      <w:r>
        <w:rPr>
          <w:rFonts w:ascii="Cambria" w:hAnsi="Cambria" w:cs="Arial"/>
          <w:sz w:val="22"/>
          <w:szCs w:val="22"/>
        </w:rPr>
        <w:t xml:space="preserve"> microservice repo.</w:t>
      </w:r>
    </w:p>
    <w:p w14:paraId="503BD4C5" w14:textId="77777777" w:rsidR="00EA7D7D" w:rsidRDefault="00EA7D7D" w:rsidP="00CC70BE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Experienced in using Go technologies on UNIX and Linux platforms.</w:t>
      </w:r>
    </w:p>
    <w:p w14:paraId="225E64FB" w14:textId="77777777" w:rsidR="00057005" w:rsidRDefault="00EA7D7D" w:rsidP="00057005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Good understanding of Design Patterns, Multithreading and GO containers.</w:t>
      </w:r>
    </w:p>
    <w:p w14:paraId="1A54BBBD" w14:textId="77777777" w:rsidR="007D6D0D" w:rsidRDefault="00057005" w:rsidP="00057005">
      <w:pPr>
        <w:pStyle w:val="ListParagraph"/>
        <w:numPr>
          <w:ilvl w:val="0"/>
          <w:numId w:val="48"/>
        </w:numPr>
        <w:jc w:val="both"/>
        <w:rPr>
          <w:rFonts w:ascii="Cambria" w:hAnsi="Cambria" w:cs="Arial"/>
          <w:sz w:val="22"/>
          <w:szCs w:val="22"/>
        </w:rPr>
      </w:pPr>
      <w:r w:rsidRPr="00057005">
        <w:rPr>
          <w:rFonts w:ascii="Cambria" w:hAnsi="Cambria" w:cs="Arial"/>
          <w:sz w:val="22"/>
          <w:szCs w:val="22"/>
        </w:rPr>
        <w:t>Worked with business users and stake holder for gathering business requirements and convert the business requirements into user stories suing JIRA.</w:t>
      </w:r>
    </w:p>
    <w:p w14:paraId="3FB3113C" w14:textId="77777777" w:rsidR="00504578" w:rsidRDefault="00504578" w:rsidP="00504578">
      <w:pPr>
        <w:pStyle w:val="ListParagraph"/>
        <w:jc w:val="both"/>
        <w:rPr>
          <w:rFonts w:ascii="Cambria" w:hAnsi="Cambria" w:cs="Arial"/>
          <w:sz w:val="22"/>
          <w:szCs w:val="22"/>
        </w:rPr>
      </w:pPr>
    </w:p>
    <w:p w14:paraId="53A900E3" w14:textId="490BFF65" w:rsidR="000872BA" w:rsidRDefault="000872BA" w:rsidP="00E70A3B">
      <w:pPr>
        <w:pStyle w:val="Normal1"/>
        <w:contextualSpacing w:val="0"/>
        <w:jc w:val="both"/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</w:pPr>
      <w:r w:rsidRPr="006414F1">
        <w:rPr>
          <w:rFonts w:ascii="Cambria" w:hAnsi="Cambria" w:cs="Arial"/>
          <w:sz w:val="22"/>
          <w:szCs w:val="22"/>
          <w:highlight w:val="lightGray"/>
        </w:rPr>
        <w:t>Environment</w:t>
      </w:r>
      <w:r w:rsidRPr="006414F1">
        <w:rPr>
          <w:rFonts w:ascii="Cambria" w:hAnsi="Cambria" w:cs="Arial"/>
          <w:b w:val="0"/>
          <w:sz w:val="22"/>
          <w:szCs w:val="22"/>
        </w:rPr>
        <w:t xml:space="preserve">: </w:t>
      </w:r>
      <w:r w:rsidRPr="006414F1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MongoDB, SQL, Elasticsearch, Docker, Kubernetes, JSON, MAVEN, JIRA, Jenkins, Mockito, GitHub, Linux, Agile, Scrum</w:t>
      </w:r>
      <w:r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.</w:t>
      </w:r>
    </w:p>
    <w:p w14:paraId="1593F95B" w14:textId="77777777" w:rsidR="00312FD8" w:rsidRPr="006414F1" w:rsidRDefault="00312FD8" w:rsidP="00B65558">
      <w:pPr>
        <w:jc w:val="both"/>
        <w:rPr>
          <w:rFonts w:ascii="Cambria" w:hAnsi="Cambria" w:cs="Arial"/>
          <w:b/>
          <w:sz w:val="22"/>
          <w:szCs w:val="22"/>
          <w:highlight w:val="lightGray"/>
        </w:rPr>
      </w:pPr>
    </w:p>
    <w:p w14:paraId="68D1D952" w14:textId="77777777" w:rsidR="00235C86" w:rsidRPr="006414F1" w:rsidRDefault="00312FD8" w:rsidP="00235C86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 xml:space="preserve">IBM, New York. </w:t>
      </w:r>
      <w:r w:rsidR="004573D1">
        <w:rPr>
          <w:rFonts w:ascii="Cambria" w:hAnsi="Cambria" w:cs="Arial"/>
          <w:b/>
          <w:sz w:val="22"/>
          <w:szCs w:val="22"/>
        </w:rPr>
        <w:t xml:space="preserve">                                                                                                              </w:t>
      </w:r>
      <w:r w:rsidR="00D71CCD">
        <w:rPr>
          <w:rFonts w:ascii="Cambria" w:hAnsi="Cambria" w:cs="Arial"/>
          <w:b/>
          <w:sz w:val="22"/>
          <w:szCs w:val="22"/>
        </w:rPr>
        <w:tab/>
      </w:r>
      <w:r w:rsidR="00D71CCD">
        <w:rPr>
          <w:rFonts w:ascii="Cambria" w:hAnsi="Cambria" w:cs="Arial"/>
          <w:b/>
          <w:sz w:val="22"/>
          <w:szCs w:val="22"/>
        </w:rPr>
        <w:tab/>
        <w:t xml:space="preserve">          </w:t>
      </w:r>
      <w:r w:rsidR="004573D1">
        <w:rPr>
          <w:rFonts w:ascii="Cambria" w:hAnsi="Cambria" w:cs="Arial"/>
          <w:b/>
          <w:sz w:val="22"/>
          <w:szCs w:val="22"/>
        </w:rPr>
        <w:t xml:space="preserve">March 2021 – </w:t>
      </w:r>
      <w:r w:rsidR="001827B8">
        <w:rPr>
          <w:rFonts w:ascii="Cambria" w:hAnsi="Cambria" w:cs="Arial"/>
          <w:b/>
          <w:sz w:val="22"/>
          <w:szCs w:val="22"/>
        </w:rPr>
        <w:t>Jan 2022</w:t>
      </w:r>
    </w:p>
    <w:p w14:paraId="558B00A5" w14:textId="6F1EB648" w:rsidR="00A56A68" w:rsidRPr="006414F1" w:rsidRDefault="00A56A68" w:rsidP="00A56A68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 xml:space="preserve">Sr. </w:t>
      </w:r>
      <w:r w:rsidR="000F65C7">
        <w:rPr>
          <w:rFonts w:ascii="Cambria" w:hAnsi="Cambria" w:cs="Arial"/>
          <w:b/>
          <w:sz w:val="22"/>
          <w:szCs w:val="22"/>
        </w:rPr>
        <w:t>Golang</w:t>
      </w:r>
      <w:r w:rsidRPr="006414F1">
        <w:rPr>
          <w:rFonts w:ascii="Cambria" w:hAnsi="Cambria" w:cs="Arial"/>
          <w:b/>
          <w:sz w:val="22"/>
          <w:szCs w:val="22"/>
        </w:rPr>
        <w:t xml:space="preserve"> Developer</w:t>
      </w:r>
    </w:p>
    <w:p w14:paraId="50A49C52" w14:textId="77777777" w:rsidR="00E51904" w:rsidRPr="006414F1" w:rsidRDefault="00E51904" w:rsidP="00B65558">
      <w:pPr>
        <w:jc w:val="both"/>
        <w:rPr>
          <w:rFonts w:ascii="Cambria" w:hAnsi="Cambria" w:cs="Arial"/>
          <w:b/>
          <w:sz w:val="22"/>
          <w:szCs w:val="22"/>
        </w:rPr>
      </w:pPr>
    </w:p>
    <w:p w14:paraId="560DE295" w14:textId="77777777" w:rsidR="00312FD8" w:rsidRPr="006414F1" w:rsidRDefault="00262D00" w:rsidP="00B65558">
      <w:pPr>
        <w:jc w:val="both"/>
        <w:rPr>
          <w:rFonts w:ascii="Cambria" w:hAnsi="Cambria" w:cs="Arial"/>
          <w:b/>
          <w:sz w:val="22"/>
          <w:szCs w:val="22"/>
          <w:highlight w:val="lightGray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 xml:space="preserve">Responsibilities:  </w:t>
      </w:r>
    </w:p>
    <w:p w14:paraId="6DBA6470" w14:textId="77777777" w:rsidR="001B2EF5" w:rsidRPr="006414F1" w:rsidRDefault="001B2EF5" w:rsidP="001B2EF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Involved in</w:t>
      </w:r>
      <w:r w:rsidRPr="006414F1">
        <w:rPr>
          <w:rFonts w:ascii="Cambria" w:hAnsi="Cambria" w:cs="Arial"/>
          <w:sz w:val="22"/>
          <w:szCs w:val="22"/>
        </w:rPr>
        <w:softHyphen/>
      </w:r>
      <w:r w:rsidRPr="006414F1">
        <w:rPr>
          <w:rFonts w:ascii="Cambria" w:hAnsi="Cambria" w:cs="Arial"/>
          <w:sz w:val="22"/>
          <w:szCs w:val="22"/>
        </w:rPr>
        <w:softHyphen/>
      </w:r>
      <w:r w:rsidRPr="006414F1">
        <w:rPr>
          <w:rFonts w:ascii="Cambria" w:hAnsi="Cambria" w:cs="Arial"/>
          <w:sz w:val="22"/>
          <w:szCs w:val="22"/>
        </w:rPr>
        <w:softHyphen/>
      </w:r>
      <w:r w:rsidRPr="006414F1">
        <w:rPr>
          <w:rFonts w:ascii="Cambria" w:hAnsi="Cambria" w:cs="Arial"/>
          <w:sz w:val="22"/>
          <w:szCs w:val="22"/>
        </w:rPr>
        <w:softHyphen/>
      </w:r>
      <w:r w:rsidRPr="006414F1">
        <w:rPr>
          <w:rFonts w:ascii="Cambria" w:hAnsi="Cambria" w:cs="Arial"/>
          <w:sz w:val="22"/>
          <w:szCs w:val="22"/>
        </w:rPr>
        <w:softHyphen/>
      </w:r>
      <w:r w:rsidRPr="006414F1">
        <w:rPr>
          <w:rFonts w:ascii="Cambria" w:hAnsi="Cambria" w:cs="Arial"/>
          <w:sz w:val="22"/>
          <w:szCs w:val="22"/>
        </w:rPr>
        <w:softHyphen/>
      </w:r>
      <w:r w:rsidRPr="006414F1">
        <w:rPr>
          <w:rFonts w:ascii="Cambria" w:hAnsi="Cambria" w:cs="Arial"/>
          <w:sz w:val="22"/>
          <w:szCs w:val="22"/>
        </w:rPr>
        <w:softHyphen/>
      </w:r>
      <w:r w:rsidRPr="006414F1">
        <w:rPr>
          <w:rFonts w:ascii="Cambria" w:hAnsi="Cambria" w:cs="Arial"/>
          <w:sz w:val="22"/>
          <w:szCs w:val="22"/>
        </w:rPr>
        <w:softHyphen/>
        <w:t xml:space="preserve"> building microservices in go-layer.</w:t>
      </w:r>
    </w:p>
    <w:p w14:paraId="22AC15A0" w14:textId="77777777" w:rsidR="001B2EF5" w:rsidRPr="0018349A" w:rsidRDefault="001B2EF5" w:rsidP="001B2EF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18349A">
        <w:rPr>
          <w:rFonts w:ascii="Cambria" w:hAnsi="Cambria" w:cs="Arial"/>
          <w:sz w:val="22"/>
          <w:szCs w:val="22"/>
        </w:rPr>
        <w:t>Operated streaming data through different layers of architecture to maintain advanced secured layer.</w:t>
      </w:r>
    </w:p>
    <w:p w14:paraId="3EC65532" w14:textId="77777777" w:rsidR="001B2EF5" w:rsidRPr="0018349A" w:rsidRDefault="001B2EF5" w:rsidP="001B2EF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18349A">
        <w:rPr>
          <w:rFonts w:ascii="Cambria" w:hAnsi="Cambria" w:cs="Arial"/>
          <w:sz w:val="22"/>
          <w:szCs w:val="22"/>
        </w:rPr>
        <w:t>Implemented log DNA, launch darkly layers to control release features and log accordingly.</w:t>
      </w:r>
    </w:p>
    <w:p w14:paraId="59BF303C" w14:textId="1905A6EA" w:rsidR="001B2EF5" w:rsidRPr="006414F1" w:rsidRDefault="001B2EF5" w:rsidP="001B2EF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Consumed Kafka topics to streamline data between different pods and go layers exposed through IBM cloud and open shift clusters</w:t>
      </w:r>
      <w:r w:rsidR="002D0C96">
        <w:rPr>
          <w:rFonts w:ascii="Cambria" w:hAnsi="Cambria" w:cs="Arial"/>
          <w:sz w:val="22"/>
          <w:szCs w:val="22"/>
        </w:rPr>
        <w:t>.</w:t>
      </w:r>
    </w:p>
    <w:p w14:paraId="16AA5C2B" w14:textId="77777777" w:rsidR="00B3386F" w:rsidRPr="006414F1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Using GO, developed a microservice for reading large volume of data (millions) from PostgreSQL database.</w:t>
      </w:r>
    </w:p>
    <w:p w14:paraId="209EA674" w14:textId="77777777" w:rsidR="00B3386F" w:rsidRPr="006414F1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Developed Microservices using GO to consume and produce events to Kafka.</w:t>
      </w:r>
    </w:p>
    <w:p w14:paraId="016478E6" w14:textId="310D798C" w:rsidR="00B3386F" w:rsidRPr="00C34EBC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C34EBC">
        <w:rPr>
          <w:rFonts w:ascii="Cambria" w:hAnsi="Cambria" w:cs="Arial"/>
          <w:sz w:val="22"/>
          <w:szCs w:val="22"/>
        </w:rPr>
        <w:t xml:space="preserve">Responsible for writing Web API controllers for providing REST services and making API calls using </w:t>
      </w:r>
      <w:r w:rsidR="000F65C7">
        <w:rPr>
          <w:rFonts w:ascii="Cambria" w:hAnsi="Cambria" w:cs="Arial"/>
          <w:sz w:val="22"/>
          <w:szCs w:val="22"/>
        </w:rPr>
        <w:t>Golang</w:t>
      </w:r>
      <w:r w:rsidRPr="00C34EBC">
        <w:rPr>
          <w:rFonts w:ascii="Cambria" w:hAnsi="Cambria" w:cs="Arial"/>
          <w:sz w:val="22"/>
          <w:szCs w:val="22"/>
        </w:rPr>
        <w:t>.</w:t>
      </w:r>
    </w:p>
    <w:p w14:paraId="067ED158" w14:textId="1CBD95B1" w:rsidR="00B3386F" w:rsidRPr="006414F1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Designed APIs in Go using </w:t>
      </w:r>
      <w:r w:rsidR="000F65C7">
        <w:rPr>
          <w:rFonts w:ascii="Cambria" w:hAnsi="Cambria" w:cs="Arial"/>
          <w:sz w:val="22"/>
          <w:szCs w:val="22"/>
        </w:rPr>
        <w:t>GRPC</w:t>
      </w:r>
      <w:r w:rsidRPr="006414F1">
        <w:rPr>
          <w:rFonts w:ascii="Cambria" w:hAnsi="Cambria" w:cs="Arial"/>
          <w:sz w:val="22"/>
          <w:szCs w:val="22"/>
        </w:rPr>
        <w:t xml:space="preserve"> and Protocol Buffers.</w:t>
      </w:r>
    </w:p>
    <w:p w14:paraId="4A31E2E1" w14:textId="77777777" w:rsidR="00B3386F" w:rsidRPr="006414F1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Worked on </w:t>
      </w:r>
      <w:proofErr w:type="spellStart"/>
      <w:r w:rsidRPr="006414F1">
        <w:rPr>
          <w:rFonts w:ascii="Cambria" w:hAnsi="Cambria" w:cs="Arial"/>
          <w:sz w:val="22"/>
          <w:szCs w:val="22"/>
        </w:rPr>
        <w:t>GraphQL</w:t>
      </w:r>
      <w:proofErr w:type="spellEnd"/>
      <w:r w:rsidRPr="006414F1">
        <w:rPr>
          <w:rFonts w:ascii="Cambria" w:hAnsi="Cambria" w:cs="Arial"/>
          <w:sz w:val="22"/>
          <w:szCs w:val="22"/>
        </w:rPr>
        <w:t xml:space="preserve"> query and mutation to post and retrieve data into databases.</w:t>
      </w:r>
    </w:p>
    <w:p w14:paraId="76D9A2C4" w14:textId="77777777" w:rsidR="00B3386F" w:rsidRPr="006414F1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Created </w:t>
      </w:r>
      <w:proofErr w:type="spellStart"/>
      <w:r w:rsidRPr="006414F1">
        <w:rPr>
          <w:rFonts w:ascii="Cambria" w:hAnsi="Cambria" w:cs="Arial"/>
          <w:sz w:val="22"/>
          <w:szCs w:val="22"/>
        </w:rPr>
        <w:t>GraphQL</w:t>
      </w:r>
      <w:proofErr w:type="spellEnd"/>
      <w:r w:rsidRPr="006414F1">
        <w:rPr>
          <w:rFonts w:ascii="Cambria" w:hAnsi="Cambria" w:cs="Arial"/>
          <w:sz w:val="22"/>
          <w:szCs w:val="22"/>
        </w:rPr>
        <w:t xml:space="preserve"> APIs to store metrics in database. </w:t>
      </w:r>
    </w:p>
    <w:p w14:paraId="16462FAB" w14:textId="77777777" w:rsidR="00B3386F" w:rsidRPr="006414F1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Used SSO and SAML token creation and authenticate to the external system from ADE application.</w:t>
      </w:r>
    </w:p>
    <w:p w14:paraId="1D9F6D58" w14:textId="14E905BF" w:rsidR="00B3386F" w:rsidRPr="006414F1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Used Testing tools Like Ginkgo and Go</w:t>
      </w:r>
      <w:r w:rsidR="000F65C7">
        <w:rPr>
          <w:rFonts w:ascii="Cambria" w:hAnsi="Cambria" w:cs="Arial"/>
          <w:sz w:val="22"/>
          <w:szCs w:val="22"/>
        </w:rPr>
        <w:t>-o</w:t>
      </w:r>
      <w:r w:rsidRPr="006414F1">
        <w:rPr>
          <w:rFonts w:ascii="Cambria" w:hAnsi="Cambria" w:cs="Arial"/>
          <w:sz w:val="22"/>
          <w:szCs w:val="22"/>
        </w:rPr>
        <w:t>mega framework.</w:t>
      </w:r>
    </w:p>
    <w:p w14:paraId="0832819E" w14:textId="7F538399" w:rsidR="001B2EF5" w:rsidRPr="00C34EBC" w:rsidRDefault="001B2EF5" w:rsidP="001B2EF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C34EBC">
        <w:rPr>
          <w:rFonts w:ascii="Cambria" w:hAnsi="Cambria" w:cs="Arial"/>
          <w:sz w:val="22"/>
          <w:szCs w:val="22"/>
        </w:rPr>
        <w:t xml:space="preserve">Accelerated </w:t>
      </w:r>
      <w:r w:rsidR="000F65C7">
        <w:rPr>
          <w:rFonts w:ascii="Cambria" w:hAnsi="Cambria" w:cs="Arial"/>
          <w:sz w:val="22"/>
          <w:szCs w:val="22"/>
        </w:rPr>
        <w:t>GRPC</w:t>
      </w:r>
      <w:r w:rsidRPr="00C34EBC">
        <w:rPr>
          <w:rFonts w:ascii="Cambria" w:hAnsi="Cambria" w:cs="Arial"/>
          <w:sz w:val="22"/>
          <w:szCs w:val="22"/>
        </w:rPr>
        <w:t xml:space="preserve"> </w:t>
      </w:r>
      <w:proofErr w:type="spellStart"/>
      <w:r w:rsidRPr="00C34EBC">
        <w:rPr>
          <w:rFonts w:ascii="Cambria" w:hAnsi="Cambria" w:cs="Arial"/>
          <w:sz w:val="22"/>
          <w:szCs w:val="22"/>
        </w:rPr>
        <w:t>protobufs</w:t>
      </w:r>
      <w:proofErr w:type="spellEnd"/>
      <w:r w:rsidRPr="00C34EBC">
        <w:rPr>
          <w:rFonts w:ascii="Cambria" w:hAnsi="Cambria" w:cs="Arial"/>
          <w:sz w:val="22"/>
          <w:szCs w:val="22"/>
        </w:rPr>
        <w:t xml:space="preserve"> to maintain and operate data exchanges between multiple microservices lining in different environments fluently.</w:t>
      </w:r>
    </w:p>
    <w:p w14:paraId="5760F6D6" w14:textId="1601E8BE" w:rsidR="00B3386F" w:rsidRPr="000F65C7" w:rsidRDefault="00B3386F" w:rsidP="000F65C7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C34EBC">
        <w:rPr>
          <w:rFonts w:ascii="Cambria" w:hAnsi="Cambria" w:cs="Arial"/>
          <w:sz w:val="22"/>
          <w:szCs w:val="22"/>
        </w:rPr>
        <w:t xml:space="preserve">Developed new RESTful API services that work as a middleware between our application and third-party APIs that we will used using </w:t>
      </w:r>
      <w:r w:rsidR="000F65C7">
        <w:rPr>
          <w:rFonts w:ascii="Cambria" w:hAnsi="Cambria" w:cs="Arial"/>
          <w:sz w:val="22"/>
          <w:szCs w:val="22"/>
        </w:rPr>
        <w:t>Golang</w:t>
      </w:r>
      <w:r w:rsidRPr="00C34EBC">
        <w:rPr>
          <w:rFonts w:ascii="Cambria" w:hAnsi="Cambria" w:cs="Arial"/>
          <w:sz w:val="22"/>
          <w:szCs w:val="22"/>
        </w:rPr>
        <w:t>.</w:t>
      </w:r>
    </w:p>
    <w:p w14:paraId="3DEA57D1" w14:textId="746DF277" w:rsidR="00B3386F" w:rsidRPr="00C34EBC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C34EBC">
        <w:rPr>
          <w:rFonts w:ascii="Cambria" w:hAnsi="Cambria" w:cs="Arial"/>
          <w:sz w:val="22"/>
          <w:szCs w:val="22"/>
        </w:rPr>
        <w:t xml:space="preserve">Experience writing data APIs and multi-server applications to meet product needs using </w:t>
      </w:r>
      <w:r w:rsidR="000F65C7">
        <w:rPr>
          <w:rFonts w:ascii="Cambria" w:hAnsi="Cambria" w:cs="Arial"/>
          <w:sz w:val="22"/>
          <w:szCs w:val="22"/>
        </w:rPr>
        <w:t>Golang</w:t>
      </w:r>
      <w:r w:rsidRPr="00C34EBC">
        <w:rPr>
          <w:rFonts w:ascii="Cambria" w:hAnsi="Cambria" w:cs="Arial"/>
          <w:sz w:val="22"/>
          <w:szCs w:val="22"/>
        </w:rPr>
        <w:t>.</w:t>
      </w:r>
    </w:p>
    <w:p w14:paraId="6237D23A" w14:textId="2DBDAD8F" w:rsidR="00B3386F" w:rsidRPr="00C34EBC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C34EBC">
        <w:rPr>
          <w:rFonts w:ascii="Cambria" w:hAnsi="Cambria" w:cs="Arial"/>
          <w:sz w:val="22"/>
          <w:szCs w:val="22"/>
        </w:rPr>
        <w:t xml:space="preserve">Experience in writing the HTTP RESTful Web services and SOAP API's in </w:t>
      </w:r>
      <w:r w:rsidR="000F65C7">
        <w:rPr>
          <w:rFonts w:ascii="Cambria" w:hAnsi="Cambria" w:cs="Arial"/>
          <w:sz w:val="22"/>
          <w:szCs w:val="22"/>
        </w:rPr>
        <w:t>Golang</w:t>
      </w:r>
      <w:r w:rsidRPr="00C34EBC">
        <w:rPr>
          <w:rFonts w:ascii="Cambria" w:hAnsi="Cambria" w:cs="Arial"/>
          <w:sz w:val="22"/>
          <w:szCs w:val="22"/>
        </w:rPr>
        <w:t>.</w:t>
      </w:r>
    </w:p>
    <w:p w14:paraId="29AF9A0A" w14:textId="2D88E0EF" w:rsidR="00B3386F" w:rsidRPr="000272E0" w:rsidRDefault="00B3386F" w:rsidP="000272E0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C34EBC">
        <w:rPr>
          <w:rFonts w:ascii="Cambria" w:hAnsi="Cambria" w:cs="Arial"/>
          <w:sz w:val="22"/>
          <w:szCs w:val="22"/>
        </w:rPr>
        <w:t xml:space="preserve">Designed configurable REST APIs on demand using </w:t>
      </w:r>
      <w:r w:rsidR="00E35B20" w:rsidRPr="00C34EBC">
        <w:rPr>
          <w:rFonts w:ascii="Cambria" w:hAnsi="Cambria" w:cs="Arial"/>
          <w:sz w:val="22"/>
          <w:szCs w:val="22"/>
        </w:rPr>
        <w:t>Go.</w:t>
      </w:r>
    </w:p>
    <w:p w14:paraId="50B52C73" w14:textId="0DE68F93" w:rsidR="00B3386F" w:rsidRPr="00C34EBC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C34EBC">
        <w:rPr>
          <w:rFonts w:ascii="Cambria" w:hAnsi="Cambria" w:cs="Arial"/>
          <w:sz w:val="22"/>
          <w:szCs w:val="22"/>
        </w:rPr>
        <w:t>Created RPC-based service for reading large volume of data from PostgreSQL using GO(</w:t>
      </w:r>
      <w:r w:rsidR="000F65C7">
        <w:rPr>
          <w:rFonts w:ascii="Cambria" w:hAnsi="Cambria" w:cs="Arial"/>
          <w:sz w:val="22"/>
          <w:szCs w:val="22"/>
        </w:rPr>
        <w:t>Golang</w:t>
      </w:r>
      <w:r w:rsidRPr="00C34EBC">
        <w:rPr>
          <w:rFonts w:ascii="Cambria" w:hAnsi="Cambria" w:cs="Arial"/>
          <w:sz w:val="22"/>
          <w:szCs w:val="22"/>
        </w:rPr>
        <w:t>)</w:t>
      </w:r>
    </w:p>
    <w:p w14:paraId="5177282B" w14:textId="709CC6EF" w:rsidR="00A33BD1" w:rsidRPr="0003774D" w:rsidRDefault="00B3386F" w:rsidP="0003774D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Involved in successful migration of C based architecture to GO (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>).</w:t>
      </w:r>
    </w:p>
    <w:p w14:paraId="634CE524" w14:textId="1CA2720D" w:rsidR="00B3386F" w:rsidRPr="006414F1" w:rsidRDefault="00B3386F" w:rsidP="00B3386F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Backend development in 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 xml:space="preserve"> for Limit Monitoring system and to provide feedback to system.</w:t>
      </w:r>
    </w:p>
    <w:p w14:paraId="17FF8905" w14:textId="77777777" w:rsidR="001B2EF5" w:rsidRPr="006414F1" w:rsidRDefault="001B2EF5" w:rsidP="001B2EF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Amplified performance by regulating the calls with other dependencies at different layers of code.</w:t>
      </w:r>
    </w:p>
    <w:p w14:paraId="413850B8" w14:textId="79A0545F" w:rsidR="001B2EF5" w:rsidRPr="006414F1" w:rsidRDefault="001B2EF5" w:rsidP="001B2EF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Organized database layers to implement minimal relationship calls for enhanced </w:t>
      </w:r>
      <w:r w:rsidR="00E35B20" w:rsidRPr="006414F1">
        <w:rPr>
          <w:rFonts w:ascii="Cambria" w:hAnsi="Cambria" w:cs="Arial"/>
          <w:sz w:val="22"/>
          <w:szCs w:val="22"/>
        </w:rPr>
        <w:t>performance.</w:t>
      </w:r>
    </w:p>
    <w:p w14:paraId="287D7CC2" w14:textId="77777777" w:rsidR="001B2EF5" w:rsidRPr="006414F1" w:rsidRDefault="001B2EF5" w:rsidP="001B2EF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Oversaw failure scenarios to avoid panic situations in development stories.</w:t>
      </w:r>
    </w:p>
    <w:p w14:paraId="7127F71D" w14:textId="0B33ABF3" w:rsidR="001B2EF5" w:rsidRPr="006414F1" w:rsidRDefault="001B2EF5" w:rsidP="001B2EF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Achieved good reputation by proposing certain recommendations in code performance </w:t>
      </w:r>
      <w:r w:rsidR="00E35B20" w:rsidRPr="006414F1">
        <w:rPr>
          <w:rFonts w:ascii="Cambria" w:hAnsi="Cambria" w:cs="Arial"/>
          <w:sz w:val="22"/>
          <w:szCs w:val="22"/>
        </w:rPr>
        <w:t>sessions.</w:t>
      </w:r>
    </w:p>
    <w:p w14:paraId="25400F2B" w14:textId="77777777" w:rsidR="001B2EF5" w:rsidRPr="006414F1" w:rsidRDefault="001B2EF5" w:rsidP="001B2EF5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lastRenderedPageBreak/>
        <w:t>Expertise in IBM cloud based open shift clusters and API consuming techniques for terminal level communication</w:t>
      </w:r>
      <w:r w:rsidR="00BC19F3" w:rsidRPr="006414F1">
        <w:rPr>
          <w:rFonts w:ascii="Cambria" w:hAnsi="Cambria" w:cs="Arial"/>
          <w:sz w:val="22"/>
          <w:szCs w:val="22"/>
        </w:rPr>
        <w:t>.</w:t>
      </w:r>
    </w:p>
    <w:p w14:paraId="2592B35F" w14:textId="77777777" w:rsidR="004A6014" w:rsidRPr="006414F1" w:rsidRDefault="004A6014" w:rsidP="004A6014">
      <w:pPr>
        <w:suppressAutoHyphens w:val="0"/>
        <w:ind w:left="720"/>
        <w:jc w:val="both"/>
        <w:rPr>
          <w:rFonts w:ascii="Cambria" w:hAnsi="Cambria" w:cs="Arial"/>
          <w:sz w:val="22"/>
          <w:szCs w:val="22"/>
        </w:rPr>
      </w:pPr>
    </w:p>
    <w:p w14:paraId="07F819AF" w14:textId="34C4F863" w:rsidR="004A6014" w:rsidRPr="006414F1" w:rsidRDefault="004A6014" w:rsidP="004A6014">
      <w:p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>Environment</w:t>
      </w:r>
      <w:r w:rsidRPr="006414F1">
        <w:rPr>
          <w:rFonts w:ascii="Cambria" w:hAnsi="Cambria" w:cs="Arial"/>
          <w:b/>
          <w:sz w:val="22"/>
          <w:szCs w:val="22"/>
        </w:rPr>
        <w:t>:</w:t>
      </w:r>
      <w:r w:rsidRPr="006414F1">
        <w:rPr>
          <w:rFonts w:ascii="Cambria" w:hAnsi="Cambria" w:cs="Arial"/>
          <w:sz w:val="22"/>
          <w:szCs w:val="22"/>
        </w:rPr>
        <w:t xml:space="preserve"> </w:t>
      </w:r>
      <w:r w:rsidR="000F65C7">
        <w:rPr>
          <w:rFonts w:ascii="Cambria" w:hAnsi="Cambria" w:cs="Arial"/>
          <w:sz w:val="22"/>
          <w:szCs w:val="22"/>
        </w:rPr>
        <w:t>GRPC</w:t>
      </w:r>
      <w:r w:rsidRPr="006414F1">
        <w:rPr>
          <w:rFonts w:ascii="Cambria" w:hAnsi="Cambria" w:cs="Arial"/>
          <w:sz w:val="22"/>
          <w:szCs w:val="22"/>
        </w:rPr>
        <w:t>,</w:t>
      </w:r>
      <w:r w:rsidR="000272E0">
        <w:rPr>
          <w:rFonts w:ascii="Cambria" w:hAnsi="Cambria" w:cs="Arial"/>
          <w:sz w:val="22"/>
          <w:szCs w:val="22"/>
        </w:rPr>
        <w:t xml:space="preserve"> </w:t>
      </w:r>
      <w:r w:rsidRPr="006414F1">
        <w:rPr>
          <w:rFonts w:ascii="Cambria" w:hAnsi="Cambria" w:cs="Arial"/>
          <w:sz w:val="22"/>
          <w:szCs w:val="22"/>
        </w:rPr>
        <w:t xml:space="preserve">Bash, Nginx, JSON web token, SQL, </w:t>
      </w:r>
      <w:r w:rsidR="00EA7D7D" w:rsidRPr="006414F1">
        <w:rPr>
          <w:rFonts w:ascii="Cambria" w:hAnsi="Cambria" w:cs="Arial"/>
          <w:sz w:val="22"/>
          <w:szCs w:val="22"/>
        </w:rPr>
        <w:t>PostgreSQL</w:t>
      </w:r>
      <w:r w:rsidRPr="006414F1">
        <w:rPr>
          <w:rFonts w:ascii="Cambria" w:hAnsi="Cambria" w:cs="Arial"/>
          <w:sz w:val="22"/>
          <w:szCs w:val="22"/>
        </w:rPr>
        <w:t>, SSO/SAML, Docker, Kubernetes, Rest, JSON, MAVEN, JIRA, Jenkins, Mockito, GitHub, Scrum</w:t>
      </w:r>
      <w:r w:rsidR="00835C68">
        <w:rPr>
          <w:rFonts w:ascii="Cambria" w:hAnsi="Cambria" w:cs="Arial"/>
          <w:sz w:val="22"/>
          <w:szCs w:val="22"/>
        </w:rPr>
        <w:t>.</w:t>
      </w:r>
    </w:p>
    <w:p w14:paraId="53FDFDB4" w14:textId="77777777" w:rsidR="00312FD8" w:rsidRPr="006414F1" w:rsidRDefault="00312FD8" w:rsidP="00B65558">
      <w:pPr>
        <w:jc w:val="both"/>
        <w:rPr>
          <w:rFonts w:ascii="Cambria" w:hAnsi="Cambria" w:cs="Arial"/>
          <w:b/>
          <w:sz w:val="22"/>
          <w:szCs w:val="22"/>
          <w:highlight w:val="lightGray"/>
        </w:rPr>
      </w:pPr>
    </w:p>
    <w:p w14:paraId="51FAC5E5" w14:textId="77777777" w:rsidR="00A76A0F" w:rsidRPr="006414F1" w:rsidRDefault="00501DCC" w:rsidP="00A341AB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>Costco, Seattle, WA</w:t>
      </w:r>
      <w:r w:rsidR="004573D1">
        <w:rPr>
          <w:rFonts w:ascii="Cambria" w:hAnsi="Cambria" w:cs="Arial"/>
          <w:b/>
          <w:sz w:val="22"/>
          <w:szCs w:val="22"/>
        </w:rPr>
        <w:t xml:space="preserve">                                                                                                                   </w:t>
      </w:r>
      <w:r w:rsidR="00862F26">
        <w:rPr>
          <w:rFonts w:ascii="Cambria" w:hAnsi="Cambria" w:cs="Arial"/>
          <w:b/>
          <w:sz w:val="22"/>
          <w:szCs w:val="22"/>
        </w:rPr>
        <w:tab/>
      </w:r>
      <w:r w:rsidR="00862F26">
        <w:rPr>
          <w:rFonts w:ascii="Cambria" w:hAnsi="Cambria" w:cs="Arial"/>
          <w:b/>
          <w:sz w:val="22"/>
          <w:szCs w:val="22"/>
        </w:rPr>
        <w:tab/>
      </w:r>
      <w:r w:rsidRPr="006414F1">
        <w:rPr>
          <w:rFonts w:ascii="Cambria" w:hAnsi="Cambria" w:cs="Arial"/>
          <w:b/>
          <w:sz w:val="22"/>
          <w:szCs w:val="22"/>
        </w:rPr>
        <w:t>Feb</w:t>
      </w:r>
      <w:r w:rsidR="00A341AB" w:rsidRPr="006414F1">
        <w:rPr>
          <w:rFonts w:ascii="Cambria" w:hAnsi="Cambria" w:cs="Arial"/>
          <w:b/>
          <w:sz w:val="22"/>
          <w:szCs w:val="22"/>
        </w:rPr>
        <w:t xml:space="preserve"> 201</w:t>
      </w:r>
      <w:r w:rsidRPr="006414F1">
        <w:rPr>
          <w:rFonts w:ascii="Cambria" w:hAnsi="Cambria" w:cs="Arial"/>
          <w:b/>
          <w:sz w:val="22"/>
          <w:szCs w:val="22"/>
        </w:rPr>
        <w:t>9</w:t>
      </w:r>
      <w:r w:rsidR="004573D1">
        <w:rPr>
          <w:rFonts w:ascii="Cambria" w:hAnsi="Cambria" w:cs="Arial"/>
          <w:b/>
          <w:sz w:val="22"/>
          <w:szCs w:val="22"/>
        </w:rPr>
        <w:t xml:space="preserve"> – </w:t>
      </w:r>
      <w:r w:rsidR="00FC0170" w:rsidRPr="006414F1">
        <w:rPr>
          <w:rFonts w:ascii="Cambria" w:hAnsi="Cambria" w:cs="Arial"/>
          <w:b/>
          <w:sz w:val="22"/>
          <w:szCs w:val="22"/>
        </w:rPr>
        <w:t>Feb 2021</w:t>
      </w:r>
    </w:p>
    <w:p w14:paraId="1C86C46D" w14:textId="14F3D85D" w:rsidR="0094334B" w:rsidRPr="006414F1" w:rsidRDefault="000F65C7" w:rsidP="00A341AB">
      <w:pPr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Golang</w:t>
      </w:r>
      <w:r w:rsidR="003A02B8" w:rsidRPr="006414F1">
        <w:rPr>
          <w:rFonts w:ascii="Cambria" w:hAnsi="Cambria" w:cs="Arial"/>
          <w:b/>
          <w:sz w:val="22"/>
          <w:szCs w:val="22"/>
        </w:rPr>
        <w:t xml:space="preserve"> Developer</w:t>
      </w:r>
    </w:p>
    <w:p w14:paraId="792A4217" w14:textId="77777777" w:rsidR="006A367A" w:rsidRPr="006414F1" w:rsidRDefault="006A367A" w:rsidP="00A341AB">
      <w:pPr>
        <w:jc w:val="both"/>
        <w:rPr>
          <w:rFonts w:ascii="Cambria" w:hAnsi="Cambria" w:cs="Arial"/>
          <w:b/>
          <w:sz w:val="22"/>
          <w:szCs w:val="22"/>
        </w:rPr>
      </w:pPr>
    </w:p>
    <w:p w14:paraId="65366AE8" w14:textId="77777777" w:rsidR="00A76A0F" w:rsidRPr="006414F1" w:rsidRDefault="00A76A0F" w:rsidP="00A341AB">
      <w:pPr>
        <w:jc w:val="both"/>
        <w:rPr>
          <w:rFonts w:ascii="Cambria" w:hAnsi="Cambria" w:cs="Arial"/>
          <w:b/>
          <w:sz w:val="22"/>
          <w:szCs w:val="22"/>
          <w:highlight w:val="lightGray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 xml:space="preserve">Responsibilities:  </w:t>
      </w:r>
    </w:p>
    <w:p w14:paraId="73B03E8A" w14:textId="1E9F0137" w:rsidR="00740206" w:rsidRPr="006414F1" w:rsidRDefault="00855DBE" w:rsidP="00BC2066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Involved in design development end-to-end testing and </w:t>
      </w:r>
      <w:r w:rsidR="00E35B20" w:rsidRPr="006414F1">
        <w:rPr>
          <w:rFonts w:ascii="Cambria" w:hAnsi="Cambria" w:cs="Arial"/>
          <w:sz w:val="22"/>
          <w:szCs w:val="22"/>
        </w:rPr>
        <w:t>postproduction</w:t>
      </w:r>
      <w:r w:rsidRPr="006414F1">
        <w:rPr>
          <w:rFonts w:ascii="Cambria" w:hAnsi="Cambria" w:cs="Arial"/>
          <w:sz w:val="22"/>
          <w:szCs w:val="22"/>
        </w:rPr>
        <w:t xml:space="preserve"> </w:t>
      </w:r>
      <w:r w:rsidR="000272E0">
        <w:rPr>
          <w:rFonts w:ascii="Cambria" w:hAnsi="Cambria" w:cs="Arial"/>
          <w:sz w:val="22"/>
          <w:szCs w:val="22"/>
        </w:rPr>
        <w:softHyphen/>
      </w:r>
      <w:r w:rsidRPr="006414F1">
        <w:rPr>
          <w:rFonts w:ascii="Cambria" w:hAnsi="Cambria" w:cs="Arial"/>
          <w:sz w:val="22"/>
          <w:szCs w:val="22"/>
        </w:rPr>
        <w:t>of integration developed using Oracle SOA suite componen</w:t>
      </w:r>
      <w:r w:rsidR="000272E0">
        <w:rPr>
          <w:rFonts w:ascii="Cambria" w:hAnsi="Cambria" w:cs="Arial"/>
          <w:sz w:val="22"/>
          <w:szCs w:val="22"/>
        </w:rPr>
        <w:t>t</w:t>
      </w:r>
      <w:r w:rsidRPr="006414F1">
        <w:rPr>
          <w:rFonts w:ascii="Cambria" w:hAnsi="Cambria" w:cs="Arial"/>
          <w:sz w:val="22"/>
          <w:szCs w:val="22"/>
        </w:rPr>
        <w:t>s</w:t>
      </w:r>
      <w:r w:rsidR="000272E0">
        <w:rPr>
          <w:rFonts w:ascii="Cambria" w:hAnsi="Cambria" w:cs="Arial"/>
          <w:sz w:val="22"/>
          <w:szCs w:val="22"/>
        </w:rPr>
        <w:t xml:space="preserve"> </w:t>
      </w:r>
      <w:r w:rsidRPr="006414F1">
        <w:rPr>
          <w:rFonts w:ascii="Cambria" w:hAnsi="Cambria" w:cs="Arial"/>
          <w:sz w:val="22"/>
          <w:szCs w:val="22"/>
        </w:rPr>
        <w:t>like BPEL Service bus</w:t>
      </w:r>
      <w:r w:rsidR="00A063C2" w:rsidRPr="006414F1">
        <w:rPr>
          <w:rFonts w:ascii="Cambria" w:hAnsi="Cambria" w:cs="Arial"/>
          <w:sz w:val="22"/>
          <w:szCs w:val="22"/>
        </w:rPr>
        <w:t>.</w:t>
      </w:r>
    </w:p>
    <w:p w14:paraId="4B5C226D" w14:textId="01F3F6CE" w:rsidR="00501C84" w:rsidRPr="006414F1" w:rsidRDefault="00501C84" w:rsidP="00BC2066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Created a classified website for </w:t>
      </w:r>
      <w:r w:rsidR="00442BA9" w:rsidRPr="006414F1">
        <w:rPr>
          <w:rFonts w:ascii="Cambria" w:hAnsi="Cambria" w:cs="Arial"/>
          <w:sz w:val="22"/>
          <w:szCs w:val="22"/>
        </w:rPr>
        <w:t>clients</w:t>
      </w:r>
      <w:r w:rsidRPr="006414F1">
        <w:rPr>
          <w:rFonts w:ascii="Cambria" w:hAnsi="Cambria" w:cs="Arial"/>
          <w:sz w:val="22"/>
          <w:szCs w:val="22"/>
        </w:rPr>
        <w:t xml:space="preserve"> using 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 xml:space="preserve">, Goroutine, Microservices, Channels, </w:t>
      </w:r>
      <w:r w:rsidR="000F65C7">
        <w:rPr>
          <w:rFonts w:ascii="Cambria" w:hAnsi="Cambria" w:cs="Arial"/>
          <w:sz w:val="22"/>
          <w:szCs w:val="22"/>
        </w:rPr>
        <w:t>Go-Kit</w:t>
      </w:r>
      <w:r w:rsidRPr="006414F1">
        <w:rPr>
          <w:rFonts w:ascii="Cambria" w:hAnsi="Cambria" w:cs="Arial"/>
          <w:sz w:val="22"/>
          <w:szCs w:val="22"/>
        </w:rPr>
        <w:t xml:space="preserve">, ORM, GORM, </w:t>
      </w:r>
      <w:proofErr w:type="spellStart"/>
      <w:r w:rsidRPr="006414F1">
        <w:rPr>
          <w:rFonts w:ascii="Cambria" w:hAnsi="Cambria" w:cs="Arial"/>
          <w:sz w:val="22"/>
          <w:szCs w:val="22"/>
        </w:rPr>
        <w:t>Godoc</w:t>
      </w:r>
      <w:proofErr w:type="spellEnd"/>
      <w:r w:rsidRPr="006414F1">
        <w:rPr>
          <w:rFonts w:ascii="Cambria" w:hAnsi="Cambria" w:cs="Arial"/>
          <w:sz w:val="22"/>
          <w:szCs w:val="22"/>
        </w:rPr>
        <w:t xml:space="preserve">, </w:t>
      </w:r>
      <w:r w:rsidR="000F65C7">
        <w:rPr>
          <w:rFonts w:ascii="Cambria" w:hAnsi="Cambria" w:cs="Arial"/>
          <w:sz w:val="22"/>
          <w:szCs w:val="22"/>
        </w:rPr>
        <w:t>GRPC</w:t>
      </w:r>
      <w:r w:rsidRPr="006414F1">
        <w:rPr>
          <w:rFonts w:ascii="Cambria" w:hAnsi="Cambria" w:cs="Arial"/>
          <w:sz w:val="22"/>
          <w:szCs w:val="22"/>
        </w:rPr>
        <w:t>.</w:t>
      </w:r>
    </w:p>
    <w:p w14:paraId="28A197D3" w14:textId="77777777" w:rsidR="00223131" w:rsidRPr="006414F1" w:rsidRDefault="00223131" w:rsidP="00BC2066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Used Go Programming language and Scala in the development of the application.</w:t>
      </w:r>
    </w:p>
    <w:p w14:paraId="5A4A4687" w14:textId="5ADE5F35" w:rsidR="00501C84" w:rsidRPr="006414F1" w:rsidRDefault="00501C84" w:rsidP="00BC2066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Implemented web </w:t>
      </w:r>
      <w:r w:rsidR="00940319" w:rsidRPr="006414F1">
        <w:rPr>
          <w:rFonts w:ascii="Cambria" w:hAnsi="Cambria" w:cs="Arial"/>
          <w:sz w:val="22"/>
          <w:szCs w:val="22"/>
        </w:rPr>
        <w:t>services (</w:t>
      </w:r>
      <w:r w:rsidRPr="006414F1">
        <w:rPr>
          <w:rFonts w:ascii="Cambria" w:hAnsi="Cambria" w:cs="Arial"/>
          <w:sz w:val="22"/>
          <w:szCs w:val="22"/>
        </w:rPr>
        <w:t xml:space="preserve">WSDLs) using JAX-WS </w:t>
      </w:r>
      <w:r w:rsidR="000272E0" w:rsidRPr="006414F1">
        <w:rPr>
          <w:rFonts w:ascii="Cambria" w:hAnsi="Cambria" w:cs="Arial"/>
          <w:sz w:val="22"/>
          <w:szCs w:val="22"/>
        </w:rPr>
        <w:t>and</w:t>
      </w:r>
      <w:r w:rsidRPr="006414F1">
        <w:rPr>
          <w:rFonts w:ascii="Cambria" w:hAnsi="Cambria" w:cs="Arial"/>
          <w:sz w:val="22"/>
          <w:szCs w:val="22"/>
        </w:rPr>
        <w:t xml:space="preserve"> implemented REST services by 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 xml:space="preserve"> with microservices architecture Docker, Kubernetes.</w:t>
      </w:r>
    </w:p>
    <w:p w14:paraId="6E8090D1" w14:textId="6FD4855C" w:rsidR="00501C84" w:rsidRPr="006414F1" w:rsidRDefault="00501C84" w:rsidP="00BC2066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Building a command line tool to interact with RESTful API using in 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>.</w:t>
      </w:r>
    </w:p>
    <w:p w14:paraId="292319FC" w14:textId="5A19FC98" w:rsidR="00501C84" w:rsidRPr="000272E0" w:rsidRDefault="00501C84" w:rsidP="000272E0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Developed backup and recovery engine for VM backup/recovery using VMware vSphere APIs, 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 xml:space="preserve"> programming language and RabbitMQ Message bus.</w:t>
      </w:r>
    </w:p>
    <w:p w14:paraId="42A89FBB" w14:textId="77777777" w:rsidR="00501C84" w:rsidRPr="006414F1" w:rsidRDefault="00501C84" w:rsidP="00BC2066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Developed database objects like Tables, Views, Constraints, Indexes, Stored Procedures, Functions, packages and Triggers using MySQL, NoSQL and PL/SQL.</w:t>
      </w:r>
    </w:p>
    <w:p w14:paraId="5A0491D6" w14:textId="77777777" w:rsidR="00501C84" w:rsidRPr="006414F1" w:rsidRDefault="00501C84" w:rsidP="00BC2066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 </w:t>
      </w:r>
      <w:r w:rsidR="003A3A36" w:rsidRPr="006414F1">
        <w:rPr>
          <w:rFonts w:ascii="Cambria" w:hAnsi="Cambria" w:cs="Arial"/>
          <w:sz w:val="22"/>
          <w:szCs w:val="22"/>
        </w:rPr>
        <w:t>Developed test scenarios, test Data, test Cases/Scripts using GIT hub.</w:t>
      </w:r>
    </w:p>
    <w:p w14:paraId="7C5BB4D3" w14:textId="37025474" w:rsidR="00940319" w:rsidRPr="006414F1" w:rsidRDefault="00223131" w:rsidP="00BC2066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Developed responsive web product features using SASS on 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 xml:space="preserve"> with REST.</w:t>
      </w:r>
    </w:p>
    <w:p w14:paraId="65350D0B" w14:textId="77777777" w:rsidR="00223131" w:rsidRDefault="00223131" w:rsidP="00BC2066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Worked as a backend developer by creating scalable REST/API for mobile apps.</w:t>
      </w:r>
    </w:p>
    <w:p w14:paraId="3F424BB8" w14:textId="77777777" w:rsidR="00D20C55" w:rsidRPr="006414F1" w:rsidRDefault="00D20C55" w:rsidP="00D20C55">
      <w:pPr>
        <w:suppressAutoHyphens w:val="0"/>
        <w:ind w:left="720"/>
        <w:jc w:val="both"/>
        <w:rPr>
          <w:rFonts w:ascii="Cambria" w:hAnsi="Cambria" w:cs="Arial"/>
          <w:sz w:val="22"/>
          <w:szCs w:val="22"/>
        </w:rPr>
      </w:pPr>
    </w:p>
    <w:p w14:paraId="6D5F9AD2" w14:textId="608EBFB3" w:rsidR="002C2ED4" w:rsidRDefault="004A6014" w:rsidP="00A14787">
      <w:pPr>
        <w:pStyle w:val="Normal1"/>
        <w:contextualSpacing w:val="0"/>
        <w:jc w:val="both"/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</w:pPr>
      <w:r w:rsidRPr="006414F1">
        <w:rPr>
          <w:rFonts w:ascii="Cambria" w:hAnsi="Cambria" w:cs="Arial"/>
          <w:sz w:val="22"/>
          <w:szCs w:val="22"/>
          <w:highlight w:val="lightGray"/>
        </w:rPr>
        <w:t>Environment</w:t>
      </w:r>
      <w:r w:rsidRPr="006414F1">
        <w:rPr>
          <w:rFonts w:ascii="Cambria" w:hAnsi="Cambria" w:cs="Arial"/>
          <w:b w:val="0"/>
          <w:sz w:val="22"/>
          <w:szCs w:val="22"/>
        </w:rPr>
        <w:t xml:space="preserve">: </w:t>
      </w:r>
      <w:r w:rsidR="000F65C7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Golang</w:t>
      </w:r>
      <w:r w:rsidRPr="006414F1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 xml:space="preserve">, </w:t>
      </w:r>
      <w:r w:rsidR="000F65C7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GRPC</w:t>
      </w:r>
      <w:r w:rsidRPr="006414F1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 xml:space="preserve">, </w:t>
      </w:r>
      <w:proofErr w:type="spellStart"/>
      <w:r w:rsidRPr="006414F1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GoCD</w:t>
      </w:r>
      <w:proofErr w:type="spellEnd"/>
      <w:r w:rsidRPr="006414F1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 xml:space="preserve">, HTML5, CSS3, Es6, CLI, RDS, Bash, Nginx, JSON web token, MySQL, SQL, Elasticsearch, </w:t>
      </w:r>
      <w:r w:rsidR="000F65C7" w:rsidRPr="006414F1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Docker, Rest</w:t>
      </w:r>
      <w:r w:rsidRPr="006414F1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, JSON, MAVEN, JIRA, Jenkins, Mockito, GitHub, Linux, Agile, Scrum</w:t>
      </w:r>
      <w:r w:rsidR="00835C68">
        <w:rPr>
          <w:rFonts w:ascii="Cambria" w:eastAsia="Times New Roman" w:hAnsi="Cambria" w:cs="Arial"/>
          <w:b w:val="0"/>
          <w:color w:val="auto"/>
          <w:sz w:val="22"/>
          <w:szCs w:val="22"/>
          <w:lang w:eastAsia="ar-SA"/>
        </w:rPr>
        <w:t>.</w:t>
      </w:r>
    </w:p>
    <w:p w14:paraId="07C36759" w14:textId="77777777" w:rsidR="00A14787" w:rsidRPr="006414F1" w:rsidRDefault="00A14787" w:rsidP="00A14787">
      <w:pPr>
        <w:pStyle w:val="Normal1"/>
        <w:contextualSpacing w:val="0"/>
        <w:jc w:val="both"/>
        <w:rPr>
          <w:rFonts w:ascii="Cambria" w:hAnsi="Cambria" w:cs="Arial"/>
          <w:sz w:val="22"/>
          <w:szCs w:val="22"/>
        </w:rPr>
      </w:pPr>
    </w:p>
    <w:p w14:paraId="6E607AF3" w14:textId="77777777" w:rsidR="00D536B1" w:rsidRPr="006414F1" w:rsidRDefault="00822930" w:rsidP="00A341AB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>PAREXEL</w:t>
      </w:r>
      <w:r w:rsidR="00C9368A" w:rsidRPr="006414F1">
        <w:rPr>
          <w:rFonts w:ascii="Cambria" w:hAnsi="Cambria" w:cs="Arial"/>
          <w:b/>
          <w:sz w:val="22"/>
          <w:szCs w:val="22"/>
        </w:rPr>
        <w:t>, Billerica, MA</w:t>
      </w:r>
      <w:r w:rsidR="004573D1">
        <w:rPr>
          <w:rFonts w:ascii="Cambria" w:hAnsi="Cambria" w:cs="Arial"/>
          <w:b/>
          <w:sz w:val="22"/>
          <w:szCs w:val="22"/>
        </w:rPr>
        <w:t xml:space="preserve">                                                                                                                  </w:t>
      </w:r>
      <w:r w:rsidR="00A36151">
        <w:rPr>
          <w:rFonts w:ascii="Cambria" w:hAnsi="Cambria" w:cs="Arial"/>
          <w:b/>
          <w:sz w:val="22"/>
          <w:szCs w:val="22"/>
        </w:rPr>
        <w:tab/>
      </w:r>
      <w:r w:rsidR="00A36151">
        <w:rPr>
          <w:rFonts w:ascii="Cambria" w:hAnsi="Cambria" w:cs="Arial"/>
          <w:b/>
          <w:sz w:val="22"/>
          <w:szCs w:val="22"/>
        </w:rPr>
        <w:tab/>
      </w:r>
      <w:r w:rsidR="004573D1">
        <w:rPr>
          <w:rFonts w:ascii="Cambria" w:hAnsi="Cambria" w:cs="Arial"/>
          <w:b/>
          <w:sz w:val="22"/>
          <w:szCs w:val="22"/>
        </w:rPr>
        <w:t xml:space="preserve"> </w:t>
      </w:r>
      <w:r w:rsidR="00C9368A" w:rsidRPr="006414F1">
        <w:rPr>
          <w:rFonts w:ascii="Cambria" w:hAnsi="Cambria" w:cs="Arial"/>
          <w:b/>
          <w:sz w:val="22"/>
          <w:szCs w:val="22"/>
        </w:rPr>
        <w:t>Aug</w:t>
      </w:r>
      <w:r w:rsidR="00A67B55" w:rsidRPr="006414F1">
        <w:rPr>
          <w:rFonts w:ascii="Cambria" w:hAnsi="Cambria" w:cs="Arial"/>
          <w:b/>
          <w:sz w:val="22"/>
          <w:szCs w:val="22"/>
        </w:rPr>
        <w:t xml:space="preserve"> 201</w:t>
      </w:r>
      <w:r w:rsidR="00C9368A" w:rsidRPr="006414F1">
        <w:rPr>
          <w:rFonts w:ascii="Cambria" w:hAnsi="Cambria" w:cs="Arial"/>
          <w:b/>
          <w:sz w:val="22"/>
          <w:szCs w:val="22"/>
        </w:rPr>
        <w:t>7</w:t>
      </w:r>
      <w:r w:rsidR="004573D1">
        <w:rPr>
          <w:rFonts w:ascii="Cambria" w:hAnsi="Cambria" w:cs="Arial"/>
          <w:b/>
          <w:sz w:val="22"/>
          <w:szCs w:val="22"/>
        </w:rPr>
        <w:t xml:space="preserve"> </w:t>
      </w:r>
      <w:r w:rsidR="00D536B1" w:rsidRPr="006414F1">
        <w:rPr>
          <w:rFonts w:ascii="Cambria" w:hAnsi="Cambria" w:cs="Arial"/>
          <w:b/>
          <w:sz w:val="22"/>
          <w:szCs w:val="22"/>
        </w:rPr>
        <w:t xml:space="preserve">– </w:t>
      </w:r>
      <w:r w:rsidR="00C9368A" w:rsidRPr="006414F1">
        <w:rPr>
          <w:rFonts w:ascii="Cambria" w:hAnsi="Cambria" w:cs="Arial"/>
          <w:b/>
          <w:sz w:val="22"/>
          <w:szCs w:val="22"/>
        </w:rPr>
        <w:t>Jan</w:t>
      </w:r>
      <w:r w:rsidR="00A67B55" w:rsidRPr="006414F1">
        <w:rPr>
          <w:rFonts w:ascii="Cambria" w:hAnsi="Cambria" w:cs="Arial"/>
          <w:b/>
          <w:sz w:val="22"/>
          <w:szCs w:val="22"/>
        </w:rPr>
        <w:t xml:space="preserve"> 201</w:t>
      </w:r>
      <w:r w:rsidR="00C9368A" w:rsidRPr="006414F1">
        <w:rPr>
          <w:rFonts w:ascii="Cambria" w:hAnsi="Cambria" w:cs="Arial"/>
          <w:b/>
          <w:sz w:val="22"/>
          <w:szCs w:val="22"/>
        </w:rPr>
        <w:t>9</w:t>
      </w:r>
    </w:p>
    <w:p w14:paraId="0659B045" w14:textId="21E405F0" w:rsidR="00D536B1" w:rsidRPr="006414F1" w:rsidRDefault="00305DDA" w:rsidP="00A341AB">
      <w:pPr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Java/</w:t>
      </w:r>
      <w:r w:rsidR="000F65C7">
        <w:rPr>
          <w:rFonts w:ascii="Cambria" w:hAnsi="Cambria" w:cs="Arial"/>
          <w:b/>
          <w:sz w:val="22"/>
          <w:szCs w:val="22"/>
        </w:rPr>
        <w:t>Golang</w:t>
      </w:r>
      <w:r w:rsidR="00D536B1" w:rsidRPr="006414F1">
        <w:rPr>
          <w:rFonts w:ascii="Cambria" w:hAnsi="Cambria" w:cs="Arial"/>
          <w:b/>
          <w:sz w:val="22"/>
          <w:szCs w:val="22"/>
        </w:rPr>
        <w:t xml:space="preserve"> Developer </w:t>
      </w:r>
    </w:p>
    <w:p w14:paraId="39CC0170" w14:textId="77777777" w:rsidR="002C2ED4" w:rsidRPr="006414F1" w:rsidRDefault="002C2ED4" w:rsidP="00A341AB">
      <w:pPr>
        <w:jc w:val="both"/>
        <w:rPr>
          <w:rFonts w:ascii="Cambria" w:hAnsi="Cambria" w:cs="Arial"/>
          <w:sz w:val="22"/>
          <w:szCs w:val="22"/>
        </w:rPr>
      </w:pPr>
    </w:p>
    <w:p w14:paraId="625FEC45" w14:textId="77777777" w:rsidR="00C5295C" w:rsidRPr="006414F1" w:rsidRDefault="00E64D74" w:rsidP="006A367A">
      <w:pPr>
        <w:jc w:val="both"/>
        <w:rPr>
          <w:rFonts w:ascii="Cambria" w:hAnsi="Cambria" w:cs="Arial"/>
          <w:b/>
          <w:sz w:val="22"/>
          <w:szCs w:val="22"/>
          <w:highlight w:val="lightGray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 xml:space="preserve">Responsibilities: </w:t>
      </w:r>
    </w:p>
    <w:p w14:paraId="14F7F0F4" w14:textId="65BD23ED" w:rsidR="00C5295C" w:rsidRPr="006414F1" w:rsidRDefault="00C5295C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Created PDF reports using 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> and XML documents to send it to all customers at the end of month with internation</w:t>
      </w:r>
      <w:r w:rsidR="00F51F30" w:rsidRPr="006414F1">
        <w:rPr>
          <w:rFonts w:ascii="Cambria" w:hAnsi="Cambria" w:cs="Arial"/>
          <w:sz w:val="22"/>
          <w:szCs w:val="22"/>
        </w:rPr>
        <w:t>al</w:t>
      </w:r>
      <w:r w:rsidRPr="006414F1">
        <w:rPr>
          <w:rFonts w:ascii="Cambria" w:hAnsi="Cambria" w:cs="Arial"/>
          <w:sz w:val="22"/>
          <w:szCs w:val="22"/>
        </w:rPr>
        <w:t xml:space="preserve"> language support.</w:t>
      </w:r>
    </w:p>
    <w:p w14:paraId="06E38AF9" w14:textId="711B5573" w:rsidR="00C5295C" w:rsidRPr="006414F1" w:rsidRDefault="00C5295C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Backend proficiency using Node, Express, Google Go (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 xml:space="preserve">), </w:t>
      </w:r>
      <w:r w:rsidR="000F65C7">
        <w:rPr>
          <w:rFonts w:ascii="Cambria" w:hAnsi="Cambria" w:cs="Arial"/>
          <w:sz w:val="22"/>
          <w:szCs w:val="22"/>
        </w:rPr>
        <w:t>Golang</w:t>
      </w:r>
      <w:r w:rsidR="007D3E33" w:rsidRPr="006414F1">
        <w:rPr>
          <w:rFonts w:ascii="Cambria" w:hAnsi="Cambria" w:cs="Arial"/>
          <w:sz w:val="22"/>
          <w:szCs w:val="22"/>
        </w:rPr>
        <w:t xml:space="preserve">, Goroutine, Microservices, Channels, </w:t>
      </w:r>
      <w:r w:rsidR="000F65C7">
        <w:rPr>
          <w:rFonts w:ascii="Cambria" w:hAnsi="Cambria" w:cs="Arial"/>
          <w:sz w:val="22"/>
          <w:szCs w:val="22"/>
        </w:rPr>
        <w:t>Go-Kit</w:t>
      </w:r>
      <w:r w:rsidR="007D3E33" w:rsidRPr="006414F1">
        <w:rPr>
          <w:rFonts w:ascii="Cambria" w:hAnsi="Cambria" w:cs="Arial"/>
          <w:sz w:val="22"/>
          <w:szCs w:val="22"/>
        </w:rPr>
        <w:t xml:space="preserve">, ORM GORM, CLI, Gorilla Mux, </w:t>
      </w:r>
      <w:r w:rsidR="000F65C7">
        <w:rPr>
          <w:rFonts w:ascii="Cambria" w:hAnsi="Cambria" w:cs="Arial"/>
          <w:sz w:val="22"/>
          <w:szCs w:val="22"/>
        </w:rPr>
        <w:t>Go-Hystrix</w:t>
      </w:r>
      <w:r w:rsidR="007D3E33" w:rsidRPr="006414F1">
        <w:rPr>
          <w:rFonts w:ascii="Cambria" w:hAnsi="Cambria" w:cs="Arial"/>
          <w:sz w:val="22"/>
          <w:szCs w:val="22"/>
        </w:rPr>
        <w:t xml:space="preserve">, </w:t>
      </w:r>
      <w:r w:rsidR="00CB12C1" w:rsidRPr="006414F1">
        <w:rPr>
          <w:rFonts w:ascii="Cambria" w:hAnsi="Cambria" w:cs="Arial"/>
          <w:sz w:val="22"/>
          <w:szCs w:val="22"/>
        </w:rPr>
        <w:t>Mongo DB</w:t>
      </w:r>
      <w:r w:rsidR="000272E0">
        <w:rPr>
          <w:rFonts w:ascii="Cambria" w:hAnsi="Cambria" w:cs="Arial"/>
          <w:sz w:val="22"/>
          <w:szCs w:val="22"/>
        </w:rPr>
        <w:t>.</w:t>
      </w:r>
    </w:p>
    <w:p w14:paraId="456B0715" w14:textId="6CF9F5CB" w:rsidR="00C5295C" w:rsidRPr="006414F1" w:rsidRDefault="00C5295C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Designed and implemented </w:t>
      </w:r>
      <w:proofErr w:type="spellStart"/>
      <w:r w:rsidRPr="006414F1">
        <w:rPr>
          <w:rFonts w:ascii="Cambria" w:hAnsi="Cambria" w:cs="Arial"/>
          <w:sz w:val="22"/>
          <w:szCs w:val="22"/>
        </w:rPr>
        <w:t>lexer</w:t>
      </w:r>
      <w:proofErr w:type="spellEnd"/>
      <w:r w:rsidRPr="006414F1">
        <w:rPr>
          <w:rFonts w:ascii="Cambria" w:hAnsi="Cambria" w:cs="Arial"/>
          <w:sz w:val="22"/>
          <w:szCs w:val="22"/>
        </w:rPr>
        <w:t>/parser for specification test files in </w:t>
      </w:r>
      <w:r w:rsidR="000F65C7">
        <w:rPr>
          <w:rFonts w:ascii="Cambria" w:hAnsi="Cambria" w:cs="Arial"/>
          <w:sz w:val="22"/>
          <w:szCs w:val="22"/>
        </w:rPr>
        <w:t>Golang</w:t>
      </w:r>
      <w:r w:rsidR="007D3E33" w:rsidRPr="006414F1">
        <w:rPr>
          <w:rFonts w:ascii="Cambria" w:hAnsi="Cambria" w:cs="Arial"/>
          <w:sz w:val="22"/>
          <w:szCs w:val="22"/>
        </w:rPr>
        <w:t>,</w:t>
      </w:r>
      <w:r w:rsidR="000272E0">
        <w:rPr>
          <w:rFonts w:ascii="Cambria" w:hAnsi="Cambria" w:cs="Arial"/>
          <w:sz w:val="22"/>
          <w:szCs w:val="22"/>
        </w:rPr>
        <w:t xml:space="preserve"> </w:t>
      </w:r>
      <w:r w:rsidR="007D3E33" w:rsidRPr="006414F1">
        <w:rPr>
          <w:rFonts w:ascii="Cambria" w:hAnsi="Cambria" w:cs="Arial"/>
          <w:sz w:val="22"/>
          <w:szCs w:val="22"/>
        </w:rPr>
        <w:t xml:space="preserve">Goroutine, Microservices, Channels, </w:t>
      </w:r>
      <w:r w:rsidR="000F65C7">
        <w:rPr>
          <w:rFonts w:ascii="Cambria" w:hAnsi="Cambria" w:cs="Arial"/>
          <w:sz w:val="22"/>
          <w:szCs w:val="22"/>
        </w:rPr>
        <w:t>Go-Kit</w:t>
      </w:r>
      <w:r w:rsidR="007D3E33" w:rsidRPr="006414F1">
        <w:rPr>
          <w:rFonts w:ascii="Cambria" w:hAnsi="Cambria" w:cs="Arial"/>
          <w:sz w:val="22"/>
          <w:szCs w:val="22"/>
        </w:rPr>
        <w:t xml:space="preserve">, ORM GORM, CLI, Gorilla Mux, ginkgo, </w:t>
      </w:r>
      <w:r w:rsidR="0013693E">
        <w:rPr>
          <w:rFonts w:ascii="Cambria" w:hAnsi="Cambria" w:cs="Arial"/>
          <w:sz w:val="22"/>
          <w:szCs w:val="22"/>
        </w:rPr>
        <w:t>GRPC.</w:t>
      </w:r>
    </w:p>
    <w:p w14:paraId="35FB7E08" w14:textId="37AEA168" w:rsidR="00C5295C" w:rsidRPr="006414F1" w:rsidRDefault="00C5295C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Contributed source code in 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> to developing an automation framework for AWS CFN.</w:t>
      </w:r>
    </w:p>
    <w:p w14:paraId="0C1EC4BD" w14:textId="56E70AD6" w:rsidR="00855DBE" w:rsidRPr="006414F1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Applications FXML and Scene Builder mainly provide User interface developed on scene builder and </w:t>
      </w:r>
      <w:r w:rsidR="00CB12C1" w:rsidRPr="006414F1">
        <w:rPr>
          <w:rFonts w:ascii="Cambria" w:hAnsi="Cambria" w:cs="Arial"/>
          <w:sz w:val="22"/>
          <w:szCs w:val="22"/>
        </w:rPr>
        <w:t>J</w:t>
      </w:r>
      <w:r w:rsidRPr="006414F1">
        <w:rPr>
          <w:rFonts w:ascii="Cambria" w:hAnsi="Cambria" w:cs="Arial"/>
          <w:sz w:val="22"/>
          <w:szCs w:val="22"/>
        </w:rPr>
        <w:t>ava-</w:t>
      </w:r>
      <w:r w:rsidR="00CB12C1" w:rsidRPr="006414F1">
        <w:rPr>
          <w:rFonts w:ascii="Cambria" w:hAnsi="Cambria" w:cs="Arial"/>
          <w:sz w:val="22"/>
          <w:szCs w:val="22"/>
        </w:rPr>
        <w:t>FX</w:t>
      </w:r>
      <w:r w:rsidRPr="006414F1">
        <w:rPr>
          <w:rFonts w:ascii="Cambria" w:hAnsi="Cambria" w:cs="Arial"/>
          <w:sz w:val="22"/>
          <w:szCs w:val="22"/>
        </w:rPr>
        <w:t xml:space="preserve"> and all backend processing is done using java on spring </w:t>
      </w:r>
      <w:r w:rsidR="0013693E" w:rsidRPr="006414F1">
        <w:rPr>
          <w:rFonts w:ascii="Cambria" w:hAnsi="Cambria" w:cs="Arial"/>
          <w:sz w:val="22"/>
          <w:szCs w:val="22"/>
        </w:rPr>
        <w:t>boot.</w:t>
      </w:r>
      <w:r w:rsidRPr="006414F1">
        <w:rPr>
          <w:rFonts w:ascii="Cambria" w:hAnsi="Cambria" w:cs="Arial"/>
          <w:sz w:val="22"/>
          <w:szCs w:val="22"/>
        </w:rPr>
        <w:t> </w:t>
      </w:r>
    </w:p>
    <w:p w14:paraId="136E333F" w14:textId="77777777" w:rsidR="00855DBE" w:rsidRPr="006414F1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Development and Implementation of various technologies like Java, Servlets, JSP, Html5, Hibernate, Spring-MVC, Maven and Spring-IOC. </w:t>
      </w:r>
    </w:p>
    <w:p w14:paraId="05B0AE4A" w14:textId="77777777" w:rsidR="00855DBE" w:rsidRPr="006414F1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Worked on various e commerce projects in Struts, Spring and Hibernate Frameworks. </w:t>
      </w:r>
    </w:p>
    <w:p w14:paraId="661AFB69" w14:textId="48BEBC8D" w:rsidR="00855DBE" w:rsidRPr="006414F1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Proficiency in Java, J2EE, SQL, Android and the latest frameworks like JSF, Spring, Hibernate, MySQL 5.6, MS SQL 12, Oracle 12g, Jasper Reports (JRXML), Liquibase, SVN, Jenkins &amp; Mantis. </w:t>
      </w:r>
    </w:p>
    <w:p w14:paraId="12C87454" w14:textId="77777777" w:rsidR="00855DBE" w:rsidRPr="006414F1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A website dealing specifically to reserve bus tickets to know where and all bus service is </w:t>
      </w:r>
      <w:r w:rsidR="00A035DF" w:rsidRPr="006414F1">
        <w:rPr>
          <w:rFonts w:ascii="Cambria" w:hAnsi="Cambria" w:cs="Arial"/>
          <w:sz w:val="22"/>
          <w:szCs w:val="22"/>
        </w:rPr>
        <w:t>providing</w:t>
      </w:r>
      <w:r w:rsidRPr="006414F1">
        <w:rPr>
          <w:rFonts w:ascii="Cambria" w:hAnsi="Cambria" w:cs="Arial"/>
          <w:sz w:val="22"/>
          <w:szCs w:val="22"/>
        </w:rPr>
        <w:t xml:space="preserve">, cost reduction and easy to access of place to travel around using </w:t>
      </w:r>
      <w:r w:rsidR="007D3E33" w:rsidRPr="006414F1">
        <w:rPr>
          <w:rFonts w:ascii="Cambria" w:hAnsi="Cambria" w:cs="Arial"/>
          <w:sz w:val="22"/>
          <w:szCs w:val="22"/>
        </w:rPr>
        <w:t xml:space="preserve">AWS, DynamoDB, Google Cloud Platform, Bash, </w:t>
      </w:r>
      <w:r w:rsidR="006A367A" w:rsidRPr="006414F1">
        <w:rPr>
          <w:rFonts w:ascii="Cambria" w:hAnsi="Cambria" w:cs="Arial"/>
          <w:sz w:val="22"/>
          <w:szCs w:val="22"/>
        </w:rPr>
        <w:t xml:space="preserve">and </w:t>
      </w:r>
      <w:r w:rsidR="001A3B8A" w:rsidRPr="006414F1">
        <w:rPr>
          <w:rFonts w:ascii="Cambria" w:hAnsi="Cambria" w:cs="Arial"/>
          <w:sz w:val="22"/>
          <w:szCs w:val="22"/>
        </w:rPr>
        <w:t>Erlang</w:t>
      </w:r>
    </w:p>
    <w:p w14:paraId="2F237004" w14:textId="38F1AA25" w:rsidR="00855DBE" w:rsidRPr="006414F1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Designed various websites </w:t>
      </w:r>
      <w:r w:rsidR="007D3E33" w:rsidRPr="006414F1">
        <w:rPr>
          <w:rFonts w:ascii="Cambria" w:hAnsi="Cambria" w:cs="Arial"/>
          <w:sz w:val="22"/>
          <w:szCs w:val="22"/>
        </w:rPr>
        <w:t xml:space="preserve">using </w:t>
      </w:r>
      <w:r w:rsidR="009032C1" w:rsidRPr="006414F1">
        <w:rPr>
          <w:rFonts w:ascii="Cambria" w:hAnsi="Cambria" w:cs="Arial"/>
          <w:sz w:val="22"/>
          <w:szCs w:val="22"/>
        </w:rPr>
        <w:t>bootstrap.js.</w:t>
      </w:r>
      <w:r w:rsidRPr="006414F1">
        <w:rPr>
          <w:rFonts w:ascii="Cambria" w:hAnsi="Cambria" w:cs="Arial"/>
          <w:sz w:val="22"/>
          <w:szCs w:val="22"/>
        </w:rPr>
        <w:t> </w:t>
      </w:r>
    </w:p>
    <w:p w14:paraId="7D8D1773" w14:textId="77777777" w:rsidR="00855DBE" w:rsidRPr="006414F1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lastRenderedPageBreak/>
        <w:t>Expertise in installing DB2 on Linux, UNIX and Windows OS. </w:t>
      </w:r>
    </w:p>
    <w:p w14:paraId="28C99A5A" w14:textId="77777777" w:rsidR="00855DBE" w:rsidRPr="006414F1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Create and consume the data services for the various ABAP CRUD operations. </w:t>
      </w:r>
    </w:p>
    <w:p w14:paraId="59334709" w14:textId="77777777" w:rsidR="00855DBE" w:rsidRPr="00691875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>Developed materialized views for Report generation based on remote data and data replication in distributed environments using PL/SQL </w:t>
      </w:r>
    </w:p>
    <w:p w14:paraId="1F390408" w14:textId="6F207620" w:rsidR="006A367A" w:rsidRPr="00691875" w:rsidRDefault="006A367A" w:rsidP="006A367A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 xml:space="preserve">Developed new </w:t>
      </w:r>
      <w:r w:rsidRPr="00691875">
        <w:rPr>
          <w:rFonts w:ascii="Cambria" w:hAnsi="Cambria" w:cs="Arial"/>
          <w:bCs/>
          <w:sz w:val="22"/>
          <w:szCs w:val="22"/>
        </w:rPr>
        <w:t>RESTful API</w:t>
      </w:r>
      <w:r w:rsidRPr="00691875">
        <w:rPr>
          <w:rFonts w:ascii="Cambria" w:hAnsi="Cambria" w:cs="Arial"/>
          <w:sz w:val="22"/>
          <w:szCs w:val="22"/>
        </w:rPr>
        <w:t xml:space="preserve"> services that work as a middleware between our application and third-party APIs that we will used using </w:t>
      </w:r>
      <w:r w:rsidR="000F65C7">
        <w:rPr>
          <w:rFonts w:ascii="Cambria" w:hAnsi="Cambria" w:cs="Arial"/>
          <w:sz w:val="22"/>
          <w:szCs w:val="22"/>
        </w:rPr>
        <w:t>Golang</w:t>
      </w:r>
      <w:r w:rsidRPr="00691875">
        <w:rPr>
          <w:rFonts w:ascii="Cambria" w:hAnsi="Cambria" w:cs="Arial"/>
          <w:sz w:val="22"/>
          <w:szCs w:val="22"/>
        </w:rPr>
        <w:t>.</w:t>
      </w:r>
    </w:p>
    <w:p w14:paraId="695C5FA0" w14:textId="51A2F256" w:rsidR="006A367A" w:rsidRPr="00691875" w:rsidRDefault="006A367A" w:rsidP="006A367A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bCs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 xml:space="preserve">Used </w:t>
      </w:r>
      <w:r w:rsidR="000F65C7">
        <w:rPr>
          <w:rFonts w:ascii="Cambria" w:hAnsi="Cambria" w:cs="Arial"/>
          <w:sz w:val="22"/>
          <w:szCs w:val="22"/>
        </w:rPr>
        <w:t>Golang</w:t>
      </w:r>
      <w:r w:rsidRPr="00691875">
        <w:rPr>
          <w:rFonts w:ascii="Cambria" w:hAnsi="Cambria" w:cs="Arial"/>
          <w:sz w:val="22"/>
          <w:szCs w:val="22"/>
        </w:rPr>
        <w:t xml:space="preserve"> to log the different host system event and alert information to </w:t>
      </w:r>
      <w:r w:rsidRPr="00691875">
        <w:rPr>
          <w:rFonts w:ascii="Cambria" w:hAnsi="Cambria" w:cs="Arial"/>
          <w:bCs/>
          <w:sz w:val="22"/>
          <w:szCs w:val="22"/>
        </w:rPr>
        <w:t>Mongo database.  </w:t>
      </w:r>
    </w:p>
    <w:p w14:paraId="17CD6A39" w14:textId="77777777" w:rsidR="006A367A" w:rsidRPr="00691875" w:rsidRDefault="006A367A" w:rsidP="006A367A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 xml:space="preserve">Contributed source code in </w:t>
      </w:r>
      <w:r w:rsidRPr="00691875">
        <w:rPr>
          <w:rFonts w:ascii="Cambria" w:hAnsi="Cambria" w:cs="Arial"/>
          <w:bCs/>
          <w:sz w:val="22"/>
          <w:szCs w:val="22"/>
        </w:rPr>
        <w:t>Goroutine</w:t>
      </w:r>
      <w:r w:rsidRPr="00691875">
        <w:rPr>
          <w:rFonts w:ascii="Cambria" w:hAnsi="Cambria" w:cs="Arial"/>
          <w:sz w:val="22"/>
          <w:szCs w:val="22"/>
        </w:rPr>
        <w:t xml:space="preserve"> to developing an automation framework.</w:t>
      </w:r>
    </w:p>
    <w:p w14:paraId="3E70D22A" w14:textId="77777777" w:rsidR="006A367A" w:rsidRPr="00691875" w:rsidRDefault="006A367A" w:rsidP="006A367A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 xml:space="preserve">Worked on tools like </w:t>
      </w:r>
      <w:r w:rsidRPr="00691875">
        <w:rPr>
          <w:rFonts w:ascii="Cambria" w:hAnsi="Cambria" w:cs="Arial"/>
          <w:bCs/>
          <w:sz w:val="22"/>
          <w:szCs w:val="22"/>
        </w:rPr>
        <w:t>Stringer</w:t>
      </w:r>
      <w:r w:rsidRPr="00691875">
        <w:rPr>
          <w:rFonts w:ascii="Cambria" w:hAnsi="Cambria" w:cs="Arial"/>
          <w:sz w:val="22"/>
          <w:szCs w:val="22"/>
        </w:rPr>
        <w:t xml:space="preserve"> to automate the creation of methods.</w:t>
      </w:r>
    </w:p>
    <w:p w14:paraId="093B7DB6" w14:textId="3BF46111" w:rsidR="006A367A" w:rsidRPr="00691875" w:rsidRDefault="006A367A" w:rsidP="006A367A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 xml:space="preserve">Developed microservices in </w:t>
      </w:r>
      <w:r w:rsidR="000F65C7">
        <w:rPr>
          <w:rFonts w:ascii="Cambria" w:hAnsi="Cambria" w:cs="Arial"/>
          <w:bCs/>
          <w:sz w:val="22"/>
          <w:szCs w:val="22"/>
        </w:rPr>
        <w:t>Golang</w:t>
      </w:r>
      <w:r w:rsidRPr="00691875">
        <w:rPr>
          <w:rFonts w:ascii="Cambria" w:hAnsi="Cambria" w:cs="Arial"/>
          <w:sz w:val="22"/>
          <w:szCs w:val="22"/>
        </w:rPr>
        <w:t xml:space="preserve"> to process various data from different databases like </w:t>
      </w:r>
      <w:r w:rsidRPr="00691875">
        <w:rPr>
          <w:rFonts w:ascii="Cambria" w:hAnsi="Cambria" w:cs="Arial"/>
          <w:bCs/>
          <w:sz w:val="22"/>
          <w:szCs w:val="22"/>
        </w:rPr>
        <w:t>Mongo and UMV</w:t>
      </w:r>
      <w:r w:rsidRPr="00691875">
        <w:rPr>
          <w:rFonts w:ascii="Cambria" w:hAnsi="Cambria" w:cs="Arial"/>
          <w:sz w:val="22"/>
          <w:szCs w:val="22"/>
        </w:rPr>
        <w:t>.</w:t>
      </w:r>
    </w:p>
    <w:p w14:paraId="4A526A89" w14:textId="77777777" w:rsidR="006A367A" w:rsidRPr="00691875" w:rsidRDefault="006A367A" w:rsidP="006A367A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 xml:space="preserve">Designed configurable </w:t>
      </w:r>
      <w:r w:rsidRPr="00691875">
        <w:rPr>
          <w:rFonts w:ascii="Cambria" w:hAnsi="Cambria" w:cs="Arial"/>
          <w:bCs/>
          <w:sz w:val="22"/>
          <w:szCs w:val="22"/>
        </w:rPr>
        <w:t>REST APIs</w:t>
      </w:r>
      <w:r w:rsidRPr="00691875">
        <w:rPr>
          <w:rFonts w:ascii="Cambria" w:hAnsi="Cambria" w:cs="Arial"/>
          <w:sz w:val="22"/>
          <w:szCs w:val="22"/>
        </w:rPr>
        <w:t xml:space="preserve"> on demand using Go. Worked on numerous go frameworks.  </w:t>
      </w:r>
    </w:p>
    <w:p w14:paraId="56CDE52E" w14:textId="77777777" w:rsidR="00855DBE" w:rsidRPr="00691875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>It is an ecommerce handmade product website. Different category of craft is available. Also contain web pages customers, product, wish list and order details using JDBC </w:t>
      </w:r>
    </w:p>
    <w:p w14:paraId="33DE06A1" w14:textId="77777777" w:rsidR="00855DBE" w:rsidRPr="00691875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 xml:space="preserve">Experience in upgrading the </w:t>
      </w:r>
      <w:r w:rsidR="00982757" w:rsidRPr="00691875">
        <w:rPr>
          <w:rFonts w:ascii="Cambria" w:hAnsi="Cambria" w:cs="Arial"/>
          <w:sz w:val="22"/>
          <w:szCs w:val="22"/>
        </w:rPr>
        <w:t>mongo DB</w:t>
      </w:r>
      <w:r w:rsidRPr="00691875">
        <w:rPr>
          <w:rFonts w:ascii="Cambria" w:hAnsi="Cambria" w:cs="Arial"/>
          <w:sz w:val="22"/>
          <w:szCs w:val="22"/>
        </w:rPr>
        <w:t xml:space="preserve"> n a cluster with zero downtime.</w:t>
      </w:r>
    </w:p>
    <w:p w14:paraId="67B11E0F" w14:textId="77777777" w:rsidR="00855DBE" w:rsidRPr="00691875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 xml:space="preserve">Coordinated with software development teams for fixing technical issues related to </w:t>
      </w:r>
      <w:r w:rsidR="00507319" w:rsidRPr="00691875">
        <w:rPr>
          <w:rFonts w:ascii="Cambria" w:hAnsi="Cambria" w:cs="Arial"/>
          <w:sz w:val="22"/>
          <w:szCs w:val="22"/>
        </w:rPr>
        <w:t xml:space="preserve">mongo </w:t>
      </w:r>
      <w:r w:rsidR="00513D34" w:rsidRPr="00691875">
        <w:rPr>
          <w:rFonts w:ascii="Cambria" w:hAnsi="Cambria" w:cs="Arial"/>
          <w:sz w:val="22"/>
          <w:szCs w:val="22"/>
        </w:rPr>
        <w:t>D</w:t>
      </w:r>
      <w:r w:rsidR="00507319" w:rsidRPr="00691875">
        <w:rPr>
          <w:rFonts w:ascii="Cambria" w:hAnsi="Cambria" w:cs="Arial"/>
          <w:sz w:val="22"/>
          <w:szCs w:val="22"/>
        </w:rPr>
        <w:t>B</w:t>
      </w:r>
      <w:r w:rsidRPr="00691875">
        <w:rPr>
          <w:rFonts w:ascii="Cambria" w:hAnsi="Cambria" w:cs="Arial"/>
          <w:sz w:val="22"/>
          <w:szCs w:val="22"/>
        </w:rPr>
        <w:t>. </w:t>
      </w:r>
    </w:p>
    <w:p w14:paraId="10DB21E9" w14:textId="77777777" w:rsidR="00855DBE" w:rsidRPr="00691875" w:rsidRDefault="00855DBE" w:rsidP="00530804">
      <w:pPr>
        <w:numPr>
          <w:ilvl w:val="0"/>
          <w:numId w:val="14"/>
        </w:numPr>
        <w:suppressAutoHyphens w:val="0"/>
        <w:jc w:val="both"/>
        <w:rPr>
          <w:rFonts w:ascii="Cambria" w:hAnsi="Cambria" w:cs="Arial"/>
          <w:sz w:val="22"/>
          <w:szCs w:val="22"/>
        </w:rPr>
      </w:pPr>
      <w:r w:rsidRPr="00691875">
        <w:rPr>
          <w:rFonts w:ascii="Cambria" w:hAnsi="Cambria" w:cs="Arial"/>
          <w:sz w:val="22"/>
          <w:szCs w:val="22"/>
        </w:rPr>
        <w:t>Designed and Developed Web Services using RESTful with Apache CXF, JAX-RS/Jersey, JAX-WS, XML and JSON. </w:t>
      </w:r>
    </w:p>
    <w:p w14:paraId="41B08FCE" w14:textId="77777777" w:rsidR="00855DBE" w:rsidRPr="006414F1" w:rsidRDefault="00855DBE" w:rsidP="00B65558">
      <w:pPr>
        <w:jc w:val="both"/>
        <w:rPr>
          <w:rFonts w:ascii="Cambria" w:hAnsi="Cambria" w:cs="Arial"/>
          <w:sz w:val="22"/>
          <w:szCs w:val="22"/>
        </w:rPr>
      </w:pPr>
    </w:p>
    <w:p w14:paraId="2D89B977" w14:textId="12BA4AFF" w:rsidR="004A6014" w:rsidRPr="006414F1" w:rsidRDefault="004A6014" w:rsidP="004A6014">
      <w:pPr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>Environment</w:t>
      </w:r>
      <w:r w:rsidRPr="006414F1">
        <w:rPr>
          <w:rFonts w:ascii="Cambria" w:hAnsi="Cambria" w:cs="Arial"/>
          <w:sz w:val="22"/>
          <w:szCs w:val="22"/>
        </w:rPr>
        <w:t xml:space="preserve">: </w:t>
      </w:r>
      <w:r w:rsidR="000F65C7">
        <w:rPr>
          <w:rFonts w:ascii="Cambria" w:hAnsi="Cambria" w:cs="Arial"/>
          <w:sz w:val="22"/>
          <w:szCs w:val="22"/>
        </w:rPr>
        <w:t>Golang</w:t>
      </w:r>
      <w:r w:rsidRPr="006414F1">
        <w:rPr>
          <w:rFonts w:ascii="Cambria" w:hAnsi="Cambria" w:cs="Arial"/>
          <w:sz w:val="22"/>
          <w:szCs w:val="22"/>
        </w:rPr>
        <w:t>,</w:t>
      </w:r>
      <w:r w:rsidR="000272E0">
        <w:rPr>
          <w:rFonts w:ascii="Cambria" w:hAnsi="Cambria" w:cs="Arial"/>
          <w:sz w:val="22"/>
          <w:szCs w:val="22"/>
        </w:rPr>
        <w:t xml:space="preserve"> </w:t>
      </w:r>
      <w:r w:rsidRPr="006414F1">
        <w:rPr>
          <w:rFonts w:ascii="Cambria" w:hAnsi="Cambria" w:cs="Arial"/>
          <w:sz w:val="22"/>
          <w:szCs w:val="22"/>
        </w:rPr>
        <w:t>Spring Boot, Microservices,</w:t>
      </w:r>
      <w:r w:rsidR="00427407">
        <w:rPr>
          <w:rFonts w:ascii="Cambria" w:hAnsi="Cambria" w:cs="Arial"/>
          <w:sz w:val="22"/>
          <w:szCs w:val="22"/>
        </w:rPr>
        <w:t xml:space="preserve"> </w:t>
      </w:r>
      <w:r w:rsidRPr="006414F1">
        <w:rPr>
          <w:rFonts w:ascii="Cambria" w:hAnsi="Cambria" w:cs="Arial"/>
          <w:sz w:val="22"/>
          <w:szCs w:val="22"/>
        </w:rPr>
        <w:t>JavaScript, Bootstrap,</w:t>
      </w:r>
      <w:r w:rsidR="00427407">
        <w:rPr>
          <w:rFonts w:ascii="Cambria" w:hAnsi="Cambria" w:cs="Arial"/>
          <w:sz w:val="22"/>
          <w:szCs w:val="22"/>
        </w:rPr>
        <w:t xml:space="preserve"> </w:t>
      </w:r>
      <w:r w:rsidRPr="006414F1">
        <w:rPr>
          <w:rFonts w:ascii="Cambria" w:hAnsi="Cambria" w:cs="Arial"/>
          <w:sz w:val="22"/>
          <w:szCs w:val="22"/>
        </w:rPr>
        <w:t>Bash, Erlang,</w:t>
      </w:r>
      <w:r w:rsidR="00427407">
        <w:rPr>
          <w:rFonts w:ascii="Cambria" w:hAnsi="Cambria" w:cs="Arial"/>
          <w:sz w:val="22"/>
          <w:szCs w:val="22"/>
        </w:rPr>
        <w:t xml:space="preserve"> </w:t>
      </w:r>
      <w:r w:rsidRPr="006414F1">
        <w:rPr>
          <w:rFonts w:ascii="Cambria" w:hAnsi="Cambria" w:cs="Arial"/>
          <w:sz w:val="22"/>
          <w:szCs w:val="22"/>
        </w:rPr>
        <w:t xml:space="preserve">Java, Spring, </w:t>
      </w:r>
      <w:r w:rsidR="00427407" w:rsidRPr="006414F1">
        <w:rPr>
          <w:rFonts w:ascii="Cambria" w:hAnsi="Cambria" w:cs="Arial"/>
          <w:sz w:val="22"/>
          <w:szCs w:val="22"/>
        </w:rPr>
        <w:t>Hibernate, Docker</w:t>
      </w:r>
      <w:r w:rsidRPr="006414F1">
        <w:rPr>
          <w:rFonts w:ascii="Cambria" w:hAnsi="Cambria" w:cs="Arial"/>
          <w:sz w:val="22"/>
          <w:szCs w:val="22"/>
        </w:rPr>
        <w:t>, Elasticsearch, JSON web token, SSO/SAML, MySQL, JSON, Jira, Jenkins, Eclipse, Git, SVN, Linux, Agile, Scrum</w:t>
      </w:r>
      <w:r w:rsidR="00735795">
        <w:rPr>
          <w:rFonts w:ascii="Cambria" w:hAnsi="Cambria" w:cs="Arial"/>
          <w:sz w:val="22"/>
          <w:szCs w:val="22"/>
        </w:rPr>
        <w:t>.</w:t>
      </w:r>
    </w:p>
    <w:p w14:paraId="179CC5BA" w14:textId="77777777" w:rsidR="00600E0B" w:rsidRPr="006414F1" w:rsidRDefault="00600E0B" w:rsidP="00B65558">
      <w:pPr>
        <w:jc w:val="both"/>
        <w:rPr>
          <w:rFonts w:ascii="Cambria" w:hAnsi="Cambria" w:cs="Arial"/>
          <w:sz w:val="22"/>
          <w:szCs w:val="22"/>
        </w:rPr>
      </w:pPr>
    </w:p>
    <w:p w14:paraId="745A2C96" w14:textId="77777777" w:rsidR="001F79AA" w:rsidRPr="006414F1" w:rsidRDefault="00D7536C" w:rsidP="00A341AB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>State Street, Boston, MA</w:t>
      </w:r>
      <w:r w:rsidR="004573D1">
        <w:rPr>
          <w:rFonts w:ascii="Cambria" w:hAnsi="Cambria" w:cs="Arial"/>
          <w:b/>
          <w:sz w:val="22"/>
          <w:szCs w:val="22"/>
        </w:rPr>
        <w:t xml:space="preserve">                                                                                                   </w:t>
      </w:r>
      <w:r w:rsidR="00BF61CA">
        <w:rPr>
          <w:rFonts w:ascii="Cambria" w:hAnsi="Cambria" w:cs="Arial"/>
          <w:b/>
          <w:sz w:val="22"/>
          <w:szCs w:val="22"/>
        </w:rPr>
        <w:tab/>
      </w:r>
      <w:r w:rsidR="00BF61CA">
        <w:rPr>
          <w:rFonts w:ascii="Cambria" w:hAnsi="Cambria" w:cs="Arial"/>
          <w:b/>
          <w:sz w:val="22"/>
          <w:szCs w:val="22"/>
        </w:rPr>
        <w:tab/>
      </w:r>
      <w:r w:rsidR="00BF61CA">
        <w:rPr>
          <w:rFonts w:ascii="Cambria" w:hAnsi="Cambria" w:cs="Arial"/>
          <w:b/>
          <w:sz w:val="22"/>
          <w:szCs w:val="22"/>
        </w:rPr>
        <w:tab/>
      </w:r>
      <w:r w:rsidRPr="006414F1">
        <w:rPr>
          <w:rFonts w:ascii="Cambria" w:hAnsi="Cambria" w:cs="Arial"/>
          <w:b/>
          <w:sz w:val="22"/>
          <w:szCs w:val="22"/>
        </w:rPr>
        <w:t>Feb 2016 – July 2017</w:t>
      </w:r>
    </w:p>
    <w:p w14:paraId="426D634A" w14:textId="77777777" w:rsidR="001F79AA" w:rsidRPr="006414F1" w:rsidRDefault="001F79AA" w:rsidP="00A341AB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 xml:space="preserve">Java Developer </w:t>
      </w:r>
    </w:p>
    <w:p w14:paraId="7986DDD4" w14:textId="77777777" w:rsidR="000A0146" w:rsidRPr="006414F1" w:rsidRDefault="000A0146" w:rsidP="00A341AB">
      <w:pPr>
        <w:jc w:val="both"/>
        <w:rPr>
          <w:rFonts w:ascii="Cambria" w:hAnsi="Cambria" w:cs="Arial"/>
          <w:b/>
          <w:sz w:val="22"/>
          <w:szCs w:val="22"/>
          <w:highlight w:val="lightGray"/>
        </w:rPr>
      </w:pPr>
    </w:p>
    <w:p w14:paraId="45F906F3" w14:textId="77777777" w:rsidR="00E45BDE" w:rsidRPr="006414F1" w:rsidRDefault="00E45BDE" w:rsidP="00A341AB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>Responsibilities:</w:t>
      </w:r>
    </w:p>
    <w:p w14:paraId="7D8C78B5" w14:textId="77777777" w:rsidR="00D7440E" w:rsidRDefault="00D7440E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Extensive involve in analyzing</w:t>
      </w:r>
      <w:r w:rsidR="00835C68">
        <w:rPr>
          <w:rFonts w:ascii="Cambria" w:hAnsi="Cambria" w:cs="Arial"/>
          <w:sz w:val="22"/>
          <w:szCs w:val="22"/>
        </w:rPr>
        <w:t xml:space="preserve"> business requirement and discussion with business users.</w:t>
      </w:r>
    </w:p>
    <w:p w14:paraId="10FFAF31" w14:textId="77777777" w:rsidR="00835C68" w:rsidRPr="00D41785" w:rsidRDefault="00835C68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Implemented and worked on claims processing, fraud analysis and reports generations in the application.</w:t>
      </w:r>
    </w:p>
    <w:p w14:paraId="3BF0B2F5" w14:textId="02770BC7" w:rsidR="00740206" w:rsidRPr="00D41785" w:rsidRDefault="00740206" w:rsidP="00740206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D41785">
        <w:rPr>
          <w:rFonts w:ascii="Cambria" w:hAnsi="Cambria" w:cs="Arial"/>
          <w:sz w:val="22"/>
          <w:szCs w:val="22"/>
        </w:rPr>
        <w:t xml:space="preserve">Developed IBATIS config files for SYBASE D.B tables, stored </w:t>
      </w:r>
      <w:r w:rsidR="000F65C7" w:rsidRPr="00D41785">
        <w:rPr>
          <w:rFonts w:ascii="Cambria" w:hAnsi="Cambria" w:cs="Arial"/>
          <w:sz w:val="22"/>
          <w:szCs w:val="22"/>
        </w:rPr>
        <w:t>process.</w:t>
      </w:r>
    </w:p>
    <w:p w14:paraId="1C0E37C6" w14:textId="77777777" w:rsidR="00740206" w:rsidRPr="00D41785" w:rsidRDefault="00740206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D41785">
        <w:rPr>
          <w:rFonts w:ascii="Cambria" w:hAnsi="Cambria" w:cs="Arial"/>
          <w:sz w:val="22"/>
          <w:szCs w:val="22"/>
        </w:rPr>
        <w:t>Developed complex Web based UI using Struts, Ajax and Java Script.</w:t>
      </w:r>
    </w:p>
    <w:p w14:paraId="687E6771" w14:textId="77777777" w:rsidR="00740206" w:rsidRPr="00D41785" w:rsidRDefault="00740206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D41785">
        <w:rPr>
          <w:rFonts w:ascii="Cambria" w:hAnsi="Cambria" w:cs="Arial"/>
          <w:sz w:val="22"/>
          <w:szCs w:val="22"/>
        </w:rPr>
        <w:t xml:space="preserve">Developed web-based customer management software using </w:t>
      </w:r>
      <w:proofErr w:type="spellStart"/>
      <w:r w:rsidRPr="00D41785">
        <w:rPr>
          <w:rFonts w:ascii="Cambria" w:hAnsi="Cambria" w:cs="Arial"/>
          <w:sz w:val="22"/>
          <w:szCs w:val="22"/>
        </w:rPr>
        <w:t>Facelets</w:t>
      </w:r>
      <w:proofErr w:type="spellEnd"/>
      <w:r w:rsidRPr="00D41785">
        <w:rPr>
          <w:rFonts w:ascii="Cambria" w:hAnsi="Cambria" w:cs="Arial"/>
          <w:sz w:val="22"/>
          <w:szCs w:val="22"/>
        </w:rPr>
        <w:t xml:space="preserve">, </w:t>
      </w:r>
      <w:proofErr w:type="spellStart"/>
      <w:r w:rsidRPr="00D41785">
        <w:rPr>
          <w:rFonts w:ascii="Cambria" w:hAnsi="Cambria" w:cs="Arial"/>
          <w:sz w:val="22"/>
          <w:szCs w:val="22"/>
        </w:rPr>
        <w:t>Icefaces</w:t>
      </w:r>
      <w:proofErr w:type="spellEnd"/>
      <w:r w:rsidRPr="00D41785">
        <w:rPr>
          <w:rFonts w:ascii="Cambria" w:hAnsi="Cambria" w:cs="Arial"/>
          <w:sz w:val="22"/>
          <w:szCs w:val="22"/>
        </w:rPr>
        <w:t xml:space="preserve"> and JSF</w:t>
      </w:r>
    </w:p>
    <w:p w14:paraId="545342F3" w14:textId="41A77B59" w:rsidR="00740206" w:rsidRPr="00D41785" w:rsidRDefault="00740206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D41785">
        <w:rPr>
          <w:rFonts w:ascii="Cambria" w:hAnsi="Cambria" w:cs="Arial"/>
          <w:sz w:val="22"/>
          <w:szCs w:val="22"/>
        </w:rPr>
        <w:t xml:space="preserve">Development of java interfaces for different function calls which convert the webservice calls into EJB calls to the legacy </w:t>
      </w:r>
      <w:r w:rsidR="000F65C7" w:rsidRPr="00D41785">
        <w:rPr>
          <w:rFonts w:ascii="Cambria" w:hAnsi="Cambria" w:cs="Arial"/>
          <w:sz w:val="22"/>
          <w:szCs w:val="22"/>
        </w:rPr>
        <w:t>system.</w:t>
      </w:r>
    </w:p>
    <w:p w14:paraId="193C4982" w14:textId="3B21C317" w:rsidR="00740206" w:rsidRPr="00D41785" w:rsidRDefault="00740206" w:rsidP="00740206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D41785">
        <w:rPr>
          <w:rFonts w:ascii="Cambria" w:hAnsi="Cambria" w:cs="Arial"/>
          <w:sz w:val="22"/>
          <w:szCs w:val="22"/>
        </w:rPr>
        <w:t xml:space="preserve">Developed the UI panels using JSF, XHTML, CSS, DOJO and </w:t>
      </w:r>
      <w:r w:rsidR="000F65C7" w:rsidRPr="00D41785">
        <w:rPr>
          <w:rFonts w:ascii="Cambria" w:hAnsi="Cambria" w:cs="Arial"/>
          <w:sz w:val="22"/>
          <w:szCs w:val="22"/>
        </w:rPr>
        <w:t>jQuery</w:t>
      </w:r>
      <w:r w:rsidRPr="00D41785">
        <w:rPr>
          <w:rFonts w:ascii="Cambria" w:hAnsi="Cambria" w:cs="Arial"/>
          <w:sz w:val="22"/>
          <w:szCs w:val="22"/>
        </w:rPr>
        <w:t>.</w:t>
      </w:r>
    </w:p>
    <w:p w14:paraId="38DCC2EA" w14:textId="77777777" w:rsidR="006A367A" w:rsidRPr="006414F1" w:rsidRDefault="006A367A" w:rsidP="006A367A">
      <w:pPr>
        <w:pStyle w:val="ListParagraph"/>
        <w:numPr>
          <w:ilvl w:val="0"/>
          <w:numId w:val="37"/>
        </w:numPr>
        <w:suppressAutoHyphens w:val="0"/>
        <w:contextualSpacing/>
        <w:rPr>
          <w:rFonts w:ascii="Cambria" w:hAnsi="Cambria"/>
          <w:bCs/>
          <w:sz w:val="22"/>
          <w:szCs w:val="22"/>
        </w:rPr>
      </w:pPr>
      <w:r w:rsidRPr="006414F1">
        <w:rPr>
          <w:rFonts w:ascii="Cambria" w:hAnsi="Cambria"/>
          <w:bCs/>
          <w:sz w:val="22"/>
          <w:szCs w:val="22"/>
        </w:rPr>
        <w:t>Consumed SOAP web Services for communicating with external components.</w:t>
      </w:r>
    </w:p>
    <w:p w14:paraId="082E57D0" w14:textId="77777777" w:rsidR="006A367A" w:rsidRPr="006414F1" w:rsidRDefault="006A367A" w:rsidP="006A367A">
      <w:pPr>
        <w:pStyle w:val="ListParagraph"/>
        <w:numPr>
          <w:ilvl w:val="0"/>
          <w:numId w:val="37"/>
        </w:numPr>
        <w:tabs>
          <w:tab w:val="left" w:pos="720"/>
        </w:tabs>
        <w:spacing w:line="100" w:lineRule="atLeast"/>
        <w:contextualSpacing/>
        <w:rPr>
          <w:rFonts w:ascii="Cambria" w:hAnsi="Cambria" w:cstheme="minorHAnsi"/>
          <w:bCs/>
          <w:sz w:val="22"/>
          <w:szCs w:val="22"/>
          <w:lang w:bidi="en-US"/>
        </w:rPr>
      </w:pPr>
      <w:r w:rsidRPr="006414F1">
        <w:rPr>
          <w:rFonts w:ascii="Cambria" w:hAnsi="Cambria" w:cstheme="minorHAnsi"/>
          <w:bCs/>
          <w:sz w:val="22"/>
          <w:szCs w:val="22"/>
          <w:lang w:bidi="en-US"/>
        </w:rPr>
        <w:t>Involved in design and implementing Batch process using Spring Boot and Spring Batch framework.</w:t>
      </w:r>
    </w:p>
    <w:p w14:paraId="74EB8101" w14:textId="7DD08A9A" w:rsidR="006A367A" w:rsidRPr="006414F1" w:rsidRDefault="000F65C7" w:rsidP="006A367A">
      <w:pPr>
        <w:pStyle w:val="ListParagraph"/>
        <w:numPr>
          <w:ilvl w:val="0"/>
          <w:numId w:val="37"/>
        </w:numPr>
        <w:tabs>
          <w:tab w:val="left" w:pos="720"/>
        </w:tabs>
        <w:spacing w:line="100" w:lineRule="atLeast"/>
        <w:contextualSpacing/>
        <w:rPr>
          <w:rFonts w:ascii="Cambria" w:hAnsi="Cambria" w:cstheme="minorHAnsi"/>
          <w:bCs/>
          <w:sz w:val="22"/>
          <w:szCs w:val="22"/>
          <w:shd w:val="clear" w:color="auto" w:fill="FFFFFF"/>
        </w:rPr>
      </w:pPr>
      <w:r>
        <w:rPr>
          <w:rFonts w:ascii="Cambria" w:hAnsi="Cambria" w:cstheme="minorHAnsi"/>
          <w:bCs/>
          <w:sz w:val="22"/>
          <w:szCs w:val="22"/>
          <w:shd w:val="clear" w:color="auto" w:fill="FFFFFF"/>
        </w:rPr>
        <w:t>Golang</w:t>
      </w:r>
      <w:r w:rsidR="006A367A" w:rsidRPr="006414F1">
        <w:rPr>
          <w:rFonts w:ascii="Cambria" w:hAnsi="Cambria" w:cstheme="minorHAnsi"/>
          <w:bCs/>
          <w:sz w:val="22"/>
          <w:szCs w:val="22"/>
          <w:shd w:val="clear" w:color="auto" w:fill="FFFFFF"/>
        </w:rPr>
        <w:t xml:space="preserve"> back-end </w:t>
      </w:r>
      <w:r w:rsidR="006A367A" w:rsidRPr="006414F1">
        <w:rPr>
          <w:rFonts w:ascii="Cambria" w:hAnsi="Cambria" w:cstheme="minorHAnsi"/>
          <w:sz w:val="22"/>
          <w:szCs w:val="22"/>
          <w:shd w:val="clear" w:color="auto" w:fill="FFFFFF"/>
        </w:rPr>
        <w:t xml:space="preserve">development for </w:t>
      </w:r>
      <w:r w:rsidR="006A367A" w:rsidRPr="006414F1">
        <w:rPr>
          <w:rFonts w:ascii="Cambria" w:hAnsi="Cambria" w:cstheme="minorHAnsi"/>
          <w:bCs/>
          <w:sz w:val="22"/>
          <w:szCs w:val="22"/>
          <w:shd w:val="clear" w:color="auto" w:fill="FFFFFF"/>
        </w:rPr>
        <w:t>Microservices.</w:t>
      </w:r>
    </w:p>
    <w:p w14:paraId="09C0F748" w14:textId="04B3395A" w:rsidR="006A367A" w:rsidRPr="006414F1" w:rsidRDefault="006A367A" w:rsidP="006A367A">
      <w:pPr>
        <w:pStyle w:val="ListParagraph"/>
        <w:numPr>
          <w:ilvl w:val="0"/>
          <w:numId w:val="37"/>
        </w:numPr>
        <w:tabs>
          <w:tab w:val="left" w:pos="720"/>
        </w:tabs>
        <w:spacing w:line="100" w:lineRule="atLeast"/>
        <w:contextualSpacing/>
        <w:rPr>
          <w:rFonts w:ascii="Cambria" w:hAnsi="Cambria" w:cstheme="minorHAnsi"/>
          <w:sz w:val="22"/>
          <w:szCs w:val="22"/>
          <w:shd w:val="clear" w:color="auto" w:fill="FFFFFF"/>
        </w:rPr>
      </w:pPr>
      <w:r w:rsidRPr="006414F1">
        <w:rPr>
          <w:rFonts w:ascii="Cambria" w:hAnsi="Cambria" w:cstheme="minorHAnsi"/>
          <w:sz w:val="22"/>
          <w:szCs w:val="22"/>
          <w:shd w:val="clear" w:color="auto" w:fill="FFFFFF"/>
        </w:rPr>
        <w:t xml:space="preserve">Building </w:t>
      </w:r>
      <w:r w:rsidRPr="006414F1">
        <w:rPr>
          <w:rFonts w:ascii="Cambria" w:hAnsi="Cambria" w:cstheme="minorHAnsi"/>
          <w:bCs/>
          <w:sz w:val="22"/>
          <w:szCs w:val="22"/>
          <w:shd w:val="clear" w:color="auto" w:fill="FFFFFF"/>
        </w:rPr>
        <w:t xml:space="preserve">Microservices </w:t>
      </w:r>
      <w:r w:rsidRPr="006414F1">
        <w:rPr>
          <w:rFonts w:ascii="Cambria" w:hAnsi="Cambria" w:cstheme="minorHAnsi"/>
          <w:sz w:val="22"/>
          <w:szCs w:val="22"/>
          <w:shd w:val="clear" w:color="auto" w:fill="FFFFFF"/>
        </w:rPr>
        <w:t xml:space="preserve">using </w:t>
      </w:r>
      <w:r w:rsidR="000F65C7">
        <w:rPr>
          <w:rFonts w:ascii="Cambria" w:hAnsi="Cambria" w:cstheme="minorHAnsi"/>
          <w:bCs/>
          <w:sz w:val="22"/>
          <w:szCs w:val="22"/>
          <w:shd w:val="clear" w:color="auto" w:fill="FFFFFF"/>
        </w:rPr>
        <w:t>Golang</w:t>
      </w:r>
      <w:r w:rsidRPr="006414F1">
        <w:rPr>
          <w:rFonts w:ascii="Cambria" w:hAnsi="Cambria" w:cstheme="minorHAnsi"/>
          <w:bCs/>
          <w:sz w:val="22"/>
          <w:szCs w:val="22"/>
          <w:shd w:val="clear" w:color="auto" w:fill="FFFFFF"/>
        </w:rPr>
        <w:t>, JSON, Docker, and MongoDB</w:t>
      </w:r>
      <w:r w:rsidRPr="006414F1">
        <w:rPr>
          <w:rFonts w:ascii="Cambria" w:hAnsi="Cambria" w:cstheme="minorHAnsi"/>
          <w:sz w:val="22"/>
          <w:szCs w:val="22"/>
          <w:shd w:val="clear" w:color="auto" w:fill="FFFFFF"/>
        </w:rPr>
        <w:t>.</w:t>
      </w:r>
    </w:p>
    <w:p w14:paraId="4ADB38A2" w14:textId="77777777" w:rsidR="00740206" w:rsidRPr="00367D46" w:rsidRDefault="00740206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367D46">
        <w:rPr>
          <w:rFonts w:ascii="Cambria" w:hAnsi="Cambria" w:cs="Arial"/>
          <w:sz w:val="22"/>
          <w:szCs w:val="22"/>
        </w:rPr>
        <w:t xml:space="preserve">Management Test Automation, Silk Test, </w:t>
      </w:r>
      <w:r w:rsidR="009421F8" w:rsidRPr="00367D46">
        <w:rPr>
          <w:rFonts w:ascii="Cambria" w:hAnsi="Cambria"/>
          <w:sz w:val="22"/>
          <w:szCs w:val="22"/>
        </w:rPr>
        <w:t>S</w:t>
      </w:r>
      <w:r w:rsidRPr="00367D46">
        <w:rPr>
          <w:rFonts w:ascii="Cambria" w:hAnsi="Cambria"/>
          <w:sz w:val="22"/>
          <w:szCs w:val="22"/>
        </w:rPr>
        <w:t>elenium</w:t>
      </w:r>
      <w:r w:rsidRPr="00367D46">
        <w:rPr>
          <w:rFonts w:ascii="Cambria" w:hAnsi="Cambria" w:cs="Arial"/>
          <w:sz w:val="22"/>
          <w:szCs w:val="22"/>
        </w:rPr>
        <w:t xml:space="preserve">, IBM ClearCase/Quest, Perl, Python, Visio, </w:t>
      </w:r>
      <w:r w:rsidRPr="00367D46">
        <w:rPr>
          <w:rFonts w:ascii="Cambria" w:hAnsi="Cambria"/>
          <w:sz w:val="22"/>
          <w:szCs w:val="22"/>
        </w:rPr>
        <w:t>Java</w:t>
      </w:r>
      <w:r w:rsidRPr="00367D46">
        <w:rPr>
          <w:rFonts w:ascii="Cambria" w:hAnsi="Cambria" w:cs="Arial"/>
          <w:sz w:val="22"/>
          <w:szCs w:val="22"/>
        </w:rPr>
        <w:t xml:space="preserve">, J2EE, </w:t>
      </w:r>
      <w:r w:rsidRPr="00367D46">
        <w:rPr>
          <w:rFonts w:ascii="Cambria" w:hAnsi="Cambria"/>
          <w:sz w:val="22"/>
          <w:szCs w:val="22"/>
        </w:rPr>
        <w:t>Java</w:t>
      </w:r>
      <w:r w:rsidRPr="00367D46">
        <w:rPr>
          <w:rFonts w:ascii="Cambria" w:hAnsi="Cambria" w:cs="Arial"/>
          <w:sz w:val="22"/>
          <w:szCs w:val="22"/>
        </w:rPr>
        <w:t xml:space="preserve"> Script</w:t>
      </w:r>
      <w:r w:rsidR="00367D46" w:rsidRPr="00367D46">
        <w:rPr>
          <w:rFonts w:ascii="Cambria" w:hAnsi="Cambria" w:cs="Arial"/>
          <w:sz w:val="22"/>
          <w:szCs w:val="22"/>
        </w:rPr>
        <w:t>.</w:t>
      </w:r>
    </w:p>
    <w:p w14:paraId="57187086" w14:textId="77777777" w:rsidR="00740206" w:rsidRPr="006414F1" w:rsidRDefault="00740206" w:rsidP="00740206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Developed automation test cases using Java and selenium on Eclipse for web 2.0 Ajax application</w:t>
      </w:r>
    </w:p>
    <w:p w14:paraId="5FA19E11" w14:textId="77777777" w:rsidR="00740206" w:rsidRPr="006414F1" w:rsidRDefault="00740206" w:rsidP="00740206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Designing the flow of the project using Water Fall Model.</w:t>
      </w:r>
    </w:p>
    <w:p w14:paraId="5639E6C3" w14:textId="77777777" w:rsidR="00740206" w:rsidRPr="006414F1" w:rsidRDefault="00740206" w:rsidP="00740206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Designed the UML diagrams based on the OOAD principles</w:t>
      </w:r>
    </w:p>
    <w:p w14:paraId="0656B8F6" w14:textId="77777777" w:rsidR="00740206" w:rsidRPr="006414F1" w:rsidRDefault="00740206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Developed the different components of application such as JSPs, Servlets, EJB’s using Web sphere Studio Application Developer and used CVS for version control.</w:t>
      </w:r>
    </w:p>
    <w:p w14:paraId="48025AFB" w14:textId="77777777" w:rsidR="00740206" w:rsidRPr="006414F1" w:rsidRDefault="00740206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Used </w:t>
      </w:r>
      <w:r w:rsidR="009421F8" w:rsidRPr="006414F1">
        <w:rPr>
          <w:rFonts w:ascii="Cambria" w:hAnsi="Cambria"/>
          <w:sz w:val="22"/>
          <w:szCs w:val="22"/>
        </w:rPr>
        <w:t>Servlets</w:t>
      </w:r>
      <w:r w:rsidRPr="006414F1">
        <w:rPr>
          <w:rFonts w:ascii="Cambria" w:hAnsi="Cambria" w:cs="Arial"/>
          <w:sz w:val="22"/>
          <w:szCs w:val="22"/>
        </w:rPr>
        <w:t xml:space="preserve"> and JSPs for developing action classes and views.</w:t>
      </w:r>
    </w:p>
    <w:p w14:paraId="1D693011" w14:textId="77777777" w:rsidR="00740206" w:rsidRPr="006414F1" w:rsidRDefault="00740206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Used Ant for developing build scripts and deploying the application onto WebLogic.</w:t>
      </w:r>
    </w:p>
    <w:p w14:paraId="6765D0B1" w14:textId="77777777" w:rsidR="00740206" w:rsidRPr="006414F1" w:rsidRDefault="00740206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Developed user specific </w:t>
      </w:r>
      <w:r w:rsidR="005656F4" w:rsidRPr="006414F1">
        <w:rPr>
          <w:rFonts w:ascii="Cambria" w:hAnsi="Cambria" w:cs="Arial"/>
          <w:sz w:val="22"/>
          <w:szCs w:val="22"/>
        </w:rPr>
        <w:t>Highlights (</w:t>
      </w:r>
      <w:r w:rsidRPr="006414F1">
        <w:rPr>
          <w:rFonts w:ascii="Cambria" w:hAnsi="Cambria" w:cs="Arial"/>
          <w:sz w:val="22"/>
          <w:szCs w:val="22"/>
        </w:rPr>
        <w:t xml:space="preserve">dashboard </w:t>
      </w:r>
      <w:r w:rsidR="00915081" w:rsidRPr="006414F1">
        <w:rPr>
          <w:rFonts w:ascii="Cambria" w:hAnsi="Cambria" w:cs="Arial"/>
          <w:sz w:val="22"/>
          <w:szCs w:val="22"/>
        </w:rPr>
        <w:t>menu) section</w:t>
      </w:r>
      <w:r w:rsidRPr="006414F1">
        <w:rPr>
          <w:rFonts w:ascii="Cambria" w:hAnsi="Cambria" w:cs="Arial"/>
          <w:sz w:val="22"/>
          <w:szCs w:val="22"/>
        </w:rPr>
        <w:t xml:space="preserve">, Home page, Admin home page, user module (Modify/search users, create </w:t>
      </w:r>
      <w:proofErr w:type="gramStart"/>
      <w:r w:rsidRPr="006414F1">
        <w:rPr>
          <w:rFonts w:ascii="Cambria" w:hAnsi="Cambria" w:cs="Arial"/>
          <w:sz w:val="22"/>
          <w:szCs w:val="22"/>
        </w:rPr>
        <w:t>users</w:t>
      </w:r>
      <w:proofErr w:type="gramEnd"/>
      <w:r w:rsidRPr="006414F1">
        <w:rPr>
          <w:rFonts w:ascii="Cambria" w:hAnsi="Cambria" w:cs="Arial"/>
          <w:sz w:val="22"/>
          <w:szCs w:val="22"/>
        </w:rPr>
        <w:t xml:space="preserve"> screens with assigning various roles) using Spring MVC framework, Hibernate ORM Module, Spring Core Module, XML, JSP and XSLT. </w:t>
      </w:r>
    </w:p>
    <w:p w14:paraId="4804124F" w14:textId="77777777" w:rsidR="002150A2" w:rsidRPr="006414F1" w:rsidRDefault="00740206" w:rsidP="002150A2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 xml:space="preserve">Extensively worked on Application servers like </w:t>
      </w:r>
      <w:r w:rsidR="009421F8" w:rsidRPr="006414F1">
        <w:rPr>
          <w:rFonts w:ascii="Cambria" w:hAnsi="Cambria" w:cs="Arial"/>
          <w:sz w:val="22"/>
          <w:szCs w:val="22"/>
        </w:rPr>
        <w:t>WebLogic</w:t>
      </w:r>
      <w:r w:rsidRPr="006414F1">
        <w:rPr>
          <w:rFonts w:ascii="Cambria" w:hAnsi="Cambria" w:cs="Arial"/>
          <w:sz w:val="22"/>
          <w:szCs w:val="22"/>
        </w:rPr>
        <w:t xml:space="preserve">, Web Sphere, </w:t>
      </w:r>
      <w:r w:rsidR="009421F8" w:rsidRPr="006414F1">
        <w:rPr>
          <w:rFonts w:ascii="Cambria" w:hAnsi="Cambria" w:cs="Arial"/>
          <w:sz w:val="22"/>
          <w:szCs w:val="22"/>
        </w:rPr>
        <w:t>JBoss</w:t>
      </w:r>
      <w:r w:rsidRPr="006414F1">
        <w:rPr>
          <w:rFonts w:ascii="Cambria" w:hAnsi="Cambria" w:cs="Arial"/>
          <w:sz w:val="22"/>
          <w:szCs w:val="22"/>
        </w:rPr>
        <w:t xml:space="preserve"> and Apache Tomcat.</w:t>
      </w:r>
    </w:p>
    <w:p w14:paraId="5F3F2BC7" w14:textId="77777777" w:rsidR="00C5295C" w:rsidRPr="006414F1" w:rsidRDefault="00C5295C" w:rsidP="00C5295C">
      <w:pPr>
        <w:pStyle w:val="ListParagraph"/>
        <w:suppressAutoHyphens w:val="0"/>
        <w:spacing w:afterLines="40" w:after="96"/>
        <w:contextualSpacing/>
        <w:jc w:val="both"/>
        <w:rPr>
          <w:rFonts w:ascii="Cambria" w:hAnsi="Cambria" w:cs="Arial"/>
          <w:bCs/>
          <w:sz w:val="22"/>
          <w:szCs w:val="22"/>
        </w:rPr>
      </w:pPr>
    </w:p>
    <w:p w14:paraId="157F4B49" w14:textId="4CE1677B" w:rsidR="001808A4" w:rsidRPr="006414F1" w:rsidRDefault="004A6014" w:rsidP="001808A4">
      <w:pPr>
        <w:jc w:val="both"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>Environment</w:t>
      </w:r>
      <w:r w:rsidRPr="006414F1">
        <w:rPr>
          <w:rFonts w:ascii="Cambria" w:hAnsi="Cambria" w:cs="Arial"/>
          <w:sz w:val="22"/>
          <w:szCs w:val="22"/>
        </w:rPr>
        <w:t>:</w:t>
      </w:r>
      <w:r w:rsidR="00BB4047">
        <w:rPr>
          <w:rFonts w:ascii="Cambria" w:hAnsi="Cambria" w:cs="Arial"/>
          <w:sz w:val="22"/>
          <w:szCs w:val="22"/>
        </w:rPr>
        <w:t xml:space="preserve"> </w:t>
      </w:r>
      <w:r w:rsidRPr="006414F1">
        <w:rPr>
          <w:rFonts w:ascii="Cambria" w:hAnsi="Cambria" w:cs="Arial"/>
          <w:sz w:val="22"/>
          <w:szCs w:val="22"/>
        </w:rPr>
        <w:t>Spring Boot, JavaScript, HTML5, CSS3, Bootstrap, Java, Spring, Hibernate, AWS EC2, S3, Erlang, MySQL, PL/SQL, XML, JSON web token, SSO/SAML, JSON, Git, SVN, Junit, Jenkins, Maven, Jira, Rest, Soap, Eclipse, Linux, Agile</w:t>
      </w:r>
    </w:p>
    <w:p w14:paraId="4F77E8C4" w14:textId="77777777" w:rsidR="00600E0B" w:rsidRPr="006414F1" w:rsidRDefault="00600E0B" w:rsidP="001808A4">
      <w:pPr>
        <w:jc w:val="both"/>
        <w:rPr>
          <w:rFonts w:ascii="Cambria" w:hAnsi="Cambria" w:cs="Arial"/>
          <w:sz w:val="22"/>
          <w:szCs w:val="22"/>
        </w:rPr>
      </w:pPr>
    </w:p>
    <w:p w14:paraId="4629785A" w14:textId="77777777" w:rsidR="001F79AA" w:rsidRPr="006414F1" w:rsidRDefault="00DF293C" w:rsidP="00A341AB">
      <w:pPr>
        <w:jc w:val="both"/>
        <w:rPr>
          <w:rFonts w:ascii="Cambria" w:hAnsi="Cambria" w:cs="Arial"/>
          <w:b/>
          <w:sz w:val="22"/>
          <w:szCs w:val="22"/>
        </w:rPr>
      </w:pPr>
      <w:r w:rsidRPr="006414F1">
        <w:rPr>
          <w:rFonts w:ascii="Cambria" w:hAnsi="Cambria" w:cs="Arial"/>
          <w:b/>
          <w:sz w:val="22"/>
          <w:szCs w:val="22"/>
        </w:rPr>
        <w:t>Micro Intellects Solutions, India</w:t>
      </w:r>
      <w:r w:rsidR="004573D1">
        <w:rPr>
          <w:rFonts w:ascii="Cambria" w:hAnsi="Cambria" w:cs="Arial"/>
          <w:b/>
          <w:sz w:val="22"/>
          <w:szCs w:val="22"/>
        </w:rPr>
        <w:t xml:space="preserve">                                                                                     </w:t>
      </w:r>
      <w:r w:rsidR="00BB23E7">
        <w:rPr>
          <w:rFonts w:ascii="Cambria" w:hAnsi="Cambria" w:cs="Arial"/>
          <w:b/>
          <w:sz w:val="22"/>
          <w:szCs w:val="22"/>
        </w:rPr>
        <w:tab/>
      </w:r>
      <w:r w:rsidR="00BB23E7">
        <w:rPr>
          <w:rFonts w:ascii="Cambria" w:hAnsi="Cambria" w:cs="Arial"/>
          <w:b/>
          <w:sz w:val="22"/>
          <w:szCs w:val="22"/>
        </w:rPr>
        <w:tab/>
      </w:r>
      <w:r w:rsidRPr="006414F1">
        <w:rPr>
          <w:rFonts w:ascii="Cambria" w:hAnsi="Cambria" w:cs="Arial"/>
          <w:b/>
          <w:sz w:val="22"/>
          <w:szCs w:val="22"/>
        </w:rPr>
        <w:t>Aug</w:t>
      </w:r>
      <w:r w:rsidR="001F2754" w:rsidRPr="006414F1">
        <w:rPr>
          <w:rFonts w:ascii="Cambria" w:hAnsi="Cambria" w:cs="Arial"/>
          <w:b/>
          <w:sz w:val="22"/>
          <w:szCs w:val="22"/>
        </w:rPr>
        <w:t xml:space="preserve"> </w:t>
      </w:r>
      <w:r w:rsidR="00D96664" w:rsidRPr="006414F1">
        <w:rPr>
          <w:rFonts w:ascii="Cambria" w:hAnsi="Cambria" w:cs="Arial"/>
          <w:b/>
          <w:sz w:val="22"/>
          <w:szCs w:val="22"/>
        </w:rPr>
        <w:t>20</w:t>
      </w:r>
      <w:r w:rsidR="004563EE" w:rsidRPr="006414F1">
        <w:rPr>
          <w:rFonts w:ascii="Cambria" w:hAnsi="Cambria" w:cs="Arial"/>
          <w:b/>
          <w:sz w:val="22"/>
          <w:szCs w:val="22"/>
        </w:rPr>
        <w:t>14</w:t>
      </w:r>
      <w:r w:rsidR="004573D1">
        <w:rPr>
          <w:rFonts w:ascii="Cambria" w:hAnsi="Cambria" w:cs="Arial"/>
          <w:b/>
          <w:sz w:val="22"/>
          <w:szCs w:val="22"/>
        </w:rPr>
        <w:t xml:space="preserve"> </w:t>
      </w:r>
      <w:r w:rsidR="00EE3ABA" w:rsidRPr="006414F1">
        <w:rPr>
          <w:rFonts w:ascii="Cambria" w:hAnsi="Cambria" w:cs="Arial"/>
          <w:b/>
          <w:sz w:val="22"/>
          <w:szCs w:val="22"/>
        </w:rPr>
        <w:t>–</w:t>
      </w:r>
      <w:r w:rsidR="004573D1">
        <w:rPr>
          <w:rFonts w:ascii="Cambria" w:hAnsi="Cambria" w:cs="Arial"/>
          <w:b/>
          <w:sz w:val="22"/>
          <w:szCs w:val="22"/>
        </w:rPr>
        <w:t xml:space="preserve"> </w:t>
      </w:r>
      <w:r w:rsidRPr="006414F1">
        <w:rPr>
          <w:rFonts w:ascii="Cambria" w:hAnsi="Cambria" w:cs="Arial"/>
          <w:b/>
          <w:sz w:val="22"/>
          <w:szCs w:val="22"/>
        </w:rPr>
        <w:t>Oct 2015</w:t>
      </w:r>
    </w:p>
    <w:p w14:paraId="3FFAE3AC" w14:textId="77777777" w:rsidR="001F79AA" w:rsidRPr="006414F1" w:rsidRDefault="00272C10" w:rsidP="00A341AB">
      <w:pPr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C/C++/Unix</w:t>
      </w:r>
      <w:r w:rsidR="001F79AA" w:rsidRPr="006414F1">
        <w:rPr>
          <w:rFonts w:ascii="Cambria" w:hAnsi="Cambria" w:cs="Arial"/>
          <w:b/>
          <w:sz w:val="22"/>
          <w:szCs w:val="22"/>
        </w:rPr>
        <w:t xml:space="preserve"> De</w:t>
      </w:r>
      <w:r w:rsidR="0032540A" w:rsidRPr="006414F1">
        <w:rPr>
          <w:rFonts w:ascii="Cambria" w:hAnsi="Cambria" w:cs="Arial"/>
          <w:b/>
          <w:sz w:val="22"/>
          <w:szCs w:val="22"/>
        </w:rPr>
        <w:t>veloper</w:t>
      </w:r>
    </w:p>
    <w:p w14:paraId="16FD0232" w14:textId="77777777" w:rsidR="00835636" w:rsidRPr="006414F1" w:rsidRDefault="00835636" w:rsidP="00A341AB">
      <w:pPr>
        <w:jc w:val="both"/>
        <w:rPr>
          <w:rFonts w:ascii="Cambria" w:hAnsi="Cambria" w:cs="Arial"/>
          <w:b/>
          <w:sz w:val="22"/>
          <w:szCs w:val="22"/>
        </w:rPr>
      </w:pPr>
    </w:p>
    <w:p w14:paraId="034A014C" w14:textId="77777777" w:rsidR="006D4051" w:rsidRPr="006414F1" w:rsidRDefault="00454202" w:rsidP="00A341AB">
      <w:pPr>
        <w:jc w:val="both"/>
        <w:rPr>
          <w:rFonts w:ascii="Cambria" w:hAnsi="Cambria" w:cs="Arial"/>
          <w:b/>
          <w:sz w:val="22"/>
          <w:szCs w:val="22"/>
          <w:highlight w:val="lightGray"/>
        </w:rPr>
      </w:pPr>
      <w:r w:rsidRPr="006414F1">
        <w:rPr>
          <w:rFonts w:ascii="Cambria" w:hAnsi="Cambria" w:cs="Arial"/>
          <w:b/>
          <w:sz w:val="22"/>
          <w:szCs w:val="22"/>
          <w:highlight w:val="lightGray"/>
        </w:rPr>
        <w:t>Responsibilities:</w:t>
      </w:r>
    </w:p>
    <w:p w14:paraId="49207EE0" w14:textId="77777777" w:rsidR="00C5295C" w:rsidRDefault="00FA774B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6414F1">
        <w:rPr>
          <w:rFonts w:ascii="Cambria" w:hAnsi="Cambria" w:cs="Arial"/>
          <w:sz w:val="22"/>
          <w:szCs w:val="22"/>
        </w:rPr>
        <w:t>Understanding user requirements participating in design, Implementation feasibility analysis both at front-end and backend level, documenting requirements.</w:t>
      </w:r>
    </w:p>
    <w:p w14:paraId="7EB02F0A" w14:textId="77777777" w:rsidR="00720228" w:rsidRPr="005D4236" w:rsidRDefault="00720228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5D4236">
        <w:rPr>
          <w:rFonts w:ascii="Cambria" w:hAnsi="Cambria" w:cs="Arial"/>
          <w:sz w:val="22"/>
          <w:szCs w:val="22"/>
        </w:rPr>
        <w:t>Proficient in Design &amp; Development of various Applications using C/C++ technologies and programming using Sockets under multiplatform development (Windows/Unix/Linux) environment.</w:t>
      </w:r>
    </w:p>
    <w:p w14:paraId="48099768" w14:textId="77777777" w:rsidR="00720228" w:rsidRPr="005D4236" w:rsidRDefault="00720228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5D4236">
        <w:rPr>
          <w:rFonts w:ascii="Cambria" w:hAnsi="Cambria" w:cs="Arial"/>
          <w:sz w:val="22"/>
          <w:szCs w:val="22"/>
        </w:rPr>
        <w:t>Wrote Shell and Perl scripts for unit/system/performing testing for those requirements.</w:t>
      </w:r>
    </w:p>
    <w:p w14:paraId="33024587" w14:textId="77777777" w:rsidR="00092BD8" w:rsidRPr="005D4236" w:rsidRDefault="00092BD8" w:rsidP="007D3E33">
      <w:pPr>
        <w:numPr>
          <w:ilvl w:val="0"/>
          <w:numId w:val="37"/>
        </w:numPr>
        <w:suppressAutoHyphens w:val="0"/>
        <w:contextualSpacing/>
        <w:rPr>
          <w:rFonts w:ascii="Cambria" w:hAnsi="Cambria" w:cs="Arial"/>
          <w:sz w:val="22"/>
          <w:szCs w:val="22"/>
        </w:rPr>
      </w:pPr>
      <w:r w:rsidRPr="005D4236">
        <w:rPr>
          <w:rFonts w:ascii="Cambria" w:hAnsi="Cambria" w:cs="Arial"/>
          <w:sz w:val="22"/>
          <w:szCs w:val="22"/>
        </w:rPr>
        <w:t>Supported existing server processes, addressed exchange timeframes for API upgrades, supported and added to the current in-house library code base.</w:t>
      </w:r>
    </w:p>
    <w:p w14:paraId="79321039" w14:textId="77777777" w:rsidR="00FE1538" w:rsidRPr="006414F1" w:rsidRDefault="00FE1538" w:rsidP="00FE1538">
      <w:pPr>
        <w:numPr>
          <w:ilvl w:val="0"/>
          <w:numId w:val="37"/>
        </w:numPr>
        <w:suppressAutoHyphens w:val="0"/>
        <w:autoSpaceDE w:val="0"/>
        <w:autoSpaceDN w:val="0"/>
        <w:adjustRightInd w:val="0"/>
        <w:rPr>
          <w:rFonts w:ascii="Cambria" w:hAnsi="Cambria"/>
          <w:bCs/>
          <w:sz w:val="22"/>
          <w:szCs w:val="22"/>
        </w:rPr>
      </w:pPr>
      <w:r w:rsidRPr="006414F1">
        <w:rPr>
          <w:rFonts w:ascii="Cambria" w:hAnsi="Cambria"/>
          <w:bCs/>
          <w:sz w:val="22"/>
          <w:szCs w:val="22"/>
        </w:rPr>
        <w:t>Worked in analysis, coding, unit testing, peer reviews, and integration.</w:t>
      </w:r>
    </w:p>
    <w:p w14:paraId="10A56627" w14:textId="77777777" w:rsidR="00FE1538" w:rsidRPr="006414F1" w:rsidRDefault="00FE1538" w:rsidP="00FE1538">
      <w:pPr>
        <w:pStyle w:val="Standard"/>
        <w:numPr>
          <w:ilvl w:val="0"/>
          <w:numId w:val="37"/>
        </w:numPr>
        <w:rPr>
          <w:rFonts w:ascii="Cambria" w:eastAsia="Calibri" w:hAnsi="Cambria" w:cs="Times New Roman"/>
          <w:bCs/>
          <w:kern w:val="0"/>
          <w:sz w:val="22"/>
          <w:szCs w:val="22"/>
          <w:lang w:eastAsia="en-US" w:bidi="ar-SA"/>
        </w:rPr>
      </w:pPr>
      <w:r w:rsidRPr="006414F1">
        <w:rPr>
          <w:rFonts w:ascii="Cambria" w:eastAsia="Calibri" w:hAnsi="Cambria" w:cs="Times New Roman"/>
          <w:bCs/>
          <w:kern w:val="0"/>
          <w:sz w:val="22"/>
          <w:szCs w:val="22"/>
          <w:lang w:eastAsia="en-US" w:bidi="ar-SA"/>
        </w:rPr>
        <w:t>Participated in Agile ceremonies including release planning, sprint planning, demos, and retrospectives.</w:t>
      </w:r>
    </w:p>
    <w:p w14:paraId="344C9AFE" w14:textId="77777777" w:rsidR="00FE1538" w:rsidRPr="006414F1" w:rsidRDefault="00FE1538" w:rsidP="00FE1538">
      <w:pPr>
        <w:pStyle w:val="Standard"/>
        <w:numPr>
          <w:ilvl w:val="0"/>
          <w:numId w:val="37"/>
        </w:numPr>
        <w:rPr>
          <w:rFonts w:ascii="Cambria" w:eastAsia="Calibri" w:hAnsi="Cambria" w:cs="Times New Roman"/>
          <w:bCs/>
          <w:kern w:val="0"/>
          <w:sz w:val="22"/>
          <w:szCs w:val="22"/>
          <w:lang w:eastAsia="en-US" w:bidi="ar-SA"/>
        </w:rPr>
      </w:pPr>
      <w:r w:rsidRPr="006414F1">
        <w:rPr>
          <w:rFonts w:ascii="Cambria" w:eastAsia="Calibri" w:hAnsi="Cambria" w:cs="Times New Roman"/>
          <w:bCs/>
          <w:kern w:val="0"/>
          <w:sz w:val="22"/>
          <w:szCs w:val="22"/>
          <w:lang w:eastAsia="en-US" w:bidi="ar-SA"/>
        </w:rPr>
        <w:t>Involved in the code promotion process of the application in each phase (QA, UAT, and Production).</w:t>
      </w:r>
    </w:p>
    <w:p w14:paraId="79E2DE48" w14:textId="77777777" w:rsidR="00FE1538" w:rsidRPr="006414F1" w:rsidRDefault="00FE1538" w:rsidP="00FE1538">
      <w:pPr>
        <w:numPr>
          <w:ilvl w:val="0"/>
          <w:numId w:val="38"/>
        </w:numPr>
        <w:suppressAutoHyphens w:val="0"/>
        <w:autoSpaceDE w:val="0"/>
        <w:autoSpaceDN w:val="0"/>
        <w:adjustRightInd w:val="0"/>
        <w:ind w:left="714" w:hanging="357"/>
        <w:rPr>
          <w:rFonts w:ascii="Cambria" w:hAnsi="Cambria"/>
          <w:bCs/>
          <w:sz w:val="22"/>
          <w:szCs w:val="22"/>
        </w:rPr>
      </w:pPr>
      <w:r w:rsidRPr="006414F1">
        <w:rPr>
          <w:rFonts w:ascii="Cambria" w:hAnsi="Cambria"/>
          <w:bCs/>
          <w:sz w:val="22"/>
          <w:szCs w:val="22"/>
        </w:rPr>
        <w:t>Performing the feasibility analysis to find out the appropriate tool for automating the test cases.</w:t>
      </w:r>
    </w:p>
    <w:p w14:paraId="0F767276" w14:textId="77777777" w:rsidR="00FE1538" w:rsidRPr="006414F1" w:rsidRDefault="00FE1538" w:rsidP="00FE1538">
      <w:pPr>
        <w:numPr>
          <w:ilvl w:val="0"/>
          <w:numId w:val="38"/>
        </w:numPr>
        <w:suppressAutoHyphens w:val="0"/>
        <w:autoSpaceDE w:val="0"/>
        <w:autoSpaceDN w:val="0"/>
        <w:adjustRightInd w:val="0"/>
        <w:ind w:left="714" w:hanging="357"/>
        <w:rPr>
          <w:rFonts w:ascii="Cambria" w:hAnsi="Cambria"/>
          <w:bCs/>
          <w:sz w:val="22"/>
          <w:szCs w:val="22"/>
        </w:rPr>
      </w:pPr>
      <w:r w:rsidRPr="006414F1">
        <w:rPr>
          <w:rFonts w:ascii="Cambria" w:hAnsi="Cambria"/>
          <w:bCs/>
          <w:sz w:val="22"/>
          <w:szCs w:val="22"/>
        </w:rPr>
        <w:t xml:space="preserve">Used Java, HTML, CSS, JavaScript, </w:t>
      </w:r>
      <w:r w:rsidRPr="006414F1">
        <w:rPr>
          <w:rFonts w:ascii="Cambria" w:hAnsi="Cambria"/>
          <w:sz w:val="22"/>
          <w:szCs w:val="22"/>
        </w:rPr>
        <w:t>Hibernate</w:t>
      </w:r>
      <w:r w:rsidRPr="006414F1">
        <w:rPr>
          <w:rFonts w:ascii="Cambria" w:hAnsi="Cambria"/>
          <w:bCs/>
          <w:sz w:val="22"/>
          <w:szCs w:val="22"/>
        </w:rPr>
        <w:t>, Spring Boot Framework, Junit, and Selenium Automation.</w:t>
      </w:r>
    </w:p>
    <w:p w14:paraId="4E11C78C" w14:textId="0C009F0C" w:rsidR="00FE1538" w:rsidRPr="006414F1" w:rsidRDefault="00FE1538" w:rsidP="00FE1538">
      <w:pPr>
        <w:numPr>
          <w:ilvl w:val="0"/>
          <w:numId w:val="39"/>
        </w:numPr>
        <w:tabs>
          <w:tab w:val="left" w:pos="740"/>
        </w:tabs>
        <w:suppressAutoHyphens w:val="0"/>
        <w:jc w:val="both"/>
        <w:rPr>
          <w:rFonts w:ascii="Cambria" w:eastAsia="Arial" w:hAnsi="Cambria"/>
          <w:sz w:val="22"/>
          <w:szCs w:val="22"/>
        </w:rPr>
      </w:pPr>
      <w:r w:rsidRPr="006414F1">
        <w:rPr>
          <w:rFonts w:ascii="Cambria" w:hAnsi="Cambria"/>
          <w:sz w:val="22"/>
          <w:szCs w:val="22"/>
        </w:rPr>
        <w:t xml:space="preserve">Developed a BDD approach of Automating Application using </w:t>
      </w:r>
      <w:r w:rsidR="000F65C7" w:rsidRPr="006414F1">
        <w:rPr>
          <w:rFonts w:ascii="Cambria" w:hAnsi="Cambria"/>
          <w:sz w:val="22"/>
          <w:szCs w:val="22"/>
        </w:rPr>
        <w:t>Spec flow</w:t>
      </w:r>
      <w:r w:rsidRPr="006414F1">
        <w:rPr>
          <w:rFonts w:ascii="Cambria" w:hAnsi="Cambria"/>
          <w:sz w:val="22"/>
          <w:szCs w:val="22"/>
        </w:rPr>
        <w:t>.</w:t>
      </w:r>
    </w:p>
    <w:p w14:paraId="1B2125EC" w14:textId="77777777" w:rsidR="00FE1538" w:rsidRDefault="00FE1538" w:rsidP="00FE1538">
      <w:pPr>
        <w:numPr>
          <w:ilvl w:val="0"/>
          <w:numId w:val="39"/>
        </w:numPr>
        <w:tabs>
          <w:tab w:val="left" w:pos="740"/>
        </w:tabs>
        <w:suppressAutoHyphens w:val="0"/>
        <w:jc w:val="both"/>
        <w:rPr>
          <w:rFonts w:ascii="Cambria" w:hAnsi="Cambria"/>
          <w:sz w:val="22"/>
          <w:szCs w:val="22"/>
        </w:rPr>
      </w:pPr>
      <w:r w:rsidRPr="006414F1">
        <w:rPr>
          <w:rFonts w:ascii="Cambria" w:hAnsi="Cambria"/>
          <w:sz w:val="22"/>
          <w:szCs w:val="22"/>
        </w:rPr>
        <w:t>Developed a framework for automation of testing using Selenium Web Driver, TestNG with Java for front-end testing.</w:t>
      </w:r>
    </w:p>
    <w:p w14:paraId="61B87CF7" w14:textId="77777777" w:rsidR="001113D9" w:rsidRPr="005D4236" w:rsidRDefault="001113D9" w:rsidP="00FE1538">
      <w:pPr>
        <w:numPr>
          <w:ilvl w:val="0"/>
          <w:numId w:val="39"/>
        </w:numPr>
        <w:tabs>
          <w:tab w:val="left" w:pos="740"/>
        </w:tabs>
        <w:suppressAutoHyphens w:val="0"/>
        <w:jc w:val="both"/>
        <w:rPr>
          <w:rFonts w:ascii="Cambria" w:hAnsi="Cambria"/>
          <w:sz w:val="22"/>
          <w:szCs w:val="22"/>
        </w:rPr>
      </w:pPr>
      <w:r w:rsidRPr="005D4236">
        <w:rPr>
          <w:rFonts w:ascii="Cambria" w:hAnsi="Cambria"/>
          <w:sz w:val="22"/>
          <w:szCs w:val="22"/>
        </w:rPr>
        <w:t xml:space="preserve">Utilized STL and C++ algorithms to achieve optimal design efficiency. </w:t>
      </w:r>
    </w:p>
    <w:p w14:paraId="7D9EEC57" w14:textId="77777777" w:rsidR="00636123" w:rsidRPr="005D4236" w:rsidRDefault="001113D9" w:rsidP="00636123">
      <w:pPr>
        <w:numPr>
          <w:ilvl w:val="0"/>
          <w:numId w:val="39"/>
        </w:numPr>
        <w:tabs>
          <w:tab w:val="left" w:pos="740"/>
        </w:tabs>
        <w:suppressAutoHyphens w:val="0"/>
        <w:jc w:val="both"/>
        <w:rPr>
          <w:rFonts w:ascii="Cambria" w:hAnsi="Cambria"/>
          <w:sz w:val="22"/>
          <w:szCs w:val="22"/>
        </w:rPr>
      </w:pPr>
      <w:r w:rsidRPr="005D4236">
        <w:rPr>
          <w:rFonts w:ascii="Cambria" w:hAnsi="Cambria"/>
          <w:sz w:val="22"/>
          <w:szCs w:val="22"/>
        </w:rPr>
        <w:t xml:space="preserve">Implemented rules and logic to provide indicative and corporate actions data to new subscribers by extracting all the required information from database and pushing messages using </w:t>
      </w:r>
      <w:r w:rsidR="00636123" w:rsidRPr="005D4236">
        <w:rPr>
          <w:rFonts w:ascii="Cambria" w:hAnsi="Cambria"/>
          <w:sz w:val="22"/>
          <w:szCs w:val="22"/>
        </w:rPr>
        <w:t>C++.</w:t>
      </w:r>
    </w:p>
    <w:p w14:paraId="54DDB2ED" w14:textId="77777777" w:rsidR="00636123" w:rsidRPr="005D4236" w:rsidRDefault="00631513" w:rsidP="00A81D1A">
      <w:pPr>
        <w:numPr>
          <w:ilvl w:val="0"/>
          <w:numId w:val="39"/>
        </w:numPr>
        <w:tabs>
          <w:tab w:val="left" w:pos="740"/>
        </w:tabs>
        <w:suppressAutoHyphens w:val="0"/>
        <w:jc w:val="both"/>
        <w:rPr>
          <w:rFonts w:ascii="Cambria" w:hAnsi="Cambria"/>
          <w:sz w:val="22"/>
          <w:szCs w:val="22"/>
        </w:rPr>
      </w:pPr>
      <w:r w:rsidRPr="005D4236">
        <w:rPr>
          <w:rFonts w:ascii="Cambria" w:hAnsi="Cambria"/>
          <w:sz w:val="22"/>
          <w:szCs w:val="22"/>
        </w:rPr>
        <w:t>Developed multi-threading for socket programming troubleshooting TCP/IP.</w:t>
      </w:r>
    </w:p>
    <w:p w14:paraId="58260889" w14:textId="77777777" w:rsidR="00631513" w:rsidRPr="005D4236" w:rsidRDefault="00631513" w:rsidP="00A81D1A">
      <w:pPr>
        <w:numPr>
          <w:ilvl w:val="0"/>
          <w:numId w:val="39"/>
        </w:numPr>
        <w:tabs>
          <w:tab w:val="left" w:pos="740"/>
        </w:tabs>
        <w:suppressAutoHyphens w:val="0"/>
        <w:jc w:val="both"/>
        <w:rPr>
          <w:rFonts w:ascii="Cambria" w:hAnsi="Cambria"/>
          <w:sz w:val="22"/>
          <w:szCs w:val="22"/>
        </w:rPr>
      </w:pPr>
      <w:r w:rsidRPr="005D4236">
        <w:rPr>
          <w:rFonts w:ascii="Cambria" w:hAnsi="Cambria"/>
          <w:sz w:val="22"/>
          <w:szCs w:val="22"/>
        </w:rPr>
        <w:t>Wrote Pro *C code for database manipulation in Sybase.</w:t>
      </w:r>
    </w:p>
    <w:p w14:paraId="462252D3" w14:textId="77777777" w:rsidR="00FE1538" w:rsidRPr="006414F1" w:rsidRDefault="00FE1538" w:rsidP="006A367A">
      <w:pPr>
        <w:pStyle w:val="BulletVerdana"/>
      </w:pPr>
      <w:r w:rsidRPr="006414F1">
        <w:t xml:space="preserve">Used Validator framework for validation of </w:t>
      </w:r>
      <w:r w:rsidR="0084768F" w:rsidRPr="006414F1">
        <w:t>client-side</w:t>
      </w:r>
      <w:r w:rsidRPr="006414F1">
        <w:t xml:space="preserve"> data and exception handling using Struts exception handler.</w:t>
      </w:r>
    </w:p>
    <w:p w14:paraId="2DD04770" w14:textId="77777777" w:rsidR="00FE1538" w:rsidRPr="00631513" w:rsidRDefault="00FE1538" w:rsidP="00631513">
      <w:pPr>
        <w:pStyle w:val="BulletVerdana"/>
        <w:rPr>
          <w:rFonts w:eastAsia="Calibri"/>
        </w:rPr>
      </w:pPr>
      <w:r w:rsidRPr="006414F1">
        <w:rPr>
          <w:rFonts w:eastAsia="Calibri"/>
        </w:rPr>
        <w:t>Worked on Web services using standard Web protocols such as XML, SOAP, and HTTP.</w:t>
      </w:r>
    </w:p>
    <w:p w14:paraId="2A5164E9" w14:textId="1B588454" w:rsidR="00FE1538" w:rsidRPr="006414F1" w:rsidRDefault="00FE1538" w:rsidP="006A367A">
      <w:pPr>
        <w:pStyle w:val="BulletVerdana"/>
      </w:pPr>
      <w:r w:rsidRPr="006414F1">
        <w:t>Developed the application using Intelli</w:t>
      </w:r>
      <w:r w:rsidR="000F65C7">
        <w:t>J</w:t>
      </w:r>
      <w:r w:rsidRPr="006414F1">
        <w:t xml:space="preserve"> IDE and used WebLogic server to deploy the applications and worked on the JMS queues and configured on WebLogic server.</w:t>
      </w:r>
    </w:p>
    <w:p w14:paraId="0F991497" w14:textId="0306811F" w:rsidR="00FE1538" w:rsidRPr="006414F1" w:rsidRDefault="00FE1538" w:rsidP="006A367A">
      <w:pPr>
        <w:pStyle w:val="BulletVerdana"/>
      </w:pPr>
      <w:r w:rsidRPr="006414F1">
        <w:t>Used SVN</w:t>
      </w:r>
      <w:r w:rsidR="0084768F" w:rsidRPr="006414F1">
        <w:t xml:space="preserve"> </w:t>
      </w:r>
      <w:r w:rsidRPr="006414F1">
        <w:t xml:space="preserve">to manage the versions and </w:t>
      </w:r>
      <w:r w:rsidR="000F65C7" w:rsidRPr="006414F1">
        <w:t>merge</w:t>
      </w:r>
      <w:r w:rsidRPr="006414F1">
        <w:t xml:space="preserve"> the code. Used </w:t>
      </w:r>
      <w:proofErr w:type="spellStart"/>
      <w:r w:rsidRPr="006414F1">
        <w:t>Logback</w:t>
      </w:r>
      <w:proofErr w:type="spellEnd"/>
      <w:r w:rsidRPr="006414F1">
        <w:t xml:space="preserve"> for writing the logs including errors, warnings, info. </w:t>
      </w:r>
    </w:p>
    <w:p w14:paraId="7EB7A571" w14:textId="77777777" w:rsidR="00FE1538" w:rsidRPr="006414F1" w:rsidRDefault="00FE1538" w:rsidP="006A367A">
      <w:pPr>
        <w:pStyle w:val="BulletVerdana"/>
        <w:numPr>
          <w:ilvl w:val="0"/>
          <w:numId w:val="0"/>
        </w:numPr>
      </w:pPr>
    </w:p>
    <w:p w14:paraId="6652CFEB" w14:textId="6D9EDD5F" w:rsidR="004A6014" w:rsidRDefault="004A6014" w:rsidP="00631513">
      <w:pPr>
        <w:pStyle w:val="BulletVerdana"/>
        <w:numPr>
          <w:ilvl w:val="0"/>
          <w:numId w:val="0"/>
        </w:numPr>
        <w:ind w:left="360"/>
      </w:pPr>
      <w:r w:rsidRPr="006414F1">
        <w:rPr>
          <w:b/>
          <w:highlight w:val="lightGray"/>
        </w:rPr>
        <w:t>Environment</w:t>
      </w:r>
      <w:r w:rsidRPr="006414F1">
        <w:rPr>
          <w:b/>
        </w:rPr>
        <w:t>:</w:t>
      </w:r>
      <w:r w:rsidRPr="006414F1">
        <w:t xml:space="preserve"> </w:t>
      </w:r>
      <w:r w:rsidR="00675F0B">
        <w:t xml:space="preserve">C/C++, Sybase, Unix, </w:t>
      </w:r>
      <w:r w:rsidR="000F65C7">
        <w:t>Make file</w:t>
      </w:r>
      <w:r w:rsidR="00675F0B">
        <w:t>, Pro *C, Clear Case Agile programming, SHELL Script, STL, TCP/</w:t>
      </w:r>
      <w:r w:rsidR="00631513">
        <w:t xml:space="preserve">IP, </w:t>
      </w:r>
      <w:r w:rsidR="00351F27">
        <w:t>XML.</w:t>
      </w:r>
    </w:p>
    <w:p w14:paraId="59A04345" w14:textId="77777777" w:rsidR="002E434E" w:rsidRDefault="002E434E" w:rsidP="00631513">
      <w:pPr>
        <w:pStyle w:val="BulletVerdana"/>
        <w:numPr>
          <w:ilvl w:val="0"/>
          <w:numId w:val="0"/>
        </w:numPr>
        <w:ind w:left="360"/>
      </w:pPr>
    </w:p>
    <w:p w14:paraId="54D059E1" w14:textId="77777777" w:rsidR="002E434E" w:rsidRPr="002E434E" w:rsidRDefault="002E434E" w:rsidP="002E434E">
      <w:pPr>
        <w:pStyle w:val="BulletVerdana"/>
        <w:numPr>
          <w:ilvl w:val="0"/>
          <w:numId w:val="0"/>
        </w:numPr>
        <w:ind w:left="720" w:hanging="360"/>
        <w:rPr>
          <w:b/>
          <w:bCs/>
        </w:rPr>
      </w:pPr>
      <w:r w:rsidRPr="002E434E">
        <w:rPr>
          <w:b/>
          <w:bCs/>
        </w:rPr>
        <w:t>Education details: </w:t>
      </w:r>
    </w:p>
    <w:p w14:paraId="34885151" w14:textId="7BC3F668" w:rsidR="002E434E" w:rsidRDefault="002E434E" w:rsidP="002E434E">
      <w:pPr>
        <w:pStyle w:val="BulletVerdana"/>
        <w:numPr>
          <w:ilvl w:val="0"/>
          <w:numId w:val="0"/>
        </w:numPr>
        <w:ind w:left="720" w:hanging="360"/>
      </w:pPr>
      <w:r w:rsidRPr="002E434E">
        <w:t xml:space="preserve">Bachelors in Electronics &amp; Communication Engineering - 2010 </w:t>
      </w:r>
      <w:r>
        <w:t>–</w:t>
      </w:r>
      <w:r w:rsidRPr="002E434E">
        <w:t xml:space="preserve"> JNTU</w:t>
      </w:r>
    </w:p>
    <w:p w14:paraId="138E63DC" w14:textId="5814E454" w:rsidR="002E434E" w:rsidRPr="006414F1" w:rsidRDefault="002E434E" w:rsidP="002E434E">
      <w:pPr>
        <w:pStyle w:val="BulletVerdana"/>
        <w:numPr>
          <w:ilvl w:val="0"/>
          <w:numId w:val="0"/>
        </w:numPr>
        <w:ind w:left="720" w:hanging="360"/>
      </w:pPr>
      <w:r w:rsidRPr="002E434E">
        <w:t>Masters in Computer Science -2017 - Silicon Valley University</w:t>
      </w:r>
    </w:p>
    <w:sectPr w:rsidR="002E434E" w:rsidRPr="006414F1" w:rsidSect="00530804">
      <w:headerReference w:type="default" r:id="rId9"/>
      <w:footnotePr>
        <w:pos w:val="beneathText"/>
      </w:footnotePr>
      <w:pgSz w:w="12240" w:h="15840"/>
      <w:pgMar w:top="1440" w:right="810" w:bottom="900" w:left="72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2C5A3" w14:textId="77777777" w:rsidR="00B87653" w:rsidRDefault="00B87653" w:rsidP="00EC4593">
      <w:r>
        <w:separator/>
      </w:r>
    </w:p>
  </w:endnote>
  <w:endnote w:type="continuationSeparator" w:id="0">
    <w:p w14:paraId="52AA29A1" w14:textId="77777777" w:rsidR="00B87653" w:rsidRDefault="00B87653" w:rsidP="00EC4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ED9E0" w14:textId="77777777" w:rsidR="00B87653" w:rsidRDefault="00B87653" w:rsidP="00EC4593">
      <w:r>
        <w:separator/>
      </w:r>
    </w:p>
  </w:footnote>
  <w:footnote w:type="continuationSeparator" w:id="0">
    <w:p w14:paraId="57366DA8" w14:textId="77777777" w:rsidR="00B87653" w:rsidRDefault="00B87653" w:rsidP="00EC4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832B9" w14:textId="77777777" w:rsidR="0074285E" w:rsidRDefault="0074285E" w:rsidP="0074285E">
    <w:pPr>
      <w:jc w:val="both"/>
      <w:rPr>
        <w:b/>
        <w:sz w:val="22"/>
        <w:szCs w:val="22"/>
      </w:rPr>
    </w:pPr>
  </w:p>
  <w:p w14:paraId="5F3EB95F" w14:textId="77777777" w:rsidR="0074285E" w:rsidRDefault="0074285E" w:rsidP="00B65558">
    <w:pPr>
      <w:pStyle w:val="Header"/>
      <w:rPr>
        <w:noProof/>
        <w:lang w:eastAsia="en-US"/>
      </w:rPr>
    </w:pPr>
  </w:p>
  <w:p w14:paraId="045A6D5F" w14:textId="77777777" w:rsidR="00744F59" w:rsidRDefault="00744F59" w:rsidP="00744F59">
    <w:pPr>
      <w:pStyle w:val="Header"/>
      <w:jc w:val="right"/>
      <w:rPr>
        <w:noProof/>
        <w:lang w:eastAsia="en-US"/>
      </w:rPr>
    </w:pPr>
  </w:p>
  <w:p w14:paraId="1C2292A8" w14:textId="77777777" w:rsidR="00744F59" w:rsidRDefault="00744F59" w:rsidP="00744F5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978C6CF0"/>
    <w:lvl w:ilvl="0">
      <w:start w:val="1"/>
      <w:numFmt w:val="bullet"/>
      <w:lvlText w:val=""/>
      <w:lvlJc w:val="left"/>
      <w:pPr>
        <w:tabs>
          <w:tab w:val="num" w:pos="1035"/>
        </w:tabs>
        <w:ind w:left="1035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u w:val="none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4171DD8"/>
    <w:multiLevelType w:val="hybridMultilevel"/>
    <w:tmpl w:val="38AA47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A764A"/>
    <w:multiLevelType w:val="hybridMultilevel"/>
    <w:tmpl w:val="82AA2C3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BFD2182"/>
    <w:multiLevelType w:val="hybridMultilevel"/>
    <w:tmpl w:val="0204B2C6"/>
    <w:lvl w:ilvl="0" w:tplc="CF740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365924"/>
    <w:multiLevelType w:val="hybridMultilevel"/>
    <w:tmpl w:val="8D5478CC"/>
    <w:lvl w:ilvl="0" w:tplc="B9C6939E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833C75"/>
    <w:multiLevelType w:val="multilevel"/>
    <w:tmpl w:val="2EB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D30AB"/>
    <w:multiLevelType w:val="hybridMultilevel"/>
    <w:tmpl w:val="01F8DE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361FD"/>
    <w:multiLevelType w:val="hybridMultilevel"/>
    <w:tmpl w:val="65CCB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067A6E"/>
    <w:multiLevelType w:val="hybridMultilevel"/>
    <w:tmpl w:val="249E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C2F1C"/>
    <w:multiLevelType w:val="hybridMultilevel"/>
    <w:tmpl w:val="263E60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0A52C3"/>
    <w:multiLevelType w:val="hybridMultilevel"/>
    <w:tmpl w:val="42F08028"/>
    <w:lvl w:ilvl="0" w:tplc="0B88B9E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03736"/>
    <w:multiLevelType w:val="hybridMultilevel"/>
    <w:tmpl w:val="824044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7C2623"/>
    <w:multiLevelType w:val="hybridMultilevel"/>
    <w:tmpl w:val="71F41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7C786A"/>
    <w:multiLevelType w:val="hybridMultilevel"/>
    <w:tmpl w:val="9D7C1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7D17DF"/>
    <w:multiLevelType w:val="hybridMultilevel"/>
    <w:tmpl w:val="0610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4468D9"/>
    <w:multiLevelType w:val="hybridMultilevel"/>
    <w:tmpl w:val="DE608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434E0"/>
    <w:multiLevelType w:val="hybridMultilevel"/>
    <w:tmpl w:val="FD22C492"/>
    <w:lvl w:ilvl="0" w:tplc="CA7C94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C779D6"/>
    <w:multiLevelType w:val="hybridMultilevel"/>
    <w:tmpl w:val="9CCCD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202F9C"/>
    <w:multiLevelType w:val="hybridMultilevel"/>
    <w:tmpl w:val="582C2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7154F1"/>
    <w:multiLevelType w:val="hybridMultilevel"/>
    <w:tmpl w:val="BBE82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2F06DED"/>
    <w:multiLevelType w:val="hybridMultilevel"/>
    <w:tmpl w:val="BA501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BC5EDB"/>
    <w:multiLevelType w:val="hybridMultilevel"/>
    <w:tmpl w:val="A934B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D06751"/>
    <w:multiLevelType w:val="hybridMultilevel"/>
    <w:tmpl w:val="CAE8B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CD19BF"/>
    <w:multiLevelType w:val="hybridMultilevel"/>
    <w:tmpl w:val="C8F4D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A54003"/>
    <w:multiLevelType w:val="hybridMultilevel"/>
    <w:tmpl w:val="E408C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F770B8"/>
    <w:multiLevelType w:val="hybridMultilevel"/>
    <w:tmpl w:val="3C62C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DB0A95"/>
    <w:multiLevelType w:val="hybridMultilevel"/>
    <w:tmpl w:val="3FC4A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7F0594"/>
    <w:multiLevelType w:val="hybridMultilevel"/>
    <w:tmpl w:val="74345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C16B2B"/>
    <w:multiLevelType w:val="hybridMultilevel"/>
    <w:tmpl w:val="50623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EF59FC"/>
    <w:multiLevelType w:val="hybridMultilevel"/>
    <w:tmpl w:val="FD22C492"/>
    <w:lvl w:ilvl="0" w:tplc="CA7C94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B164C2"/>
    <w:multiLevelType w:val="multilevel"/>
    <w:tmpl w:val="519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54516"/>
    <w:multiLevelType w:val="hybridMultilevel"/>
    <w:tmpl w:val="0E6C8286"/>
    <w:lvl w:ilvl="0" w:tplc="B8DC4B1C">
      <w:start w:val="1"/>
      <w:numFmt w:val="bullet"/>
      <w:pStyle w:val="BulletVerd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3F3C38"/>
    <w:multiLevelType w:val="hybridMultilevel"/>
    <w:tmpl w:val="FD22C492"/>
    <w:lvl w:ilvl="0" w:tplc="CA7C94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0E4C43"/>
    <w:multiLevelType w:val="hybridMultilevel"/>
    <w:tmpl w:val="EA5C48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3C5F04"/>
    <w:multiLevelType w:val="hybridMultilevel"/>
    <w:tmpl w:val="BC42B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0C14D4"/>
    <w:multiLevelType w:val="hybridMultilevel"/>
    <w:tmpl w:val="3EFCA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AC5F4B"/>
    <w:multiLevelType w:val="hybridMultilevel"/>
    <w:tmpl w:val="002C0C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CE4220"/>
    <w:multiLevelType w:val="hybridMultilevel"/>
    <w:tmpl w:val="1D103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744A40"/>
    <w:multiLevelType w:val="hybridMultilevel"/>
    <w:tmpl w:val="7B085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9760CC"/>
    <w:multiLevelType w:val="hybridMultilevel"/>
    <w:tmpl w:val="FD22C492"/>
    <w:lvl w:ilvl="0" w:tplc="CA7C94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5866A2"/>
    <w:multiLevelType w:val="hybridMultilevel"/>
    <w:tmpl w:val="64E87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9737F"/>
    <w:multiLevelType w:val="hybridMultilevel"/>
    <w:tmpl w:val="69AA2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7B2EDA"/>
    <w:multiLevelType w:val="hybridMultilevel"/>
    <w:tmpl w:val="51EA0D04"/>
    <w:lvl w:ilvl="0" w:tplc="EAAC6726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A5C55"/>
    <w:multiLevelType w:val="hybridMultilevel"/>
    <w:tmpl w:val="CEEA8A3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 w16cid:durableId="1154300199">
    <w:abstractNumId w:val="0"/>
  </w:num>
  <w:num w:numId="2" w16cid:durableId="416098396">
    <w:abstractNumId w:val="1"/>
  </w:num>
  <w:num w:numId="3" w16cid:durableId="1387533588">
    <w:abstractNumId w:val="3"/>
  </w:num>
  <w:num w:numId="4" w16cid:durableId="472140541">
    <w:abstractNumId w:val="4"/>
  </w:num>
  <w:num w:numId="5" w16cid:durableId="1581670015">
    <w:abstractNumId w:val="5"/>
  </w:num>
  <w:num w:numId="6" w16cid:durableId="729110393">
    <w:abstractNumId w:val="7"/>
  </w:num>
  <w:num w:numId="7" w16cid:durableId="279457954">
    <w:abstractNumId w:val="41"/>
  </w:num>
  <w:num w:numId="8" w16cid:durableId="404962061">
    <w:abstractNumId w:val="47"/>
  </w:num>
  <w:num w:numId="9" w16cid:durableId="696539152">
    <w:abstractNumId w:val="14"/>
  </w:num>
  <w:num w:numId="10" w16cid:durableId="2134207532">
    <w:abstractNumId w:val="38"/>
  </w:num>
  <w:num w:numId="11" w16cid:durableId="1655644290">
    <w:abstractNumId w:val="30"/>
  </w:num>
  <w:num w:numId="12" w16cid:durableId="1569459746">
    <w:abstractNumId w:val="16"/>
  </w:num>
  <w:num w:numId="13" w16cid:durableId="950547661">
    <w:abstractNumId w:val="11"/>
  </w:num>
  <w:num w:numId="14" w16cid:durableId="39328600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83104710">
    <w:abstractNumId w:val="6"/>
  </w:num>
  <w:num w:numId="16" w16cid:durableId="1588415288">
    <w:abstractNumId w:val="12"/>
  </w:num>
  <w:num w:numId="17" w16cid:durableId="714163394">
    <w:abstractNumId w:val="46"/>
  </w:num>
  <w:num w:numId="18" w16cid:durableId="232198833">
    <w:abstractNumId w:val="2"/>
  </w:num>
  <w:num w:numId="19" w16cid:durableId="139269427">
    <w:abstractNumId w:val="24"/>
  </w:num>
  <w:num w:numId="20" w16cid:durableId="129518790">
    <w:abstractNumId w:val="43"/>
  </w:num>
  <w:num w:numId="21" w16cid:durableId="1422213505">
    <w:abstractNumId w:val="28"/>
  </w:num>
  <w:num w:numId="22" w16cid:durableId="1090854297">
    <w:abstractNumId w:val="20"/>
  </w:num>
  <w:num w:numId="23" w16cid:durableId="2049261311">
    <w:abstractNumId w:val="33"/>
  </w:num>
  <w:num w:numId="24" w16cid:durableId="435373546">
    <w:abstractNumId w:val="44"/>
  </w:num>
  <w:num w:numId="25" w16cid:durableId="1085801646">
    <w:abstractNumId w:val="42"/>
  </w:num>
  <w:num w:numId="26" w16cid:durableId="976453393">
    <w:abstractNumId w:val="35"/>
  </w:num>
  <w:num w:numId="27" w16cid:durableId="1453086529">
    <w:abstractNumId w:val="32"/>
  </w:num>
  <w:num w:numId="28" w16cid:durableId="527908856">
    <w:abstractNumId w:val="15"/>
  </w:num>
  <w:num w:numId="29" w16cid:durableId="1569992409">
    <w:abstractNumId w:val="9"/>
  </w:num>
  <w:num w:numId="30" w16cid:durableId="1963263433">
    <w:abstractNumId w:val="23"/>
  </w:num>
  <w:num w:numId="31" w16cid:durableId="1121731757">
    <w:abstractNumId w:val="13"/>
  </w:num>
  <w:num w:numId="32" w16cid:durableId="100415980">
    <w:abstractNumId w:val="21"/>
  </w:num>
  <w:num w:numId="33" w16cid:durableId="826021092">
    <w:abstractNumId w:val="17"/>
  </w:num>
  <w:num w:numId="34" w16cid:durableId="1786346248">
    <w:abstractNumId w:val="34"/>
  </w:num>
  <w:num w:numId="35" w16cid:durableId="1979610199">
    <w:abstractNumId w:val="31"/>
  </w:num>
  <w:num w:numId="36" w16cid:durableId="1846553622">
    <w:abstractNumId w:val="37"/>
  </w:num>
  <w:num w:numId="37" w16cid:durableId="208689335">
    <w:abstractNumId w:val="29"/>
  </w:num>
  <w:num w:numId="38" w16cid:durableId="2146771788">
    <w:abstractNumId w:val="18"/>
  </w:num>
  <w:num w:numId="39" w16cid:durableId="1666203715">
    <w:abstractNumId w:val="36"/>
  </w:num>
  <w:num w:numId="40" w16cid:durableId="2123499799">
    <w:abstractNumId w:val="8"/>
  </w:num>
  <w:num w:numId="41" w16cid:durableId="2068606971">
    <w:abstractNumId w:val="25"/>
  </w:num>
  <w:num w:numId="42" w16cid:durableId="123351224">
    <w:abstractNumId w:val="26"/>
  </w:num>
  <w:num w:numId="43" w16cid:durableId="336083373">
    <w:abstractNumId w:val="45"/>
  </w:num>
  <w:num w:numId="44" w16cid:durableId="774328988">
    <w:abstractNumId w:val="40"/>
  </w:num>
  <w:num w:numId="45" w16cid:durableId="107287332">
    <w:abstractNumId w:val="48"/>
  </w:num>
  <w:num w:numId="46" w16cid:durableId="2074039755">
    <w:abstractNumId w:val="39"/>
  </w:num>
  <w:num w:numId="47" w16cid:durableId="971710565">
    <w:abstractNumId w:val="27"/>
  </w:num>
  <w:num w:numId="48" w16cid:durableId="74325315">
    <w:abstractNumId w:val="19"/>
  </w:num>
  <w:num w:numId="49" w16cid:durableId="1594894215">
    <w:abstractNumId w:val="22"/>
  </w:num>
  <w:num w:numId="50" w16cid:durableId="20955835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C07"/>
    <w:rsid w:val="00000F74"/>
    <w:rsid w:val="00002A58"/>
    <w:rsid w:val="00003184"/>
    <w:rsid w:val="000055A9"/>
    <w:rsid w:val="00012604"/>
    <w:rsid w:val="000147E5"/>
    <w:rsid w:val="00015258"/>
    <w:rsid w:val="00016FD4"/>
    <w:rsid w:val="000170ED"/>
    <w:rsid w:val="00020D45"/>
    <w:rsid w:val="0002103F"/>
    <w:rsid w:val="00021BE2"/>
    <w:rsid w:val="000227FD"/>
    <w:rsid w:val="00025A1D"/>
    <w:rsid w:val="00026FAA"/>
    <w:rsid w:val="000272E0"/>
    <w:rsid w:val="000272E8"/>
    <w:rsid w:val="00031B13"/>
    <w:rsid w:val="00031BF6"/>
    <w:rsid w:val="00032650"/>
    <w:rsid w:val="000339E0"/>
    <w:rsid w:val="00035072"/>
    <w:rsid w:val="000351A5"/>
    <w:rsid w:val="0003606E"/>
    <w:rsid w:val="0003774D"/>
    <w:rsid w:val="00037EE4"/>
    <w:rsid w:val="00040623"/>
    <w:rsid w:val="000421B6"/>
    <w:rsid w:val="00042DD1"/>
    <w:rsid w:val="00050441"/>
    <w:rsid w:val="00051954"/>
    <w:rsid w:val="00051A21"/>
    <w:rsid w:val="000534BB"/>
    <w:rsid w:val="00053AA6"/>
    <w:rsid w:val="00053F24"/>
    <w:rsid w:val="00055023"/>
    <w:rsid w:val="0005598A"/>
    <w:rsid w:val="00055F97"/>
    <w:rsid w:val="00056511"/>
    <w:rsid w:val="00057005"/>
    <w:rsid w:val="0005787B"/>
    <w:rsid w:val="000612CF"/>
    <w:rsid w:val="00065836"/>
    <w:rsid w:val="0007136F"/>
    <w:rsid w:val="00071473"/>
    <w:rsid w:val="00072365"/>
    <w:rsid w:val="00072548"/>
    <w:rsid w:val="00073E7D"/>
    <w:rsid w:val="00076DA6"/>
    <w:rsid w:val="0008072B"/>
    <w:rsid w:val="000809BE"/>
    <w:rsid w:val="000823D5"/>
    <w:rsid w:val="00083BA0"/>
    <w:rsid w:val="000872BA"/>
    <w:rsid w:val="00090880"/>
    <w:rsid w:val="00091BEE"/>
    <w:rsid w:val="0009271B"/>
    <w:rsid w:val="00092BD8"/>
    <w:rsid w:val="00097C11"/>
    <w:rsid w:val="000A0146"/>
    <w:rsid w:val="000A1AF6"/>
    <w:rsid w:val="000A2088"/>
    <w:rsid w:val="000A4674"/>
    <w:rsid w:val="000A4A1A"/>
    <w:rsid w:val="000B007F"/>
    <w:rsid w:val="000B0489"/>
    <w:rsid w:val="000B0922"/>
    <w:rsid w:val="000B11AA"/>
    <w:rsid w:val="000B1385"/>
    <w:rsid w:val="000B39E7"/>
    <w:rsid w:val="000B5610"/>
    <w:rsid w:val="000C1E96"/>
    <w:rsid w:val="000C30C2"/>
    <w:rsid w:val="000C767A"/>
    <w:rsid w:val="000C7EBF"/>
    <w:rsid w:val="000D067B"/>
    <w:rsid w:val="000D0CAB"/>
    <w:rsid w:val="000D6A21"/>
    <w:rsid w:val="000D6E20"/>
    <w:rsid w:val="000D73FC"/>
    <w:rsid w:val="000D7464"/>
    <w:rsid w:val="000D7492"/>
    <w:rsid w:val="000E0876"/>
    <w:rsid w:val="000E0C44"/>
    <w:rsid w:val="000E1145"/>
    <w:rsid w:val="000E1662"/>
    <w:rsid w:val="000E1864"/>
    <w:rsid w:val="000E20F1"/>
    <w:rsid w:val="000E4CD6"/>
    <w:rsid w:val="000E5871"/>
    <w:rsid w:val="000E5BA0"/>
    <w:rsid w:val="000E60BD"/>
    <w:rsid w:val="000E6B16"/>
    <w:rsid w:val="000E77F2"/>
    <w:rsid w:val="000F1E62"/>
    <w:rsid w:val="000F37FF"/>
    <w:rsid w:val="000F403A"/>
    <w:rsid w:val="000F54EE"/>
    <w:rsid w:val="000F6155"/>
    <w:rsid w:val="000F65C7"/>
    <w:rsid w:val="000F76C3"/>
    <w:rsid w:val="00101A46"/>
    <w:rsid w:val="0010201A"/>
    <w:rsid w:val="00103033"/>
    <w:rsid w:val="00103492"/>
    <w:rsid w:val="00104003"/>
    <w:rsid w:val="00105139"/>
    <w:rsid w:val="001075A6"/>
    <w:rsid w:val="00110964"/>
    <w:rsid w:val="00111028"/>
    <w:rsid w:val="0011115C"/>
    <w:rsid w:val="001113D9"/>
    <w:rsid w:val="0011195F"/>
    <w:rsid w:val="00111C6F"/>
    <w:rsid w:val="00112652"/>
    <w:rsid w:val="0011645B"/>
    <w:rsid w:val="001164EC"/>
    <w:rsid w:val="00117046"/>
    <w:rsid w:val="00117E16"/>
    <w:rsid w:val="001207BD"/>
    <w:rsid w:val="00123CA9"/>
    <w:rsid w:val="00124B51"/>
    <w:rsid w:val="00124F8A"/>
    <w:rsid w:val="00126149"/>
    <w:rsid w:val="0012706C"/>
    <w:rsid w:val="001273F9"/>
    <w:rsid w:val="001302C0"/>
    <w:rsid w:val="00130585"/>
    <w:rsid w:val="00133A46"/>
    <w:rsid w:val="00133A8E"/>
    <w:rsid w:val="001340AE"/>
    <w:rsid w:val="00134B15"/>
    <w:rsid w:val="001365F9"/>
    <w:rsid w:val="0013693E"/>
    <w:rsid w:val="00140E25"/>
    <w:rsid w:val="00144FAE"/>
    <w:rsid w:val="001457AB"/>
    <w:rsid w:val="0014668E"/>
    <w:rsid w:val="0014724F"/>
    <w:rsid w:val="00151B7C"/>
    <w:rsid w:val="001532A4"/>
    <w:rsid w:val="00154D0A"/>
    <w:rsid w:val="00155758"/>
    <w:rsid w:val="00155B8B"/>
    <w:rsid w:val="00155BD5"/>
    <w:rsid w:val="00155DBF"/>
    <w:rsid w:val="001560C2"/>
    <w:rsid w:val="00160A5A"/>
    <w:rsid w:val="00162E98"/>
    <w:rsid w:val="001646DB"/>
    <w:rsid w:val="00164FF0"/>
    <w:rsid w:val="00165940"/>
    <w:rsid w:val="001702E4"/>
    <w:rsid w:val="00171300"/>
    <w:rsid w:val="00172DD5"/>
    <w:rsid w:val="0017596B"/>
    <w:rsid w:val="00180052"/>
    <w:rsid w:val="0018020B"/>
    <w:rsid w:val="001808A4"/>
    <w:rsid w:val="001827B8"/>
    <w:rsid w:val="0018349A"/>
    <w:rsid w:val="00183F26"/>
    <w:rsid w:val="00184D48"/>
    <w:rsid w:val="00184F53"/>
    <w:rsid w:val="001853CD"/>
    <w:rsid w:val="001855E2"/>
    <w:rsid w:val="0018562B"/>
    <w:rsid w:val="001859F9"/>
    <w:rsid w:val="0018619A"/>
    <w:rsid w:val="00190288"/>
    <w:rsid w:val="00191C4A"/>
    <w:rsid w:val="00191FBB"/>
    <w:rsid w:val="00195167"/>
    <w:rsid w:val="00196411"/>
    <w:rsid w:val="001968DC"/>
    <w:rsid w:val="00196E49"/>
    <w:rsid w:val="00197CFC"/>
    <w:rsid w:val="001A06FB"/>
    <w:rsid w:val="001A335F"/>
    <w:rsid w:val="001A3B8A"/>
    <w:rsid w:val="001A3CA7"/>
    <w:rsid w:val="001A3FFC"/>
    <w:rsid w:val="001A4B31"/>
    <w:rsid w:val="001A5348"/>
    <w:rsid w:val="001B0D40"/>
    <w:rsid w:val="001B1BD4"/>
    <w:rsid w:val="001B2EF5"/>
    <w:rsid w:val="001B38FF"/>
    <w:rsid w:val="001B3DC1"/>
    <w:rsid w:val="001B4E9C"/>
    <w:rsid w:val="001B56A9"/>
    <w:rsid w:val="001B72FA"/>
    <w:rsid w:val="001B7FF0"/>
    <w:rsid w:val="001C0D07"/>
    <w:rsid w:val="001C3929"/>
    <w:rsid w:val="001C4C3C"/>
    <w:rsid w:val="001C65FF"/>
    <w:rsid w:val="001C6BC4"/>
    <w:rsid w:val="001C7D19"/>
    <w:rsid w:val="001D0F4B"/>
    <w:rsid w:val="001D28E4"/>
    <w:rsid w:val="001D3CC6"/>
    <w:rsid w:val="001D4224"/>
    <w:rsid w:val="001D7298"/>
    <w:rsid w:val="001D7763"/>
    <w:rsid w:val="001D7D7B"/>
    <w:rsid w:val="001E1047"/>
    <w:rsid w:val="001E12FB"/>
    <w:rsid w:val="001E1C17"/>
    <w:rsid w:val="001F0231"/>
    <w:rsid w:val="001F0F49"/>
    <w:rsid w:val="001F0FFF"/>
    <w:rsid w:val="001F121A"/>
    <w:rsid w:val="001F2754"/>
    <w:rsid w:val="001F3993"/>
    <w:rsid w:val="001F3D0A"/>
    <w:rsid w:val="001F4ACC"/>
    <w:rsid w:val="001F514F"/>
    <w:rsid w:val="001F5741"/>
    <w:rsid w:val="001F79AA"/>
    <w:rsid w:val="001F7A36"/>
    <w:rsid w:val="00202236"/>
    <w:rsid w:val="00202B2B"/>
    <w:rsid w:val="00203001"/>
    <w:rsid w:val="00204611"/>
    <w:rsid w:val="002150A2"/>
    <w:rsid w:val="0021522E"/>
    <w:rsid w:val="0021705D"/>
    <w:rsid w:val="00222983"/>
    <w:rsid w:val="00222F1E"/>
    <w:rsid w:val="00223131"/>
    <w:rsid w:val="0022367C"/>
    <w:rsid w:val="00227154"/>
    <w:rsid w:val="00231BC3"/>
    <w:rsid w:val="002347C2"/>
    <w:rsid w:val="0023567C"/>
    <w:rsid w:val="00235C86"/>
    <w:rsid w:val="00235DC9"/>
    <w:rsid w:val="00236B09"/>
    <w:rsid w:val="00236BAD"/>
    <w:rsid w:val="00241A79"/>
    <w:rsid w:val="002433EB"/>
    <w:rsid w:val="002435EE"/>
    <w:rsid w:val="002443BF"/>
    <w:rsid w:val="00244FCA"/>
    <w:rsid w:val="00245CD5"/>
    <w:rsid w:val="00246D2E"/>
    <w:rsid w:val="00251891"/>
    <w:rsid w:val="00255E78"/>
    <w:rsid w:val="0025692B"/>
    <w:rsid w:val="00257A0D"/>
    <w:rsid w:val="002622A7"/>
    <w:rsid w:val="00262D00"/>
    <w:rsid w:val="00263435"/>
    <w:rsid w:val="002634D1"/>
    <w:rsid w:val="0026443C"/>
    <w:rsid w:val="002646E0"/>
    <w:rsid w:val="002657C0"/>
    <w:rsid w:val="00265A99"/>
    <w:rsid w:val="00266EBE"/>
    <w:rsid w:val="00267276"/>
    <w:rsid w:val="002675DA"/>
    <w:rsid w:val="00267F02"/>
    <w:rsid w:val="00272C10"/>
    <w:rsid w:val="0027534F"/>
    <w:rsid w:val="002800A9"/>
    <w:rsid w:val="002806D7"/>
    <w:rsid w:val="00281BEC"/>
    <w:rsid w:val="002825DE"/>
    <w:rsid w:val="00283CD7"/>
    <w:rsid w:val="00286655"/>
    <w:rsid w:val="0028699B"/>
    <w:rsid w:val="00286D04"/>
    <w:rsid w:val="00286F7E"/>
    <w:rsid w:val="00290D61"/>
    <w:rsid w:val="0029300C"/>
    <w:rsid w:val="002964A4"/>
    <w:rsid w:val="002A26EB"/>
    <w:rsid w:val="002A27D0"/>
    <w:rsid w:val="002A7AD1"/>
    <w:rsid w:val="002B0358"/>
    <w:rsid w:val="002B1852"/>
    <w:rsid w:val="002B1F2D"/>
    <w:rsid w:val="002B6BCD"/>
    <w:rsid w:val="002B7B8B"/>
    <w:rsid w:val="002C05E9"/>
    <w:rsid w:val="002C0AB6"/>
    <w:rsid w:val="002C0B17"/>
    <w:rsid w:val="002C0BA3"/>
    <w:rsid w:val="002C0DA2"/>
    <w:rsid w:val="002C1EB1"/>
    <w:rsid w:val="002C2440"/>
    <w:rsid w:val="002C2ED4"/>
    <w:rsid w:val="002C4E9D"/>
    <w:rsid w:val="002C6781"/>
    <w:rsid w:val="002C70DA"/>
    <w:rsid w:val="002C725E"/>
    <w:rsid w:val="002C7444"/>
    <w:rsid w:val="002D0104"/>
    <w:rsid w:val="002D0C96"/>
    <w:rsid w:val="002D32B0"/>
    <w:rsid w:val="002E0052"/>
    <w:rsid w:val="002E0A20"/>
    <w:rsid w:val="002E10E9"/>
    <w:rsid w:val="002E1A26"/>
    <w:rsid w:val="002E2015"/>
    <w:rsid w:val="002E434E"/>
    <w:rsid w:val="002E4DE2"/>
    <w:rsid w:val="002E50B8"/>
    <w:rsid w:val="002F190C"/>
    <w:rsid w:val="002F7D57"/>
    <w:rsid w:val="00300BC9"/>
    <w:rsid w:val="00302C5C"/>
    <w:rsid w:val="00303C45"/>
    <w:rsid w:val="00304E90"/>
    <w:rsid w:val="003057FA"/>
    <w:rsid w:val="0030590C"/>
    <w:rsid w:val="00305DDA"/>
    <w:rsid w:val="00305F16"/>
    <w:rsid w:val="00306F29"/>
    <w:rsid w:val="00312260"/>
    <w:rsid w:val="00312FD8"/>
    <w:rsid w:val="00313141"/>
    <w:rsid w:val="00313DB7"/>
    <w:rsid w:val="00320942"/>
    <w:rsid w:val="00321D26"/>
    <w:rsid w:val="003235BB"/>
    <w:rsid w:val="00323933"/>
    <w:rsid w:val="00324BD3"/>
    <w:rsid w:val="0032540A"/>
    <w:rsid w:val="003276CA"/>
    <w:rsid w:val="00327A07"/>
    <w:rsid w:val="0033113F"/>
    <w:rsid w:val="00331251"/>
    <w:rsid w:val="00332583"/>
    <w:rsid w:val="0033302B"/>
    <w:rsid w:val="00334D98"/>
    <w:rsid w:val="0033618A"/>
    <w:rsid w:val="00336745"/>
    <w:rsid w:val="00337FE4"/>
    <w:rsid w:val="003448C7"/>
    <w:rsid w:val="0034503E"/>
    <w:rsid w:val="0034710B"/>
    <w:rsid w:val="00347317"/>
    <w:rsid w:val="0035118C"/>
    <w:rsid w:val="00351F27"/>
    <w:rsid w:val="0035207A"/>
    <w:rsid w:val="00353259"/>
    <w:rsid w:val="003543A5"/>
    <w:rsid w:val="00354EF8"/>
    <w:rsid w:val="003607CB"/>
    <w:rsid w:val="0036177F"/>
    <w:rsid w:val="003619A9"/>
    <w:rsid w:val="00365424"/>
    <w:rsid w:val="00366392"/>
    <w:rsid w:val="00367D46"/>
    <w:rsid w:val="00370426"/>
    <w:rsid w:val="003712A5"/>
    <w:rsid w:val="003718BC"/>
    <w:rsid w:val="00372403"/>
    <w:rsid w:val="00372772"/>
    <w:rsid w:val="003731BC"/>
    <w:rsid w:val="0037345B"/>
    <w:rsid w:val="003742FB"/>
    <w:rsid w:val="0037529A"/>
    <w:rsid w:val="00376C7C"/>
    <w:rsid w:val="00380228"/>
    <w:rsid w:val="003817AF"/>
    <w:rsid w:val="003837D6"/>
    <w:rsid w:val="003866C4"/>
    <w:rsid w:val="00386B7B"/>
    <w:rsid w:val="00386E69"/>
    <w:rsid w:val="00387AE0"/>
    <w:rsid w:val="003903DA"/>
    <w:rsid w:val="0039295E"/>
    <w:rsid w:val="0039296D"/>
    <w:rsid w:val="00393032"/>
    <w:rsid w:val="00393ADC"/>
    <w:rsid w:val="003947AA"/>
    <w:rsid w:val="00395930"/>
    <w:rsid w:val="00396676"/>
    <w:rsid w:val="003970AD"/>
    <w:rsid w:val="003A013C"/>
    <w:rsid w:val="003A02B8"/>
    <w:rsid w:val="003A03B4"/>
    <w:rsid w:val="003A109B"/>
    <w:rsid w:val="003A1830"/>
    <w:rsid w:val="003A18DB"/>
    <w:rsid w:val="003A3A36"/>
    <w:rsid w:val="003B0BA0"/>
    <w:rsid w:val="003B0BBB"/>
    <w:rsid w:val="003B0E2D"/>
    <w:rsid w:val="003B106B"/>
    <w:rsid w:val="003B2628"/>
    <w:rsid w:val="003B5CE7"/>
    <w:rsid w:val="003C02E2"/>
    <w:rsid w:val="003C11FA"/>
    <w:rsid w:val="003C155A"/>
    <w:rsid w:val="003C1659"/>
    <w:rsid w:val="003C3D15"/>
    <w:rsid w:val="003C6AEB"/>
    <w:rsid w:val="003C6ED6"/>
    <w:rsid w:val="003D1B92"/>
    <w:rsid w:val="003D323D"/>
    <w:rsid w:val="003D373E"/>
    <w:rsid w:val="003D38C9"/>
    <w:rsid w:val="003E1E19"/>
    <w:rsid w:val="003E75F4"/>
    <w:rsid w:val="003F0AE8"/>
    <w:rsid w:val="003F242B"/>
    <w:rsid w:val="003F246B"/>
    <w:rsid w:val="003F2CEF"/>
    <w:rsid w:val="003F403A"/>
    <w:rsid w:val="003F51AD"/>
    <w:rsid w:val="00400D4D"/>
    <w:rsid w:val="00400EEB"/>
    <w:rsid w:val="004040E5"/>
    <w:rsid w:val="00405C46"/>
    <w:rsid w:val="00407039"/>
    <w:rsid w:val="004105CF"/>
    <w:rsid w:val="00415A03"/>
    <w:rsid w:val="004165ED"/>
    <w:rsid w:val="004174F7"/>
    <w:rsid w:val="00417AC1"/>
    <w:rsid w:val="00420ECF"/>
    <w:rsid w:val="004258A9"/>
    <w:rsid w:val="00425953"/>
    <w:rsid w:val="00426F1B"/>
    <w:rsid w:val="00427407"/>
    <w:rsid w:val="00430E64"/>
    <w:rsid w:val="0043358D"/>
    <w:rsid w:val="00435827"/>
    <w:rsid w:val="004379B8"/>
    <w:rsid w:val="00437A66"/>
    <w:rsid w:val="00437EAD"/>
    <w:rsid w:val="00441558"/>
    <w:rsid w:val="00441BF5"/>
    <w:rsid w:val="0044263D"/>
    <w:rsid w:val="00442BA9"/>
    <w:rsid w:val="004453AF"/>
    <w:rsid w:val="004454A8"/>
    <w:rsid w:val="004456F8"/>
    <w:rsid w:val="004464F1"/>
    <w:rsid w:val="00447F1C"/>
    <w:rsid w:val="004513AE"/>
    <w:rsid w:val="004517FF"/>
    <w:rsid w:val="004518AA"/>
    <w:rsid w:val="00452AB7"/>
    <w:rsid w:val="00454202"/>
    <w:rsid w:val="00455C5D"/>
    <w:rsid w:val="004562AB"/>
    <w:rsid w:val="004563EE"/>
    <w:rsid w:val="004564DD"/>
    <w:rsid w:val="00456759"/>
    <w:rsid w:val="004573D1"/>
    <w:rsid w:val="00460E2D"/>
    <w:rsid w:val="00461119"/>
    <w:rsid w:val="00462A55"/>
    <w:rsid w:val="00464380"/>
    <w:rsid w:val="00464F3E"/>
    <w:rsid w:val="00465EA1"/>
    <w:rsid w:val="00465EB6"/>
    <w:rsid w:val="00466746"/>
    <w:rsid w:val="00471234"/>
    <w:rsid w:val="00472B58"/>
    <w:rsid w:val="00474123"/>
    <w:rsid w:val="00474DDA"/>
    <w:rsid w:val="004777A7"/>
    <w:rsid w:val="00477E2E"/>
    <w:rsid w:val="004813E8"/>
    <w:rsid w:val="004843E7"/>
    <w:rsid w:val="00485B23"/>
    <w:rsid w:val="004875C9"/>
    <w:rsid w:val="0049003E"/>
    <w:rsid w:val="00490419"/>
    <w:rsid w:val="00490B75"/>
    <w:rsid w:val="00490F27"/>
    <w:rsid w:val="0049369E"/>
    <w:rsid w:val="004939F9"/>
    <w:rsid w:val="00493D57"/>
    <w:rsid w:val="00495C27"/>
    <w:rsid w:val="00496C01"/>
    <w:rsid w:val="004974DE"/>
    <w:rsid w:val="0049785F"/>
    <w:rsid w:val="004A0568"/>
    <w:rsid w:val="004A1918"/>
    <w:rsid w:val="004A1DEC"/>
    <w:rsid w:val="004A34CF"/>
    <w:rsid w:val="004A3AB7"/>
    <w:rsid w:val="004A3B04"/>
    <w:rsid w:val="004A4E26"/>
    <w:rsid w:val="004A6014"/>
    <w:rsid w:val="004B1919"/>
    <w:rsid w:val="004B217C"/>
    <w:rsid w:val="004B239B"/>
    <w:rsid w:val="004B43CE"/>
    <w:rsid w:val="004B5023"/>
    <w:rsid w:val="004B587A"/>
    <w:rsid w:val="004B6039"/>
    <w:rsid w:val="004B70CF"/>
    <w:rsid w:val="004C03BC"/>
    <w:rsid w:val="004C12FE"/>
    <w:rsid w:val="004C4141"/>
    <w:rsid w:val="004C4FFF"/>
    <w:rsid w:val="004D175E"/>
    <w:rsid w:val="004D46BE"/>
    <w:rsid w:val="004D5EEE"/>
    <w:rsid w:val="004D7D15"/>
    <w:rsid w:val="004E13A1"/>
    <w:rsid w:val="004E1D76"/>
    <w:rsid w:val="004E2D62"/>
    <w:rsid w:val="004E3651"/>
    <w:rsid w:val="004E40CE"/>
    <w:rsid w:val="004E6880"/>
    <w:rsid w:val="004F1F43"/>
    <w:rsid w:val="004F30CD"/>
    <w:rsid w:val="004F5B77"/>
    <w:rsid w:val="004F74E6"/>
    <w:rsid w:val="00500B77"/>
    <w:rsid w:val="00501165"/>
    <w:rsid w:val="00501C40"/>
    <w:rsid w:val="00501C84"/>
    <w:rsid w:val="00501DCC"/>
    <w:rsid w:val="00502345"/>
    <w:rsid w:val="00502F3C"/>
    <w:rsid w:val="00504578"/>
    <w:rsid w:val="005057F3"/>
    <w:rsid w:val="005064CE"/>
    <w:rsid w:val="00507319"/>
    <w:rsid w:val="00513D34"/>
    <w:rsid w:val="00516166"/>
    <w:rsid w:val="00516BDE"/>
    <w:rsid w:val="00525B67"/>
    <w:rsid w:val="00530804"/>
    <w:rsid w:val="00531789"/>
    <w:rsid w:val="00532DB4"/>
    <w:rsid w:val="005334BC"/>
    <w:rsid w:val="005342CA"/>
    <w:rsid w:val="0053785F"/>
    <w:rsid w:val="0054054A"/>
    <w:rsid w:val="005423FC"/>
    <w:rsid w:val="00542E0E"/>
    <w:rsid w:val="00542FE2"/>
    <w:rsid w:val="00545E32"/>
    <w:rsid w:val="0054722E"/>
    <w:rsid w:val="00547779"/>
    <w:rsid w:val="005504DE"/>
    <w:rsid w:val="005559E4"/>
    <w:rsid w:val="00556EA6"/>
    <w:rsid w:val="00561609"/>
    <w:rsid w:val="005656F4"/>
    <w:rsid w:val="00565D07"/>
    <w:rsid w:val="005662EC"/>
    <w:rsid w:val="00566726"/>
    <w:rsid w:val="00571777"/>
    <w:rsid w:val="00572790"/>
    <w:rsid w:val="00573F79"/>
    <w:rsid w:val="005762E3"/>
    <w:rsid w:val="005800E5"/>
    <w:rsid w:val="00586502"/>
    <w:rsid w:val="0059147B"/>
    <w:rsid w:val="005922F0"/>
    <w:rsid w:val="00595413"/>
    <w:rsid w:val="00595FC0"/>
    <w:rsid w:val="005A21E9"/>
    <w:rsid w:val="005A2338"/>
    <w:rsid w:val="005A4907"/>
    <w:rsid w:val="005A5E69"/>
    <w:rsid w:val="005A7622"/>
    <w:rsid w:val="005B132A"/>
    <w:rsid w:val="005B1B4F"/>
    <w:rsid w:val="005B1CB2"/>
    <w:rsid w:val="005B36B7"/>
    <w:rsid w:val="005B3929"/>
    <w:rsid w:val="005B4A14"/>
    <w:rsid w:val="005B52B2"/>
    <w:rsid w:val="005B696B"/>
    <w:rsid w:val="005B6F54"/>
    <w:rsid w:val="005C0AF7"/>
    <w:rsid w:val="005C1A99"/>
    <w:rsid w:val="005C1F0D"/>
    <w:rsid w:val="005C30A0"/>
    <w:rsid w:val="005C33E2"/>
    <w:rsid w:val="005C3C15"/>
    <w:rsid w:val="005C44C9"/>
    <w:rsid w:val="005C4DB5"/>
    <w:rsid w:val="005C70A7"/>
    <w:rsid w:val="005D014E"/>
    <w:rsid w:val="005D18FD"/>
    <w:rsid w:val="005D1CE0"/>
    <w:rsid w:val="005D4236"/>
    <w:rsid w:val="005E0F40"/>
    <w:rsid w:val="005E295A"/>
    <w:rsid w:val="005F073C"/>
    <w:rsid w:val="005F0C5D"/>
    <w:rsid w:val="005F0EE2"/>
    <w:rsid w:val="005F1836"/>
    <w:rsid w:val="005F3057"/>
    <w:rsid w:val="005F3BF3"/>
    <w:rsid w:val="005F5F7A"/>
    <w:rsid w:val="005F6458"/>
    <w:rsid w:val="005F6D0B"/>
    <w:rsid w:val="005F78AC"/>
    <w:rsid w:val="00600E0B"/>
    <w:rsid w:val="00601760"/>
    <w:rsid w:val="00601995"/>
    <w:rsid w:val="00606CE8"/>
    <w:rsid w:val="00611884"/>
    <w:rsid w:val="0061313B"/>
    <w:rsid w:val="00617D4F"/>
    <w:rsid w:val="00623446"/>
    <w:rsid w:val="00626EFC"/>
    <w:rsid w:val="006273A0"/>
    <w:rsid w:val="006313AA"/>
    <w:rsid w:val="00631513"/>
    <w:rsid w:val="0063222F"/>
    <w:rsid w:val="00632DE6"/>
    <w:rsid w:val="00634EBB"/>
    <w:rsid w:val="00636123"/>
    <w:rsid w:val="00637260"/>
    <w:rsid w:val="006414F1"/>
    <w:rsid w:val="006428FD"/>
    <w:rsid w:val="00642EBF"/>
    <w:rsid w:val="00642F84"/>
    <w:rsid w:val="006440FF"/>
    <w:rsid w:val="00645EBF"/>
    <w:rsid w:val="00651092"/>
    <w:rsid w:val="00652B36"/>
    <w:rsid w:val="006544BB"/>
    <w:rsid w:val="006577BD"/>
    <w:rsid w:val="006602CE"/>
    <w:rsid w:val="00660F68"/>
    <w:rsid w:val="00661B12"/>
    <w:rsid w:val="0066297E"/>
    <w:rsid w:val="00662C1B"/>
    <w:rsid w:val="00665485"/>
    <w:rsid w:val="00665640"/>
    <w:rsid w:val="00666A90"/>
    <w:rsid w:val="00667430"/>
    <w:rsid w:val="00674CF9"/>
    <w:rsid w:val="0067512A"/>
    <w:rsid w:val="00675145"/>
    <w:rsid w:val="00675D98"/>
    <w:rsid w:val="00675F0B"/>
    <w:rsid w:val="006806D9"/>
    <w:rsid w:val="0068460D"/>
    <w:rsid w:val="00687D2F"/>
    <w:rsid w:val="006901E2"/>
    <w:rsid w:val="0069137F"/>
    <w:rsid w:val="00691875"/>
    <w:rsid w:val="00694D50"/>
    <w:rsid w:val="006977F0"/>
    <w:rsid w:val="006A2120"/>
    <w:rsid w:val="006A367A"/>
    <w:rsid w:val="006A3D0B"/>
    <w:rsid w:val="006A410C"/>
    <w:rsid w:val="006A53B0"/>
    <w:rsid w:val="006A6A2C"/>
    <w:rsid w:val="006B20B2"/>
    <w:rsid w:val="006B732E"/>
    <w:rsid w:val="006C0D3D"/>
    <w:rsid w:val="006C0E0B"/>
    <w:rsid w:val="006C2466"/>
    <w:rsid w:val="006C2616"/>
    <w:rsid w:val="006C3CDA"/>
    <w:rsid w:val="006C3E73"/>
    <w:rsid w:val="006C423D"/>
    <w:rsid w:val="006C4879"/>
    <w:rsid w:val="006C6C95"/>
    <w:rsid w:val="006D4051"/>
    <w:rsid w:val="006D68E1"/>
    <w:rsid w:val="006E03AE"/>
    <w:rsid w:val="006E0A94"/>
    <w:rsid w:val="006E1241"/>
    <w:rsid w:val="006E2604"/>
    <w:rsid w:val="006E4424"/>
    <w:rsid w:val="006E4F29"/>
    <w:rsid w:val="006F34EA"/>
    <w:rsid w:val="006F3A42"/>
    <w:rsid w:val="006F4166"/>
    <w:rsid w:val="006F4616"/>
    <w:rsid w:val="006F4A70"/>
    <w:rsid w:val="006F59DE"/>
    <w:rsid w:val="006F7045"/>
    <w:rsid w:val="00701068"/>
    <w:rsid w:val="007012F4"/>
    <w:rsid w:val="00702B70"/>
    <w:rsid w:val="0070584F"/>
    <w:rsid w:val="00710027"/>
    <w:rsid w:val="00711305"/>
    <w:rsid w:val="00711CB8"/>
    <w:rsid w:val="0071297F"/>
    <w:rsid w:val="00712D4B"/>
    <w:rsid w:val="00714028"/>
    <w:rsid w:val="00714460"/>
    <w:rsid w:val="00717E52"/>
    <w:rsid w:val="00720228"/>
    <w:rsid w:val="00721F90"/>
    <w:rsid w:val="007222F7"/>
    <w:rsid w:val="00722749"/>
    <w:rsid w:val="00724F8C"/>
    <w:rsid w:val="0072504A"/>
    <w:rsid w:val="00730012"/>
    <w:rsid w:val="00731725"/>
    <w:rsid w:val="00735795"/>
    <w:rsid w:val="00735DDF"/>
    <w:rsid w:val="00737643"/>
    <w:rsid w:val="00740206"/>
    <w:rsid w:val="0074285E"/>
    <w:rsid w:val="007428F3"/>
    <w:rsid w:val="00742C7D"/>
    <w:rsid w:val="007445C4"/>
    <w:rsid w:val="00744F59"/>
    <w:rsid w:val="00745469"/>
    <w:rsid w:val="00750E2A"/>
    <w:rsid w:val="00752EFB"/>
    <w:rsid w:val="00753ADA"/>
    <w:rsid w:val="00754528"/>
    <w:rsid w:val="00761B88"/>
    <w:rsid w:val="00764EB7"/>
    <w:rsid w:val="00765C30"/>
    <w:rsid w:val="00767519"/>
    <w:rsid w:val="007708AE"/>
    <w:rsid w:val="00771F75"/>
    <w:rsid w:val="007723DC"/>
    <w:rsid w:val="00772F61"/>
    <w:rsid w:val="00773661"/>
    <w:rsid w:val="00773B1D"/>
    <w:rsid w:val="00775839"/>
    <w:rsid w:val="007773AA"/>
    <w:rsid w:val="00783DF9"/>
    <w:rsid w:val="00786147"/>
    <w:rsid w:val="00787979"/>
    <w:rsid w:val="007905D7"/>
    <w:rsid w:val="0079273E"/>
    <w:rsid w:val="007946F1"/>
    <w:rsid w:val="00796511"/>
    <w:rsid w:val="00796C0B"/>
    <w:rsid w:val="00796ECE"/>
    <w:rsid w:val="0079731D"/>
    <w:rsid w:val="007973D3"/>
    <w:rsid w:val="00797780"/>
    <w:rsid w:val="00797B08"/>
    <w:rsid w:val="007A237C"/>
    <w:rsid w:val="007A2BE9"/>
    <w:rsid w:val="007A354D"/>
    <w:rsid w:val="007A51D0"/>
    <w:rsid w:val="007A5525"/>
    <w:rsid w:val="007A648F"/>
    <w:rsid w:val="007A781D"/>
    <w:rsid w:val="007A796B"/>
    <w:rsid w:val="007A7A51"/>
    <w:rsid w:val="007B04FD"/>
    <w:rsid w:val="007B504A"/>
    <w:rsid w:val="007B68E8"/>
    <w:rsid w:val="007C2AE2"/>
    <w:rsid w:val="007C34A1"/>
    <w:rsid w:val="007C44B7"/>
    <w:rsid w:val="007C58A7"/>
    <w:rsid w:val="007C5B9B"/>
    <w:rsid w:val="007C6680"/>
    <w:rsid w:val="007C6888"/>
    <w:rsid w:val="007D15D2"/>
    <w:rsid w:val="007D2D16"/>
    <w:rsid w:val="007D3E33"/>
    <w:rsid w:val="007D4F6E"/>
    <w:rsid w:val="007D5603"/>
    <w:rsid w:val="007D5930"/>
    <w:rsid w:val="007D6D0D"/>
    <w:rsid w:val="007D71CE"/>
    <w:rsid w:val="007D7415"/>
    <w:rsid w:val="007E2A21"/>
    <w:rsid w:val="007E4919"/>
    <w:rsid w:val="007E5520"/>
    <w:rsid w:val="007E7488"/>
    <w:rsid w:val="007E7CF9"/>
    <w:rsid w:val="007F31E2"/>
    <w:rsid w:val="007F4E44"/>
    <w:rsid w:val="007F5401"/>
    <w:rsid w:val="007F545E"/>
    <w:rsid w:val="007F659C"/>
    <w:rsid w:val="00800C25"/>
    <w:rsid w:val="008016C8"/>
    <w:rsid w:val="00801A1D"/>
    <w:rsid w:val="008038C8"/>
    <w:rsid w:val="00806669"/>
    <w:rsid w:val="0080767B"/>
    <w:rsid w:val="00807FD4"/>
    <w:rsid w:val="00810249"/>
    <w:rsid w:val="00810B2B"/>
    <w:rsid w:val="00812B99"/>
    <w:rsid w:val="00813369"/>
    <w:rsid w:val="008146B2"/>
    <w:rsid w:val="00814C79"/>
    <w:rsid w:val="0081589B"/>
    <w:rsid w:val="00817CE4"/>
    <w:rsid w:val="00822930"/>
    <w:rsid w:val="00822A4A"/>
    <w:rsid w:val="00826CB8"/>
    <w:rsid w:val="00826F77"/>
    <w:rsid w:val="008276A8"/>
    <w:rsid w:val="00834404"/>
    <w:rsid w:val="00835636"/>
    <w:rsid w:val="00835C68"/>
    <w:rsid w:val="00835DD5"/>
    <w:rsid w:val="00836A65"/>
    <w:rsid w:val="00841426"/>
    <w:rsid w:val="008439A4"/>
    <w:rsid w:val="00843F36"/>
    <w:rsid w:val="00845893"/>
    <w:rsid w:val="00846555"/>
    <w:rsid w:val="00846AF4"/>
    <w:rsid w:val="0084768F"/>
    <w:rsid w:val="00847990"/>
    <w:rsid w:val="00850811"/>
    <w:rsid w:val="00850879"/>
    <w:rsid w:val="00850C95"/>
    <w:rsid w:val="0085148D"/>
    <w:rsid w:val="00851F09"/>
    <w:rsid w:val="008524BB"/>
    <w:rsid w:val="00852557"/>
    <w:rsid w:val="00854244"/>
    <w:rsid w:val="00855165"/>
    <w:rsid w:val="00855DBE"/>
    <w:rsid w:val="00856283"/>
    <w:rsid w:val="00857439"/>
    <w:rsid w:val="00860840"/>
    <w:rsid w:val="00860D11"/>
    <w:rsid w:val="00862F26"/>
    <w:rsid w:val="00864CAE"/>
    <w:rsid w:val="0086514B"/>
    <w:rsid w:val="00865F22"/>
    <w:rsid w:val="00870472"/>
    <w:rsid w:val="008729FC"/>
    <w:rsid w:val="008730BB"/>
    <w:rsid w:val="00873B12"/>
    <w:rsid w:val="00874335"/>
    <w:rsid w:val="0087461B"/>
    <w:rsid w:val="00876FD3"/>
    <w:rsid w:val="008771A1"/>
    <w:rsid w:val="00877B5D"/>
    <w:rsid w:val="00877C51"/>
    <w:rsid w:val="0088311A"/>
    <w:rsid w:val="008836DD"/>
    <w:rsid w:val="008841E2"/>
    <w:rsid w:val="008A1933"/>
    <w:rsid w:val="008A3256"/>
    <w:rsid w:val="008A372D"/>
    <w:rsid w:val="008A4DF5"/>
    <w:rsid w:val="008A5329"/>
    <w:rsid w:val="008A5B4A"/>
    <w:rsid w:val="008A5C99"/>
    <w:rsid w:val="008A7247"/>
    <w:rsid w:val="008B2781"/>
    <w:rsid w:val="008B3A20"/>
    <w:rsid w:val="008B3D7A"/>
    <w:rsid w:val="008B6989"/>
    <w:rsid w:val="008B6C02"/>
    <w:rsid w:val="008B70C2"/>
    <w:rsid w:val="008C0F9B"/>
    <w:rsid w:val="008C413E"/>
    <w:rsid w:val="008C454D"/>
    <w:rsid w:val="008C53CD"/>
    <w:rsid w:val="008C6115"/>
    <w:rsid w:val="008D0622"/>
    <w:rsid w:val="008D0891"/>
    <w:rsid w:val="008D2679"/>
    <w:rsid w:val="008D423F"/>
    <w:rsid w:val="008D79DD"/>
    <w:rsid w:val="008E2DBC"/>
    <w:rsid w:val="008E57E0"/>
    <w:rsid w:val="008E5EBD"/>
    <w:rsid w:val="008E628C"/>
    <w:rsid w:val="008E796D"/>
    <w:rsid w:val="008E7AF4"/>
    <w:rsid w:val="008F0F05"/>
    <w:rsid w:val="008F1E12"/>
    <w:rsid w:val="008F58DD"/>
    <w:rsid w:val="008F5DAD"/>
    <w:rsid w:val="008F62B6"/>
    <w:rsid w:val="009007B7"/>
    <w:rsid w:val="009019F8"/>
    <w:rsid w:val="00901BF2"/>
    <w:rsid w:val="009032C1"/>
    <w:rsid w:val="00903A5D"/>
    <w:rsid w:val="00903F20"/>
    <w:rsid w:val="00905AC2"/>
    <w:rsid w:val="009060E5"/>
    <w:rsid w:val="009073BA"/>
    <w:rsid w:val="0091018D"/>
    <w:rsid w:val="00910DE6"/>
    <w:rsid w:val="00911DA2"/>
    <w:rsid w:val="00911FEC"/>
    <w:rsid w:val="009125F3"/>
    <w:rsid w:val="00913C2A"/>
    <w:rsid w:val="00915081"/>
    <w:rsid w:val="00915447"/>
    <w:rsid w:val="00915D86"/>
    <w:rsid w:val="00916179"/>
    <w:rsid w:val="00916643"/>
    <w:rsid w:val="00917167"/>
    <w:rsid w:val="00920BCF"/>
    <w:rsid w:val="00922C2D"/>
    <w:rsid w:val="009239DC"/>
    <w:rsid w:val="009248C0"/>
    <w:rsid w:val="00925A9A"/>
    <w:rsid w:val="00926F01"/>
    <w:rsid w:val="009274D4"/>
    <w:rsid w:val="00927B7C"/>
    <w:rsid w:val="0093134C"/>
    <w:rsid w:val="00931E35"/>
    <w:rsid w:val="00932E33"/>
    <w:rsid w:val="00933E08"/>
    <w:rsid w:val="0093432F"/>
    <w:rsid w:val="0093433A"/>
    <w:rsid w:val="00936771"/>
    <w:rsid w:val="00936EEE"/>
    <w:rsid w:val="00937026"/>
    <w:rsid w:val="00940319"/>
    <w:rsid w:val="0094150C"/>
    <w:rsid w:val="009421F8"/>
    <w:rsid w:val="00942619"/>
    <w:rsid w:val="0094334B"/>
    <w:rsid w:val="009434D3"/>
    <w:rsid w:val="00955D5A"/>
    <w:rsid w:val="0095612B"/>
    <w:rsid w:val="00960469"/>
    <w:rsid w:val="00962690"/>
    <w:rsid w:val="00963194"/>
    <w:rsid w:val="00963798"/>
    <w:rsid w:val="00964D68"/>
    <w:rsid w:val="00965D31"/>
    <w:rsid w:val="00965EAC"/>
    <w:rsid w:val="00970003"/>
    <w:rsid w:val="009707B0"/>
    <w:rsid w:val="00970A99"/>
    <w:rsid w:val="0097114A"/>
    <w:rsid w:val="0097189B"/>
    <w:rsid w:val="00973479"/>
    <w:rsid w:val="00977529"/>
    <w:rsid w:val="009800F3"/>
    <w:rsid w:val="00980792"/>
    <w:rsid w:val="009813DA"/>
    <w:rsid w:val="00982757"/>
    <w:rsid w:val="009837D0"/>
    <w:rsid w:val="00984656"/>
    <w:rsid w:val="00985A64"/>
    <w:rsid w:val="00985E62"/>
    <w:rsid w:val="0098617B"/>
    <w:rsid w:val="009919F3"/>
    <w:rsid w:val="009960A1"/>
    <w:rsid w:val="009968D3"/>
    <w:rsid w:val="00996C07"/>
    <w:rsid w:val="00996C29"/>
    <w:rsid w:val="009979B9"/>
    <w:rsid w:val="009A065F"/>
    <w:rsid w:val="009A0696"/>
    <w:rsid w:val="009A336F"/>
    <w:rsid w:val="009A391A"/>
    <w:rsid w:val="009A3F40"/>
    <w:rsid w:val="009A6389"/>
    <w:rsid w:val="009A6F3B"/>
    <w:rsid w:val="009B1257"/>
    <w:rsid w:val="009B2370"/>
    <w:rsid w:val="009B664A"/>
    <w:rsid w:val="009B67C0"/>
    <w:rsid w:val="009B7F75"/>
    <w:rsid w:val="009C3567"/>
    <w:rsid w:val="009C4F92"/>
    <w:rsid w:val="009C77A7"/>
    <w:rsid w:val="009C7851"/>
    <w:rsid w:val="009D062D"/>
    <w:rsid w:val="009D15B5"/>
    <w:rsid w:val="009D3815"/>
    <w:rsid w:val="009D66E3"/>
    <w:rsid w:val="009D7B33"/>
    <w:rsid w:val="009D7F4E"/>
    <w:rsid w:val="009E0352"/>
    <w:rsid w:val="009E3238"/>
    <w:rsid w:val="009E397B"/>
    <w:rsid w:val="009E5F98"/>
    <w:rsid w:val="009E5FF9"/>
    <w:rsid w:val="009F13FB"/>
    <w:rsid w:val="009F19E4"/>
    <w:rsid w:val="009F1E11"/>
    <w:rsid w:val="009F3CE7"/>
    <w:rsid w:val="009F505D"/>
    <w:rsid w:val="009F63E7"/>
    <w:rsid w:val="009F6AA8"/>
    <w:rsid w:val="00A00451"/>
    <w:rsid w:val="00A015E8"/>
    <w:rsid w:val="00A035DF"/>
    <w:rsid w:val="00A03D7D"/>
    <w:rsid w:val="00A063C2"/>
    <w:rsid w:val="00A063D4"/>
    <w:rsid w:val="00A1060D"/>
    <w:rsid w:val="00A1217A"/>
    <w:rsid w:val="00A12705"/>
    <w:rsid w:val="00A13962"/>
    <w:rsid w:val="00A14787"/>
    <w:rsid w:val="00A14E4B"/>
    <w:rsid w:val="00A15778"/>
    <w:rsid w:val="00A179CF"/>
    <w:rsid w:val="00A17DB9"/>
    <w:rsid w:val="00A209DF"/>
    <w:rsid w:val="00A213C1"/>
    <w:rsid w:val="00A22120"/>
    <w:rsid w:val="00A22BBD"/>
    <w:rsid w:val="00A23DF6"/>
    <w:rsid w:val="00A26D7E"/>
    <w:rsid w:val="00A31085"/>
    <w:rsid w:val="00A312C6"/>
    <w:rsid w:val="00A31E67"/>
    <w:rsid w:val="00A32B1A"/>
    <w:rsid w:val="00A32C49"/>
    <w:rsid w:val="00A3300A"/>
    <w:rsid w:val="00A33ABA"/>
    <w:rsid w:val="00A33BD1"/>
    <w:rsid w:val="00A341AB"/>
    <w:rsid w:val="00A34B58"/>
    <w:rsid w:val="00A34E50"/>
    <w:rsid w:val="00A36151"/>
    <w:rsid w:val="00A37FD6"/>
    <w:rsid w:val="00A41C3A"/>
    <w:rsid w:val="00A422A5"/>
    <w:rsid w:val="00A43714"/>
    <w:rsid w:val="00A43C03"/>
    <w:rsid w:val="00A45817"/>
    <w:rsid w:val="00A4586C"/>
    <w:rsid w:val="00A46928"/>
    <w:rsid w:val="00A50366"/>
    <w:rsid w:val="00A50785"/>
    <w:rsid w:val="00A51673"/>
    <w:rsid w:val="00A5318F"/>
    <w:rsid w:val="00A53C5A"/>
    <w:rsid w:val="00A541DF"/>
    <w:rsid w:val="00A541F0"/>
    <w:rsid w:val="00A5421A"/>
    <w:rsid w:val="00A54EF6"/>
    <w:rsid w:val="00A56533"/>
    <w:rsid w:val="00A56A68"/>
    <w:rsid w:val="00A631FE"/>
    <w:rsid w:val="00A64AFE"/>
    <w:rsid w:val="00A67B55"/>
    <w:rsid w:val="00A7086E"/>
    <w:rsid w:val="00A70992"/>
    <w:rsid w:val="00A724A0"/>
    <w:rsid w:val="00A728C7"/>
    <w:rsid w:val="00A72BC5"/>
    <w:rsid w:val="00A763DE"/>
    <w:rsid w:val="00A76A0F"/>
    <w:rsid w:val="00A77A90"/>
    <w:rsid w:val="00A811D6"/>
    <w:rsid w:val="00A8187E"/>
    <w:rsid w:val="00A81E0B"/>
    <w:rsid w:val="00A82835"/>
    <w:rsid w:val="00A83AD6"/>
    <w:rsid w:val="00A870AE"/>
    <w:rsid w:val="00A874E3"/>
    <w:rsid w:val="00A920F5"/>
    <w:rsid w:val="00A92B06"/>
    <w:rsid w:val="00A93773"/>
    <w:rsid w:val="00A93AEB"/>
    <w:rsid w:val="00AA145E"/>
    <w:rsid w:val="00AA218D"/>
    <w:rsid w:val="00AA2A33"/>
    <w:rsid w:val="00AA2E75"/>
    <w:rsid w:val="00AA4A76"/>
    <w:rsid w:val="00AA7175"/>
    <w:rsid w:val="00AB1687"/>
    <w:rsid w:val="00AB4D44"/>
    <w:rsid w:val="00AB4E82"/>
    <w:rsid w:val="00AB6438"/>
    <w:rsid w:val="00AB6465"/>
    <w:rsid w:val="00AC0524"/>
    <w:rsid w:val="00AC0F9F"/>
    <w:rsid w:val="00AC1E26"/>
    <w:rsid w:val="00AC4171"/>
    <w:rsid w:val="00AC59EC"/>
    <w:rsid w:val="00AD09E9"/>
    <w:rsid w:val="00AD1681"/>
    <w:rsid w:val="00AD2155"/>
    <w:rsid w:val="00AD310D"/>
    <w:rsid w:val="00AD3448"/>
    <w:rsid w:val="00AD4C0F"/>
    <w:rsid w:val="00AE19EB"/>
    <w:rsid w:val="00AE27CB"/>
    <w:rsid w:val="00AE2A1E"/>
    <w:rsid w:val="00AE2D21"/>
    <w:rsid w:val="00AE41E0"/>
    <w:rsid w:val="00AE4938"/>
    <w:rsid w:val="00AE4FC7"/>
    <w:rsid w:val="00AF00B9"/>
    <w:rsid w:val="00AF0787"/>
    <w:rsid w:val="00AF1324"/>
    <w:rsid w:val="00AF14AF"/>
    <w:rsid w:val="00B01E67"/>
    <w:rsid w:val="00B023BB"/>
    <w:rsid w:val="00B0631B"/>
    <w:rsid w:val="00B073A9"/>
    <w:rsid w:val="00B07749"/>
    <w:rsid w:val="00B10521"/>
    <w:rsid w:val="00B14F5E"/>
    <w:rsid w:val="00B14F7E"/>
    <w:rsid w:val="00B156B0"/>
    <w:rsid w:val="00B16BFF"/>
    <w:rsid w:val="00B2101B"/>
    <w:rsid w:val="00B21A6A"/>
    <w:rsid w:val="00B21AD6"/>
    <w:rsid w:val="00B23538"/>
    <w:rsid w:val="00B23990"/>
    <w:rsid w:val="00B2459F"/>
    <w:rsid w:val="00B26870"/>
    <w:rsid w:val="00B27403"/>
    <w:rsid w:val="00B3112E"/>
    <w:rsid w:val="00B31C47"/>
    <w:rsid w:val="00B31F86"/>
    <w:rsid w:val="00B32C30"/>
    <w:rsid w:val="00B3386F"/>
    <w:rsid w:val="00B34A5A"/>
    <w:rsid w:val="00B3742C"/>
    <w:rsid w:val="00B43F27"/>
    <w:rsid w:val="00B45529"/>
    <w:rsid w:val="00B47E2E"/>
    <w:rsid w:val="00B50853"/>
    <w:rsid w:val="00B51AF1"/>
    <w:rsid w:val="00B525BF"/>
    <w:rsid w:val="00B533E7"/>
    <w:rsid w:val="00B53CE2"/>
    <w:rsid w:val="00B54400"/>
    <w:rsid w:val="00B55103"/>
    <w:rsid w:val="00B56392"/>
    <w:rsid w:val="00B601BF"/>
    <w:rsid w:val="00B607BE"/>
    <w:rsid w:val="00B613E4"/>
    <w:rsid w:val="00B61E04"/>
    <w:rsid w:val="00B627C6"/>
    <w:rsid w:val="00B62E56"/>
    <w:rsid w:val="00B64B8C"/>
    <w:rsid w:val="00B650E3"/>
    <w:rsid w:val="00B65558"/>
    <w:rsid w:val="00B67D33"/>
    <w:rsid w:val="00B70EB6"/>
    <w:rsid w:val="00B725F7"/>
    <w:rsid w:val="00B7718C"/>
    <w:rsid w:val="00B77596"/>
    <w:rsid w:val="00B80F9A"/>
    <w:rsid w:val="00B81008"/>
    <w:rsid w:val="00B8111A"/>
    <w:rsid w:val="00B82E4D"/>
    <w:rsid w:val="00B8389E"/>
    <w:rsid w:val="00B840E2"/>
    <w:rsid w:val="00B84A6F"/>
    <w:rsid w:val="00B84E13"/>
    <w:rsid w:val="00B87653"/>
    <w:rsid w:val="00B8798E"/>
    <w:rsid w:val="00B90511"/>
    <w:rsid w:val="00B93B22"/>
    <w:rsid w:val="00B94C78"/>
    <w:rsid w:val="00B95C06"/>
    <w:rsid w:val="00B96B1A"/>
    <w:rsid w:val="00BA00A6"/>
    <w:rsid w:val="00BA00B1"/>
    <w:rsid w:val="00BA0904"/>
    <w:rsid w:val="00BA0E2A"/>
    <w:rsid w:val="00BA3A83"/>
    <w:rsid w:val="00BA4B95"/>
    <w:rsid w:val="00BA59F1"/>
    <w:rsid w:val="00BA5DC1"/>
    <w:rsid w:val="00BA639A"/>
    <w:rsid w:val="00BB141A"/>
    <w:rsid w:val="00BB1F94"/>
    <w:rsid w:val="00BB23E7"/>
    <w:rsid w:val="00BB3174"/>
    <w:rsid w:val="00BB4047"/>
    <w:rsid w:val="00BB445C"/>
    <w:rsid w:val="00BB774C"/>
    <w:rsid w:val="00BC015A"/>
    <w:rsid w:val="00BC189F"/>
    <w:rsid w:val="00BC19F3"/>
    <w:rsid w:val="00BC1F0F"/>
    <w:rsid w:val="00BC1F60"/>
    <w:rsid w:val="00BC2066"/>
    <w:rsid w:val="00BC3436"/>
    <w:rsid w:val="00BC5E42"/>
    <w:rsid w:val="00BC6823"/>
    <w:rsid w:val="00BD08DB"/>
    <w:rsid w:val="00BD2173"/>
    <w:rsid w:val="00BE09D2"/>
    <w:rsid w:val="00BE0FA1"/>
    <w:rsid w:val="00BE3CB3"/>
    <w:rsid w:val="00BE5660"/>
    <w:rsid w:val="00BE58DC"/>
    <w:rsid w:val="00BF30BD"/>
    <w:rsid w:val="00BF61CA"/>
    <w:rsid w:val="00BF7460"/>
    <w:rsid w:val="00C011E8"/>
    <w:rsid w:val="00C024A8"/>
    <w:rsid w:val="00C0422E"/>
    <w:rsid w:val="00C0489C"/>
    <w:rsid w:val="00C13DD7"/>
    <w:rsid w:val="00C141B1"/>
    <w:rsid w:val="00C14248"/>
    <w:rsid w:val="00C1444E"/>
    <w:rsid w:val="00C15C89"/>
    <w:rsid w:val="00C162A5"/>
    <w:rsid w:val="00C17B67"/>
    <w:rsid w:val="00C20577"/>
    <w:rsid w:val="00C2383C"/>
    <w:rsid w:val="00C2611E"/>
    <w:rsid w:val="00C3102F"/>
    <w:rsid w:val="00C317F3"/>
    <w:rsid w:val="00C32B28"/>
    <w:rsid w:val="00C345D5"/>
    <w:rsid w:val="00C34EBC"/>
    <w:rsid w:val="00C35C63"/>
    <w:rsid w:val="00C35D55"/>
    <w:rsid w:val="00C35E28"/>
    <w:rsid w:val="00C3723B"/>
    <w:rsid w:val="00C4061E"/>
    <w:rsid w:val="00C41BB1"/>
    <w:rsid w:val="00C4216E"/>
    <w:rsid w:val="00C43B49"/>
    <w:rsid w:val="00C44987"/>
    <w:rsid w:val="00C462D6"/>
    <w:rsid w:val="00C47DBE"/>
    <w:rsid w:val="00C51425"/>
    <w:rsid w:val="00C5295C"/>
    <w:rsid w:val="00C61C1E"/>
    <w:rsid w:val="00C63C78"/>
    <w:rsid w:val="00C65A6F"/>
    <w:rsid w:val="00C6747F"/>
    <w:rsid w:val="00C6794C"/>
    <w:rsid w:val="00C67C05"/>
    <w:rsid w:val="00C7046E"/>
    <w:rsid w:val="00C706A4"/>
    <w:rsid w:val="00C71E56"/>
    <w:rsid w:val="00C74E09"/>
    <w:rsid w:val="00C753B2"/>
    <w:rsid w:val="00C76688"/>
    <w:rsid w:val="00C80902"/>
    <w:rsid w:val="00C81BA7"/>
    <w:rsid w:val="00C8205A"/>
    <w:rsid w:val="00C82E4E"/>
    <w:rsid w:val="00C83080"/>
    <w:rsid w:val="00C83469"/>
    <w:rsid w:val="00C83E80"/>
    <w:rsid w:val="00C84A1E"/>
    <w:rsid w:val="00C86A36"/>
    <w:rsid w:val="00C87ADA"/>
    <w:rsid w:val="00C91200"/>
    <w:rsid w:val="00C92988"/>
    <w:rsid w:val="00C92D48"/>
    <w:rsid w:val="00C92F63"/>
    <w:rsid w:val="00C9368A"/>
    <w:rsid w:val="00C9394C"/>
    <w:rsid w:val="00C946C4"/>
    <w:rsid w:val="00C94C91"/>
    <w:rsid w:val="00C957C9"/>
    <w:rsid w:val="00C958AC"/>
    <w:rsid w:val="00C962DD"/>
    <w:rsid w:val="00C96560"/>
    <w:rsid w:val="00CA21FA"/>
    <w:rsid w:val="00CA2FD8"/>
    <w:rsid w:val="00CA795D"/>
    <w:rsid w:val="00CB0A13"/>
    <w:rsid w:val="00CB106E"/>
    <w:rsid w:val="00CB12C1"/>
    <w:rsid w:val="00CB282D"/>
    <w:rsid w:val="00CB5FEA"/>
    <w:rsid w:val="00CB62B5"/>
    <w:rsid w:val="00CB790E"/>
    <w:rsid w:val="00CC2826"/>
    <w:rsid w:val="00CC28B2"/>
    <w:rsid w:val="00CC4B1F"/>
    <w:rsid w:val="00CC4DA8"/>
    <w:rsid w:val="00CC70BE"/>
    <w:rsid w:val="00CC7DD9"/>
    <w:rsid w:val="00CD1EDD"/>
    <w:rsid w:val="00CD2987"/>
    <w:rsid w:val="00CD2B0E"/>
    <w:rsid w:val="00CD3EC8"/>
    <w:rsid w:val="00CD4360"/>
    <w:rsid w:val="00CD6694"/>
    <w:rsid w:val="00CE085B"/>
    <w:rsid w:val="00CE1025"/>
    <w:rsid w:val="00CE10FF"/>
    <w:rsid w:val="00CE1213"/>
    <w:rsid w:val="00CE3CAF"/>
    <w:rsid w:val="00CF155D"/>
    <w:rsid w:val="00CF4732"/>
    <w:rsid w:val="00CF4ED9"/>
    <w:rsid w:val="00CF63ED"/>
    <w:rsid w:val="00D01164"/>
    <w:rsid w:val="00D02110"/>
    <w:rsid w:val="00D04392"/>
    <w:rsid w:val="00D051E7"/>
    <w:rsid w:val="00D06745"/>
    <w:rsid w:val="00D10E3E"/>
    <w:rsid w:val="00D12F55"/>
    <w:rsid w:val="00D14119"/>
    <w:rsid w:val="00D14391"/>
    <w:rsid w:val="00D143E8"/>
    <w:rsid w:val="00D149AD"/>
    <w:rsid w:val="00D14F08"/>
    <w:rsid w:val="00D15F50"/>
    <w:rsid w:val="00D1651C"/>
    <w:rsid w:val="00D173B9"/>
    <w:rsid w:val="00D20601"/>
    <w:rsid w:val="00D20C55"/>
    <w:rsid w:val="00D211CB"/>
    <w:rsid w:val="00D21359"/>
    <w:rsid w:val="00D2394E"/>
    <w:rsid w:val="00D26848"/>
    <w:rsid w:val="00D26968"/>
    <w:rsid w:val="00D31304"/>
    <w:rsid w:val="00D34105"/>
    <w:rsid w:val="00D35067"/>
    <w:rsid w:val="00D35083"/>
    <w:rsid w:val="00D355C8"/>
    <w:rsid w:val="00D36D43"/>
    <w:rsid w:val="00D41785"/>
    <w:rsid w:val="00D4269F"/>
    <w:rsid w:val="00D42DD8"/>
    <w:rsid w:val="00D43E81"/>
    <w:rsid w:val="00D44778"/>
    <w:rsid w:val="00D45D49"/>
    <w:rsid w:val="00D508C4"/>
    <w:rsid w:val="00D50AA9"/>
    <w:rsid w:val="00D51BE3"/>
    <w:rsid w:val="00D536B1"/>
    <w:rsid w:val="00D547C9"/>
    <w:rsid w:val="00D6050B"/>
    <w:rsid w:val="00D6125C"/>
    <w:rsid w:val="00D61501"/>
    <w:rsid w:val="00D61983"/>
    <w:rsid w:val="00D64847"/>
    <w:rsid w:val="00D65460"/>
    <w:rsid w:val="00D658C7"/>
    <w:rsid w:val="00D661E8"/>
    <w:rsid w:val="00D6712E"/>
    <w:rsid w:val="00D7127D"/>
    <w:rsid w:val="00D71CCD"/>
    <w:rsid w:val="00D740B1"/>
    <w:rsid w:val="00D7440E"/>
    <w:rsid w:val="00D7536C"/>
    <w:rsid w:val="00D84438"/>
    <w:rsid w:val="00D84B41"/>
    <w:rsid w:val="00D85A8C"/>
    <w:rsid w:val="00D90D7D"/>
    <w:rsid w:val="00D91F3C"/>
    <w:rsid w:val="00D9319A"/>
    <w:rsid w:val="00D93230"/>
    <w:rsid w:val="00D96664"/>
    <w:rsid w:val="00D96ACE"/>
    <w:rsid w:val="00DA014E"/>
    <w:rsid w:val="00DA0F71"/>
    <w:rsid w:val="00DA21EB"/>
    <w:rsid w:val="00DA6AF2"/>
    <w:rsid w:val="00DB0543"/>
    <w:rsid w:val="00DB1017"/>
    <w:rsid w:val="00DB50B1"/>
    <w:rsid w:val="00DB52DB"/>
    <w:rsid w:val="00DB530B"/>
    <w:rsid w:val="00DB6C78"/>
    <w:rsid w:val="00DC05CF"/>
    <w:rsid w:val="00DC16EE"/>
    <w:rsid w:val="00DC1FB6"/>
    <w:rsid w:val="00DC41FC"/>
    <w:rsid w:val="00DC6553"/>
    <w:rsid w:val="00DD10B4"/>
    <w:rsid w:val="00DD156D"/>
    <w:rsid w:val="00DD26C3"/>
    <w:rsid w:val="00DD35BC"/>
    <w:rsid w:val="00DD3683"/>
    <w:rsid w:val="00DD4BAA"/>
    <w:rsid w:val="00DD4DF7"/>
    <w:rsid w:val="00DD7724"/>
    <w:rsid w:val="00DE0B9C"/>
    <w:rsid w:val="00DE35F8"/>
    <w:rsid w:val="00DE4FE3"/>
    <w:rsid w:val="00DE6A6E"/>
    <w:rsid w:val="00DE6D2C"/>
    <w:rsid w:val="00DF293C"/>
    <w:rsid w:val="00DF556E"/>
    <w:rsid w:val="00DF7B9B"/>
    <w:rsid w:val="00DF7D0F"/>
    <w:rsid w:val="00DF7ECB"/>
    <w:rsid w:val="00E00BCB"/>
    <w:rsid w:val="00E01A80"/>
    <w:rsid w:val="00E0325D"/>
    <w:rsid w:val="00E03615"/>
    <w:rsid w:val="00E05FD9"/>
    <w:rsid w:val="00E06B92"/>
    <w:rsid w:val="00E06F74"/>
    <w:rsid w:val="00E10992"/>
    <w:rsid w:val="00E1327E"/>
    <w:rsid w:val="00E15CDE"/>
    <w:rsid w:val="00E163E3"/>
    <w:rsid w:val="00E171F0"/>
    <w:rsid w:val="00E20857"/>
    <w:rsid w:val="00E24FDC"/>
    <w:rsid w:val="00E2557E"/>
    <w:rsid w:val="00E259B1"/>
    <w:rsid w:val="00E32132"/>
    <w:rsid w:val="00E32342"/>
    <w:rsid w:val="00E34674"/>
    <w:rsid w:val="00E35131"/>
    <w:rsid w:val="00E35B20"/>
    <w:rsid w:val="00E36B5A"/>
    <w:rsid w:val="00E374B7"/>
    <w:rsid w:val="00E40299"/>
    <w:rsid w:val="00E42366"/>
    <w:rsid w:val="00E42FCA"/>
    <w:rsid w:val="00E43725"/>
    <w:rsid w:val="00E45BDE"/>
    <w:rsid w:val="00E465C7"/>
    <w:rsid w:val="00E46B1B"/>
    <w:rsid w:val="00E47928"/>
    <w:rsid w:val="00E47B73"/>
    <w:rsid w:val="00E51904"/>
    <w:rsid w:val="00E54098"/>
    <w:rsid w:val="00E57A82"/>
    <w:rsid w:val="00E57D79"/>
    <w:rsid w:val="00E57F47"/>
    <w:rsid w:val="00E621F5"/>
    <w:rsid w:val="00E62323"/>
    <w:rsid w:val="00E63494"/>
    <w:rsid w:val="00E63C0C"/>
    <w:rsid w:val="00E64D74"/>
    <w:rsid w:val="00E70A3B"/>
    <w:rsid w:val="00E716F7"/>
    <w:rsid w:val="00E718A4"/>
    <w:rsid w:val="00E719DE"/>
    <w:rsid w:val="00E736EA"/>
    <w:rsid w:val="00E73B64"/>
    <w:rsid w:val="00E74387"/>
    <w:rsid w:val="00E749BD"/>
    <w:rsid w:val="00E7529C"/>
    <w:rsid w:val="00E75639"/>
    <w:rsid w:val="00E75759"/>
    <w:rsid w:val="00E75DB0"/>
    <w:rsid w:val="00E84C26"/>
    <w:rsid w:val="00E85875"/>
    <w:rsid w:val="00E87A16"/>
    <w:rsid w:val="00E909D2"/>
    <w:rsid w:val="00E922D1"/>
    <w:rsid w:val="00E928B1"/>
    <w:rsid w:val="00E9659D"/>
    <w:rsid w:val="00E96AB5"/>
    <w:rsid w:val="00EA1018"/>
    <w:rsid w:val="00EA4E0C"/>
    <w:rsid w:val="00EA6289"/>
    <w:rsid w:val="00EA70AB"/>
    <w:rsid w:val="00EA7D7D"/>
    <w:rsid w:val="00EB0509"/>
    <w:rsid w:val="00EB6585"/>
    <w:rsid w:val="00EB71E3"/>
    <w:rsid w:val="00EB7CAC"/>
    <w:rsid w:val="00EC0CB3"/>
    <w:rsid w:val="00EC0F7B"/>
    <w:rsid w:val="00EC1116"/>
    <w:rsid w:val="00EC24B0"/>
    <w:rsid w:val="00EC3347"/>
    <w:rsid w:val="00EC4593"/>
    <w:rsid w:val="00EC4AEB"/>
    <w:rsid w:val="00EC4CE6"/>
    <w:rsid w:val="00EC6799"/>
    <w:rsid w:val="00EC773A"/>
    <w:rsid w:val="00ED0F06"/>
    <w:rsid w:val="00ED29E3"/>
    <w:rsid w:val="00ED4044"/>
    <w:rsid w:val="00ED4351"/>
    <w:rsid w:val="00ED5135"/>
    <w:rsid w:val="00ED56A8"/>
    <w:rsid w:val="00ED60BE"/>
    <w:rsid w:val="00ED7D57"/>
    <w:rsid w:val="00EE2158"/>
    <w:rsid w:val="00EE2AE5"/>
    <w:rsid w:val="00EE3ABA"/>
    <w:rsid w:val="00EE4061"/>
    <w:rsid w:val="00EE5357"/>
    <w:rsid w:val="00EF4708"/>
    <w:rsid w:val="00EF494F"/>
    <w:rsid w:val="00EF5E4B"/>
    <w:rsid w:val="00EF627F"/>
    <w:rsid w:val="00EF7FE7"/>
    <w:rsid w:val="00F0078B"/>
    <w:rsid w:val="00F02D34"/>
    <w:rsid w:val="00F02E07"/>
    <w:rsid w:val="00F031E9"/>
    <w:rsid w:val="00F03497"/>
    <w:rsid w:val="00F04577"/>
    <w:rsid w:val="00F0501D"/>
    <w:rsid w:val="00F059EC"/>
    <w:rsid w:val="00F05A11"/>
    <w:rsid w:val="00F05E45"/>
    <w:rsid w:val="00F069C3"/>
    <w:rsid w:val="00F072AD"/>
    <w:rsid w:val="00F07586"/>
    <w:rsid w:val="00F104C1"/>
    <w:rsid w:val="00F1194A"/>
    <w:rsid w:val="00F1378F"/>
    <w:rsid w:val="00F14541"/>
    <w:rsid w:val="00F14FE2"/>
    <w:rsid w:val="00F214AD"/>
    <w:rsid w:val="00F22C76"/>
    <w:rsid w:val="00F23003"/>
    <w:rsid w:val="00F233F7"/>
    <w:rsid w:val="00F235AA"/>
    <w:rsid w:val="00F2363D"/>
    <w:rsid w:val="00F24511"/>
    <w:rsid w:val="00F25692"/>
    <w:rsid w:val="00F2647C"/>
    <w:rsid w:val="00F26AB7"/>
    <w:rsid w:val="00F27DA2"/>
    <w:rsid w:val="00F351E7"/>
    <w:rsid w:val="00F35AEB"/>
    <w:rsid w:val="00F35E1B"/>
    <w:rsid w:val="00F4068C"/>
    <w:rsid w:val="00F419CC"/>
    <w:rsid w:val="00F41AC0"/>
    <w:rsid w:val="00F4278D"/>
    <w:rsid w:val="00F429C2"/>
    <w:rsid w:val="00F42F20"/>
    <w:rsid w:val="00F4557B"/>
    <w:rsid w:val="00F455F7"/>
    <w:rsid w:val="00F50085"/>
    <w:rsid w:val="00F51F30"/>
    <w:rsid w:val="00F567B8"/>
    <w:rsid w:val="00F57779"/>
    <w:rsid w:val="00F608FF"/>
    <w:rsid w:val="00F6602B"/>
    <w:rsid w:val="00F67D40"/>
    <w:rsid w:val="00F708F4"/>
    <w:rsid w:val="00F7597E"/>
    <w:rsid w:val="00F75EB5"/>
    <w:rsid w:val="00F7604C"/>
    <w:rsid w:val="00F77A93"/>
    <w:rsid w:val="00F820C6"/>
    <w:rsid w:val="00F82F12"/>
    <w:rsid w:val="00F8347A"/>
    <w:rsid w:val="00F83744"/>
    <w:rsid w:val="00F87B4D"/>
    <w:rsid w:val="00F87CB7"/>
    <w:rsid w:val="00F904E4"/>
    <w:rsid w:val="00F91CDA"/>
    <w:rsid w:val="00F91E8D"/>
    <w:rsid w:val="00F92EBD"/>
    <w:rsid w:val="00F93FEA"/>
    <w:rsid w:val="00F95345"/>
    <w:rsid w:val="00F95647"/>
    <w:rsid w:val="00F956DE"/>
    <w:rsid w:val="00F958C2"/>
    <w:rsid w:val="00F9762F"/>
    <w:rsid w:val="00F97C21"/>
    <w:rsid w:val="00F97EE1"/>
    <w:rsid w:val="00FA0A07"/>
    <w:rsid w:val="00FA0AA7"/>
    <w:rsid w:val="00FA2EB3"/>
    <w:rsid w:val="00FA39C8"/>
    <w:rsid w:val="00FA512B"/>
    <w:rsid w:val="00FA69B0"/>
    <w:rsid w:val="00FA774B"/>
    <w:rsid w:val="00FB1A4B"/>
    <w:rsid w:val="00FB1B71"/>
    <w:rsid w:val="00FB1EAA"/>
    <w:rsid w:val="00FB36BC"/>
    <w:rsid w:val="00FB470C"/>
    <w:rsid w:val="00FB4F24"/>
    <w:rsid w:val="00FB5522"/>
    <w:rsid w:val="00FB59E7"/>
    <w:rsid w:val="00FB5A9D"/>
    <w:rsid w:val="00FC0170"/>
    <w:rsid w:val="00FC613A"/>
    <w:rsid w:val="00FC654C"/>
    <w:rsid w:val="00FC726A"/>
    <w:rsid w:val="00FC754C"/>
    <w:rsid w:val="00FC77B9"/>
    <w:rsid w:val="00FD0FDB"/>
    <w:rsid w:val="00FD234C"/>
    <w:rsid w:val="00FD2CDE"/>
    <w:rsid w:val="00FD65EF"/>
    <w:rsid w:val="00FD6FB5"/>
    <w:rsid w:val="00FD748B"/>
    <w:rsid w:val="00FE0F44"/>
    <w:rsid w:val="00FE1446"/>
    <w:rsid w:val="00FE1538"/>
    <w:rsid w:val="00FE40D2"/>
    <w:rsid w:val="00FE4184"/>
    <w:rsid w:val="00FE4693"/>
    <w:rsid w:val="00FE5E9D"/>
    <w:rsid w:val="00FE777F"/>
    <w:rsid w:val="00FE7B11"/>
    <w:rsid w:val="00FF013E"/>
    <w:rsid w:val="00FF5AC4"/>
    <w:rsid w:val="00FF621A"/>
    <w:rsid w:val="00FF7E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AD63698"/>
  <w15:docId w15:val="{57C380B9-0FD7-2E48-A5E9-8921664D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6C07"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qFormat/>
    <w:rsid w:val="00996C07"/>
    <w:pPr>
      <w:keepNext/>
      <w:tabs>
        <w:tab w:val="num" w:pos="0"/>
      </w:tabs>
      <w:outlineLvl w:val="0"/>
    </w:pPr>
    <w:rPr>
      <w:rFonts w:ascii="Arial" w:hAnsi="Arial"/>
      <w:b/>
    </w:rPr>
  </w:style>
  <w:style w:type="paragraph" w:styleId="Heading3">
    <w:name w:val="heading 3"/>
    <w:basedOn w:val="Normal"/>
    <w:next w:val="Normal"/>
    <w:qFormat/>
    <w:rsid w:val="00996C0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link w:val="TitleChar"/>
    <w:qFormat/>
    <w:rsid w:val="00996C07"/>
    <w:pPr>
      <w:jc w:val="center"/>
    </w:pPr>
    <w:rPr>
      <w:rFonts w:ascii="Arial" w:hAnsi="Arial"/>
      <w:sz w:val="24"/>
      <w:u w:val="single"/>
    </w:rPr>
  </w:style>
  <w:style w:type="paragraph" w:styleId="CommentText">
    <w:name w:val="annotation text"/>
    <w:basedOn w:val="Normal"/>
    <w:rsid w:val="00996C07"/>
    <w:pPr>
      <w:suppressAutoHyphens w:val="0"/>
    </w:pPr>
  </w:style>
  <w:style w:type="paragraph" w:customStyle="1" w:styleId="Style1">
    <w:name w:val="Style1"/>
    <w:basedOn w:val="Normal"/>
    <w:next w:val="Normal"/>
    <w:autoRedefine/>
    <w:rsid w:val="00F214AD"/>
    <w:pPr>
      <w:tabs>
        <w:tab w:val="left" w:pos="0"/>
      </w:tabs>
      <w:ind w:left="90" w:hanging="720"/>
    </w:pPr>
    <w:rPr>
      <w:b/>
      <w:sz w:val="22"/>
      <w:szCs w:val="22"/>
    </w:rPr>
  </w:style>
  <w:style w:type="paragraph" w:styleId="Subtitle">
    <w:name w:val="Subtitle"/>
    <w:basedOn w:val="Normal"/>
    <w:qFormat/>
    <w:rsid w:val="00996C07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character" w:styleId="Hyperlink">
    <w:name w:val="Hyperlink"/>
    <w:rsid w:val="004B239B"/>
    <w:rPr>
      <w:color w:val="0000FF"/>
      <w:u w:val="single"/>
    </w:rPr>
  </w:style>
  <w:style w:type="paragraph" w:styleId="Header">
    <w:name w:val="header"/>
    <w:basedOn w:val="Normal"/>
    <w:link w:val="HeaderChar"/>
    <w:rsid w:val="00EC459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C4593"/>
    <w:rPr>
      <w:lang w:eastAsia="ar-SA"/>
    </w:rPr>
  </w:style>
  <w:style w:type="paragraph" w:styleId="Footer">
    <w:name w:val="footer"/>
    <w:basedOn w:val="Normal"/>
    <w:link w:val="FooterChar"/>
    <w:rsid w:val="00EC459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C4593"/>
    <w:rPr>
      <w:lang w:eastAsia="ar-SA"/>
    </w:rPr>
  </w:style>
  <w:style w:type="character" w:styleId="Strong">
    <w:name w:val="Strong"/>
    <w:uiPriority w:val="22"/>
    <w:qFormat/>
    <w:rsid w:val="00A23DF6"/>
    <w:rPr>
      <w:b/>
      <w:bCs/>
    </w:rPr>
  </w:style>
  <w:style w:type="character" w:customStyle="1" w:styleId="normalchar">
    <w:name w:val="normal__char"/>
    <w:basedOn w:val="DefaultParagraphFont"/>
    <w:rsid w:val="005B696B"/>
  </w:style>
  <w:style w:type="character" w:customStyle="1" w:styleId="normal00200028web0029char">
    <w:name w:val="normal_0020_0028web_0029__char"/>
    <w:basedOn w:val="DefaultParagraphFont"/>
    <w:rsid w:val="005B696B"/>
  </w:style>
  <w:style w:type="character" w:customStyle="1" w:styleId="apple-style-span">
    <w:name w:val="apple-style-span"/>
    <w:basedOn w:val="DefaultParagraphFont"/>
    <w:rsid w:val="00D31304"/>
  </w:style>
  <w:style w:type="character" w:customStyle="1" w:styleId="apple-converted-space">
    <w:name w:val="apple-converted-space"/>
    <w:basedOn w:val="DefaultParagraphFont"/>
    <w:rsid w:val="00D31304"/>
  </w:style>
  <w:style w:type="character" w:customStyle="1" w:styleId="docemphasis">
    <w:name w:val="docemphasis"/>
    <w:basedOn w:val="DefaultParagraphFont"/>
    <w:rsid w:val="00D31304"/>
  </w:style>
  <w:style w:type="character" w:styleId="HTMLTypewriter">
    <w:name w:val="HTML Typewriter"/>
    <w:uiPriority w:val="99"/>
    <w:unhideWhenUsed/>
    <w:rsid w:val="00D3130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34"/>
    <w:qFormat/>
    <w:rsid w:val="00DA21EB"/>
    <w:pPr>
      <w:ind w:left="720"/>
    </w:pPr>
  </w:style>
  <w:style w:type="character" w:customStyle="1" w:styleId="TitleChar">
    <w:name w:val="Title Char"/>
    <w:link w:val="Title"/>
    <w:rsid w:val="00595413"/>
    <w:rPr>
      <w:rFonts w:ascii="Arial" w:hAnsi="Arial"/>
      <w:sz w:val="24"/>
      <w:u w:val="single"/>
      <w:lang w:val="en-US" w:eastAsia="ar-SA" w:bidi="ar-SA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rsid w:val="003F0AE8"/>
    <w:rPr>
      <w:lang w:eastAsia="ar-SA"/>
    </w:rPr>
  </w:style>
  <w:style w:type="paragraph" w:customStyle="1" w:styleId="Accomplishmentsbullet">
    <w:name w:val="Accomplishments bullet"/>
    <w:basedOn w:val="Normal"/>
    <w:link w:val="AccomplishmentsbulletChar"/>
    <w:rsid w:val="002C2ED4"/>
    <w:pPr>
      <w:widowControl w:val="0"/>
      <w:tabs>
        <w:tab w:val="num" w:pos="360"/>
      </w:tabs>
      <w:spacing w:before="80"/>
      <w:ind w:left="360" w:hanging="360"/>
      <w:jc w:val="both"/>
    </w:pPr>
    <w:rPr>
      <w:rFonts w:ascii="Arial" w:eastAsia="Arial Unicode MS" w:hAnsi="Arial"/>
      <w:iCs/>
      <w:kern w:val="1"/>
      <w:sz w:val="21"/>
      <w:szCs w:val="21"/>
      <w:lang w:eastAsia="en-US"/>
    </w:rPr>
  </w:style>
  <w:style w:type="character" w:customStyle="1" w:styleId="AccomplishmentsbulletChar">
    <w:name w:val="Accomplishments bullet Char"/>
    <w:link w:val="Accomplishmentsbullet"/>
    <w:locked/>
    <w:rsid w:val="002C2ED4"/>
    <w:rPr>
      <w:rFonts w:ascii="Arial" w:eastAsia="Arial Unicode MS" w:hAnsi="Arial"/>
      <w:iCs/>
      <w:kern w:val="1"/>
      <w:sz w:val="21"/>
      <w:szCs w:val="21"/>
    </w:rPr>
  </w:style>
  <w:style w:type="character" w:customStyle="1" w:styleId="Char">
    <w:name w:val="Char"/>
    <w:rsid w:val="00A341AB"/>
    <w:rPr>
      <w:rFonts w:ascii="Arial" w:hAnsi="Arial" w:cs="Arial"/>
      <w:sz w:val="18"/>
    </w:rPr>
  </w:style>
  <w:style w:type="character" w:customStyle="1" w:styleId="hl">
    <w:name w:val="hl"/>
    <w:rsid w:val="00A341AB"/>
  </w:style>
  <w:style w:type="paragraph" w:styleId="BodyText">
    <w:name w:val="Body Text"/>
    <w:basedOn w:val="Normal"/>
    <w:link w:val="BodyTextChar"/>
    <w:uiPriority w:val="99"/>
    <w:rsid w:val="00A341AB"/>
    <w:pPr>
      <w:suppressAutoHyphens w:val="0"/>
      <w:jc w:val="both"/>
    </w:pPr>
    <w:rPr>
      <w:bCs/>
      <w:lang w:eastAsia="en-US"/>
    </w:rPr>
  </w:style>
  <w:style w:type="character" w:customStyle="1" w:styleId="BodyTextChar">
    <w:name w:val="Body Text Char"/>
    <w:link w:val="BodyText"/>
    <w:uiPriority w:val="99"/>
    <w:rsid w:val="00A341AB"/>
    <w:rPr>
      <w:bCs/>
    </w:rPr>
  </w:style>
  <w:style w:type="paragraph" w:styleId="ListBullet">
    <w:name w:val="List Bullet"/>
    <w:basedOn w:val="Normal"/>
    <w:autoRedefine/>
    <w:rsid w:val="00740206"/>
    <w:pPr>
      <w:suppressAutoHyphens w:val="0"/>
    </w:pPr>
    <w:rPr>
      <w:b/>
      <w:lang w:eastAsia="en-US"/>
    </w:rPr>
  </w:style>
  <w:style w:type="paragraph" w:customStyle="1" w:styleId="Normal1">
    <w:name w:val="Normal1"/>
    <w:rsid w:val="00740206"/>
    <w:pPr>
      <w:widowControl w:val="0"/>
      <w:contextualSpacing/>
    </w:pPr>
    <w:rPr>
      <w:rFonts w:ascii="Garamond" w:eastAsia="Garamond" w:hAnsi="Garamond" w:cs="Garamond"/>
      <w:b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855D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55DBE"/>
    <w:rPr>
      <w:rFonts w:ascii="Tahoma" w:hAnsi="Tahoma" w:cs="Tahoma"/>
      <w:sz w:val="16"/>
      <w:szCs w:val="16"/>
      <w:lang w:eastAsia="ar-SA"/>
    </w:rPr>
  </w:style>
  <w:style w:type="character" w:customStyle="1" w:styleId="bold">
    <w:name w:val="bold"/>
    <w:basedOn w:val="DefaultParagraphFont"/>
    <w:rsid w:val="00A56533"/>
  </w:style>
  <w:style w:type="character" w:customStyle="1" w:styleId="rezemp-highlightedfield-highlightedterm">
    <w:name w:val="rezemp-highlightedfield-highlightedterm"/>
    <w:basedOn w:val="DefaultParagraphFont"/>
    <w:rsid w:val="00C5295C"/>
  </w:style>
  <w:style w:type="character" w:customStyle="1" w:styleId="icl-u-textbold">
    <w:name w:val="icl-u-textbold"/>
    <w:basedOn w:val="DefaultParagraphFont"/>
    <w:rsid w:val="007D3E3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6438"/>
    <w:rPr>
      <w:color w:val="605E5C"/>
      <w:shd w:val="clear" w:color="auto" w:fill="E1DFDD"/>
    </w:rPr>
  </w:style>
  <w:style w:type="paragraph" w:customStyle="1" w:styleId="Standard">
    <w:name w:val="Standard"/>
    <w:rsid w:val="00FE1538"/>
    <w:pPr>
      <w:widowControl w:val="0"/>
      <w:suppressAutoHyphens/>
    </w:pPr>
    <w:rPr>
      <w:rFonts w:eastAsia="SimSun" w:cs="Mangal"/>
      <w:kern w:val="2"/>
      <w:sz w:val="24"/>
      <w:szCs w:val="24"/>
      <w:lang w:eastAsia="hi-IN" w:bidi="hi-IN"/>
    </w:rPr>
  </w:style>
  <w:style w:type="paragraph" w:customStyle="1" w:styleId="BulletVerdana">
    <w:name w:val="BulletVerdana"/>
    <w:basedOn w:val="Normal"/>
    <w:autoRedefine/>
    <w:rsid w:val="006A367A"/>
    <w:pPr>
      <w:numPr>
        <w:numId w:val="39"/>
      </w:numPr>
      <w:tabs>
        <w:tab w:val="left" w:pos="4320"/>
      </w:tabs>
      <w:suppressAutoHyphens w:val="0"/>
      <w:jc w:val="both"/>
    </w:pPr>
    <w:rPr>
      <w:rFonts w:ascii="Cambria" w:hAnsi="Cambria" w:cstheme="minorHAnsi"/>
      <w:sz w:val="22"/>
      <w:szCs w:val="22"/>
      <w:shd w:val="clear" w:color="auto" w:fill="FFFFFF"/>
      <w:lang w:eastAsia="en-US"/>
    </w:rPr>
  </w:style>
  <w:style w:type="numbering" w:customStyle="1" w:styleId="ImportedStyle2">
    <w:name w:val="Imported Style 2"/>
    <w:autoRedefine/>
    <w:rsid w:val="006A367A"/>
  </w:style>
  <w:style w:type="paragraph" w:styleId="NoSpacing">
    <w:name w:val="No Spacing"/>
    <w:aliases w:val="SAP"/>
    <w:link w:val="NoSpacingChar"/>
    <w:uiPriority w:val="1"/>
    <w:qFormat/>
    <w:rsid w:val="006A367A"/>
    <w:rPr>
      <w:rFonts w:ascii="Calibri" w:hAnsi="Calibri"/>
    </w:rPr>
  </w:style>
  <w:style w:type="character" w:customStyle="1" w:styleId="NoSpacingChar">
    <w:name w:val="No Spacing Char"/>
    <w:aliases w:val="SAP Char"/>
    <w:link w:val="NoSpacing"/>
    <w:uiPriority w:val="1"/>
    <w:rsid w:val="006A367A"/>
    <w:rPr>
      <w:rFonts w:ascii="Calibri" w:hAnsi="Calibr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3410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113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C4AEB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daymadg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7A4CD-3E94-4C32-9E1B-786E4D08F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2868</Words>
  <Characters>18991</Characters>
  <Application>Microsoft Office Word</Application>
  <DocSecurity>0</DocSecurity>
  <Lines>158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Uday</vt:lpstr>
    </vt:vector>
  </TitlesOfParts>
  <Company>home</Company>
  <LinksUpToDate>false</LinksUpToDate>
  <CharactersWithSpaces>21816</CharactersWithSpaces>
  <SharedDoc>false</SharedDoc>
  <HLinks>
    <vt:vector size="18" baseType="variant">
      <vt:variant>
        <vt:i4>4653146</vt:i4>
      </vt:variant>
      <vt:variant>
        <vt:i4>6</vt:i4>
      </vt:variant>
      <vt:variant>
        <vt:i4>0</vt:i4>
      </vt:variant>
      <vt:variant>
        <vt:i4>5</vt:i4>
      </vt:variant>
      <vt:variant>
        <vt:lpwstr>http://extjs.com/</vt:lpwstr>
      </vt:variant>
      <vt:variant>
        <vt:lpwstr/>
      </vt:variant>
      <vt:variant>
        <vt:i4>4653146</vt:i4>
      </vt:variant>
      <vt:variant>
        <vt:i4>3</vt:i4>
      </vt:variant>
      <vt:variant>
        <vt:i4>0</vt:i4>
      </vt:variant>
      <vt:variant>
        <vt:i4>5</vt:i4>
      </vt:variant>
      <vt:variant>
        <vt:lpwstr>http://extjs.com/</vt:lpwstr>
      </vt:variant>
      <vt:variant>
        <vt:lpwstr/>
      </vt:variant>
      <vt:variant>
        <vt:i4>5963837</vt:i4>
      </vt:variant>
      <vt:variant>
        <vt:i4>0</vt:i4>
      </vt:variant>
      <vt:variant>
        <vt:i4>0</vt:i4>
      </vt:variant>
      <vt:variant>
        <vt:i4>5</vt:i4>
      </vt:variant>
      <vt:variant>
        <vt:lpwstr>mailto:braydenhall525@yahoo.com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</dc:title>
  <dc:creator>Uday</dc:creator>
  <cp:lastModifiedBy>Raju Endla</cp:lastModifiedBy>
  <cp:revision>2</cp:revision>
  <dcterms:created xsi:type="dcterms:W3CDTF">2026-05-05T21:29:00Z</dcterms:created>
  <dcterms:modified xsi:type="dcterms:W3CDTF">2026-05-05T21:29:00Z</dcterms:modified>
</cp:coreProperties>
</file>
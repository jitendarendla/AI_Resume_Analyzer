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B469" w14:textId="77777777" w:rsidR="00C90508" w:rsidRPr="002C7F2B" w:rsidRDefault="00B6528C" w:rsidP="008B5965">
      <w:pPr>
        <w:pStyle w:val="divname"/>
        <w:jc w:val="both"/>
        <w:rPr>
          <w:rFonts w:asciiTheme="majorHAnsi" w:eastAsia="Century Gothic" w:hAnsiTheme="majorHAnsi" w:cstheme="majorHAnsi"/>
          <w:color w:val="auto"/>
        </w:rPr>
      </w:pPr>
      <w:r w:rsidRPr="002C7F2B">
        <w:rPr>
          <w:rFonts w:asciiTheme="majorHAnsi" w:hAnsiTheme="majorHAnsi" w:cstheme="majorHAnsi"/>
        </w:rPr>
        <w:t>Veera Papothu</w:t>
      </w:r>
    </w:p>
    <w:p w14:paraId="2AFCEE26" w14:textId="77777777" w:rsidR="003019D3" w:rsidRPr="00EB1414" w:rsidRDefault="00B6528C" w:rsidP="008B5965">
      <w:pPr>
        <w:pStyle w:val="divdocumentulli"/>
        <w:numPr>
          <w:ilvl w:val="0"/>
          <w:numId w:val="8"/>
        </w:numPr>
        <w:spacing w:line="320" w:lineRule="atLeast"/>
        <w:ind w:left="460" w:hanging="201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 xml:space="preserve">+1 (314) 745-4297 | | veera.vnsn@gmail.com | </w:t>
      </w:r>
      <w:r w:rsidR="00560251" w:rsidRPr="002C7F2B">
        <w:rPr>
          <w:rFonts w:asciiTheme="majorHAnsi" w:hAnsiTheme="majorHAnsi" w:cstheme="majorHAnsi"/>
          <w:sz w:val="22"/>
          <w:szCs w:val="22"/>
        </w:rPr>
        <w:t xml:space="preserve">Missouri, St Louis </w:t>
      </w:r>
      <w:r w:rsidRPr="002C7F2B">
        <w:rPr>
          <w:rFonts w:asciiTheme="majorHAnsi" w:hAnsiTheme="majorHAnsi" w:cstheme="majorHAnsi"/>
          <w:sz w:val="22"/>
          <w:szCs w:val="22"/>
        </w:rPr>
        <w:t xml:space="preserve">| </w:t>
      </w:r>
      <w:r w:rsidR="00BE01BE" w:rsidRPr="002C7F2B">
        <w:rPr>
          <w:rFonts w:asciiTheme="majorHAnsi" w:hAnsiTheme="majorHAnsi" w:cstheme="majorHAnsi"/>
          <w:lang w:val="en-IN"/>
        </w:rPr>
        <w:t> </w:t>
      </w:r>
      <w:hyperlink r:id="rId5" w:tgtFrame="_blank" w:history="1">
        <w:r w:rsidR="00BE01BE" w:rsidRPr="002C7F2B">
          <w:rPr>
            <w:rStyle w:val="Hyperlink"/>
            <w:rFonts w:asciiTheme="majorHAnsi" w:hAnsiTheme="majorHAnsi" w:cstheme="majorHAnsi"/>
            <w:lang w:val="en-IN"/>
          </w:rPr>
          <w:t>linkedin.com/in/</w:t>
        </w:r>
        <w:proofErr w:type="spellStart"/>
        <w:r w:rsidR="00BE01BE" w:rsidRPr="002C7F2B">
          <w:rPr>
            <w:rStyle w:val="Hyperlink"/>
            <w:rFonts w:asciiTheme="majorHAnsi" w:hAnsiTheme="majorHAnsi" w:cstheme="majorHAnsi"/>
            <w:lang w:val="en-IN"/>
          </w:rPr>
          <w:t>veera-papothu</w:t>
        </w:r>
        <w:proofErr w:type="spellEnd"/>
      </w:hyperlink>
    </w:p>
    <w:p w14:paraId="4448DEA7" w14:textId="77777777" w:rsidR="00EB1414" w:rsidRPr="00EB1414" w:rsidRDefault="00EB1414" w:rsidP="008B5965">
      <w:pPr>
        <w:pStyle w:val="divdocumentulli"/>
        <w:spacing w:line="320" w:lineRule="atLeast"/>
        <w:ind w:left="460"/>
        <w:jc w:val="both"/>
        <w:rPr>
          <w:rFonts w:asciiTheme="majorHAnsi" w:eastAsia="Century Gothic" w:hAnsiTheme="majorHAnsi" w:cstheme="majorHAnsi"/>
          <w:sz w:val="22"/>
          <w:szCs w:val="22"/>
        </w:rPr>
      </w:pPr>
    </w:p>
    <w:p w14:paraId="3A928502" w14:textId="77777777" w:rsidR="0027599E" w:rsidRPr="002C7F2B" w:rsidRDefault="003019D3" w:rsidP="008B5965">
      <w:pPr>
        <w:pStyle w:val="p"/>
        <w:spacing w:line="320" w:lineRule="atLeast"/>
        <w:jc w:val="both"/>
        <w:rPr>
          <w:rFonts w:asciiTheme="majorHAnsi" w:eastAsia="Century Gothic" w:hAnsiTheme="majorHAnsi" w:cstheme="majorHAnsi"/>
          <w:b/>
          <w:bCs/>
          <w:caps/>
        </w:rPr>
      </w:pPr>
      <w:r w:rsidRPr="002C7F2B">
        <w:rPr>
          <w:rFonts w:asciiTheme="majorHAnsi" w:hAnsiTheme="majorHAnsi" w:cstheme="majorHAnsi"/>
          <w:b/>
          <w:bCs/>
        </w:rPr>
        <w:t>PROFESSIONAL SUMMARY</w:t>
      </w:r>
    </w:p>
    <w:p w14:paraId="22057D7D" w14:textId="77777777" w:rsidR="0027599E" w:rsidRPr="002C7F2B" w:rsidRDefault="0027599E" w:rsidP="008B5965">
      <w:pPr>
        <w:pStyle w:val="ListParagraph"/>
        <w:numPr>
          <w:ilvl w:val="0"/>
          <w:numId w:val="14"/>
        </w:numPr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Senior Backend Engineer with 10 years of experience delivering scalable, secure, and high-performance systems across Banking, Hospitality, FinTech, Cloud, and Enterprise Platforms.</w:t>
      </w:r>
    </w:p>
    <w:p w14:paraId="47ABDD21" w14:textId="77777777" w:rsidR="0027599E" w:rsidRPr="00FA65F6" w:rsidRDefault="0027599E" w:rsidP="008B5965">
      <w:pPr>
        <w:pStyle w:val="ListParagraph"/>
        <w:numPr>
          <w:ilvl w:val="0"/>
          <w:numId w:val="14"/>
        </w:numPr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Strong expertise in Golang, Python, Kafka, Redis, PostgreSQL, AWS, microservices, distributed systems, and cloud-native architectures.</w:t>
      </w:r>
    </w:p>
    <w:p w14:paraId="274F2816" w14:textId="77777777" w:rsidR="00FA65F6" w:rsidRPr="002C7F2B" w:rsidRDefault="00FA65F6" w:rsidP="008B5965">
      <w:pPr>
        <w:pStyle w:val="ListParagraph"/>
        <w:numPr>
          <w:ilvl w:val="0"/>
          <w:numId w:val="14"/>
        </w:numPr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FA65F6">
        <w:rPr>
          <w:rFonts w:asciiTheme="majorHAnsi" w:eastAsia="Century Gothic" w:hAnsiTheme="majorHAnsi" w:cstheme="majorHAnsi"/>
          <w:sz w:val="22"/>
          <w:szCs w:val="22"/>
        </w:rPr>
        <w:t>Hands-on experience deploying microservices across AWS and Azure environments.</w:t>
      </w:r>
    </w:p>
    <w:p w14:paraId="22C19974" w14:textId="77777777" w:rsidR="0027599E" w:rsidRPr="002C7F2B" w:rsidRDefault="0027599E" w:rsidP="008B5965">
      <w:pPr>
        <w:pStyle w:val="ListParagraph"/>
        <w:numPr>
          <w:ilvl w:val="0"/>
          <w:numId w:val="14"/>
        </w:numPr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Proven success building digital banking, hospitality reservation, real-time payments, device insights, and cloud authentication platforms for global enterprises including Ally Bank, Apple, and Microsoft</w:t>
      </w:r>
    </w:p>
    <w:p w14:paraId="7828B939" w14:textId="77777777" w:rsidR="0027599E" w:rsidRPr="002C7F2B" w:rsidRDefault="0027599E" w:rsidP="008B5965">
      <w:pPr>
        <w:pStyle w:val="ListParagraph"/>
        <w:numPr>
          <w:ilvl w:val="0"/>
          <w:numId w:val="14"/>
        </w:numPr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Delivered multiple low-latency, event-driven, API-first platforms improving system performance, throughput, and customer experience across high-traffic environments.</w:t>
      </w:r>
    </w:p>
    <w:p w14:paraId="4D56C7DA" w14:textId="77777777" w:rsidR="0027599E" w:rsidRPr="002C7F2B" w:rsidRDefault="0027599E" w:rsidP="008B5965">
      <w:pPr>
        <w:pStyle w:val="ListParagraph"/>
        <w:numPr>
          <w:ilvl w:val="0"/>
          <w:numId w:val="14"/>
        </w:numPr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Built resilient backend solutions using REST APIs, caching layers, streaming pipelines, and Pub/Sub systems, ensuring scalable and fault-tolerant service delivery.</w:t>
      </w:r>
    </w:p>
    <w:p w14:paraId="153DD1B0" w14:textId="77777777" w:rsidR="0027599E" w:rsidRPr="002C7F2B" w:rsidRDefault="0027599E" w:rsidP="008B5965">
      <w:pPr>
        <w:pStyle w:val="ListParagraph"/>
        <w:numPr>
          <w:ilvl w:val="0"/>
          <w:numId w:val="14"/>
        </w:numPr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Experienced in optimizing microservices for performance, concurrency, observability, and cost efficiency using Golang, Redis, Kafka, Prometheus, and AWS services.</w:t>
      </w:r>
    </w:p>
    <w:p w14:paraId="7FA1F818" w14:textId="77777777" w:rsidR="0027599E" w:rsidRPr="002C7F2B" w:rsidRDefault="0027599E" w:rsidP="008B5965">
      <w:pPr>
        <w:pStyle w:val="ListParagraph"/>
        <w:numPr>
          <w:ilvl w:val="0"/>
          <w:numId w:val="14"/>
        </w:numPr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Strong knowledge of security, identity, access management, PCI/PII handling, and enterprise compliance standards across Banking and Big Tech ecosystems.</w:t>
      </w:r>
    </w:p>
    <w:p w14:paraId="03B7A28A" w14:textId="77777777" w:rsidR="0027599E" w:rsidRPr="002C7F2B" w:rsidRDefault="0027599E" w:rsidP="008B5965">
      <w:pPr>
        <w:pStyle w:val="ListParagraph"/>
        <w:numPr>
          <w:ilvl w:val="0"/>
          <w:numId w:val="14"/>
        </w:numPr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Adept at debugging, profiling, and enhancing system reliability through metrics, logging, tracing, and real-time monitoring tools (Grafana, Prometheus,).</w:t>
      </w:r>
    </w:p>
    <w:p w14:paraId="36E33850" w14:textId="77777777" w:rsidR="0027599E" w:rsidRPr="002C7F2B" w:rsidRDefault="0027599E" w:rsidP="008B5965">
      <w:pPr>
        <w:pStyle w:val="ListParagraph"/>
        <w:numPr>
          <w:ilvl w:val="0"/>
          <w:numId w:val="14"/>
        </w:numPr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Proven ability to modernize legacy applications, migrate to microservices, and adopt cloud-native best practices for performance-driven engineering.</w:t>
      </w:r>
    </w:p>
    <w:p w14:paraId="45F42709" w14:textId="77777777" w:rsidR="00E064A8" w:rsidRPr="002C7F2B" w:rsidRDefault="00B6528C" w:rsidP="008B5965">
      <w:pPr>
        <w:pStyle w:val="divdocumentdivsectiontitle"/>
        <w:pBdr>
          <w:top w:val="none" w:sz="0" w:space="7" w:color="auto"/>
          <w:bottom w:val="none" w:sz="0" w:space="7" w:color="auto"/>
        </w:pBdr>
        <w:spacing w:before="300"/>
        <w:jc w:val="both"/>
        <w:rPr>
          <w:rFonts w:asciiTheme="majorHAnsi" w:eastAsia="Century Gothic" w:hAnsiTheme="majorHAnsi" w:cstheme="majorHAnsi"/>
          <w:b/>
          <w:bCs/>
          <w:caps/>
          <w:color w:val="auto"/>
        </w:rPr>
      </w:pPr>
      <w:r w:rsidRPr="002C7F2B">
        <w:rPr>
          <w:rFonts w:asciiTheme="majorHAnsi" w:hAnsiTheme="majorHAnsi" w:cstheme="majorHAnsi"/>
          <w:b/>
          <w:bCs/>
        </w:rPr>
        <w:t>Technical Skills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80"/>
        <w:gridCol w:w="5280"/>
      </w:tblGrid>
      <w:tr w:rsidR="006107E0" w:rsidRPr="002C7F2B" w14:paraId="4DA9BFA6" w14:textId="77777777">
        <w:tc>
          <w:tcPr>
            <w:tcW w:w="52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8A532B" w14:textId="77777777" w:rsidR="00C90508" w:rsidRPr="002C7F2B" w:rsidRDefault="00B6528C" w:rsidP="008B5965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01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  <w:r w:rsidRPr="002C7F2B">
              <w:rPr>
                <w:rFonts w:asciiTheme="majorHAnsi" w:eastAsia="Century Gothic" w:hAnsiTheme="majorHAnsi" w:cstheme="majorHAnsi"/>
                <w:sz w:val="22"/>
                <w:szCs w:val="22"/>
              </w:rPr>
              <w:t>Golang</w:t>
            </w:r>
          </w:p>
          <w:p w14:paraId="4FA57CBA" w14:textId="77777777" w:rsidR="00C90508" w:rsidRPr="002C7F2B" w:rsidRDefault="00B6528C" w:rsidP="008B5965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01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  <w:r w:rsidRPr="002C7F2B">
              <w:rPr>
                <w:rFonts w:asciiTheme="majorHAnsi" w:eastAsia="Century Gothic" w:hAnsiTheme="majorHAnsi" w:cstheme="majorHAnsi"/>
                <w:sz w:val="22"/>
                <w:szCs w:val="22"/>
              </w:rPr>
              <w:t>Python</w:t>
            </w:r>
          </w:p>
          <w:p w14:paraId="1AAEB8D3" w14:textId="77777777" w:rsidR="00C90508" w:rsidRPr="002C7F2B" w:rsidRDefault="00B6528C" w:rsidP="008B5965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01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  <w:r w:rsidRPr="002C7F2B">
              <w:rPr>
                <w:rFonts w:asciiTheme="majorHAnsi" w:eastAsia="Century Gothic" w:hAnsiTheme="majorHAnsi" w:cstheme="majorHAnsi"/>
                <w:sz w:val="22"/>
                <w:szCs w:val="22"/>
              </w:rPr>
              <w:t>JavaScript</w:t>
            </w:r>
          </w:p>
          <w:p w14:paraId="3BF5348B" w14:textId="77777777" w:rsidR="00C90508" w:rsidRPr="002C7F2B" w:rsidRDefault="00B6528C" w:rsidP="008B5965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01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  <w:r w:rsidRPr="002C7F2B">
              <w:rPr>
                <w:rFonts w:asciiTheme="majorHAnsi" w:eastAsia="Century Gothic" w:hAnsiTheme="majorHAnsi" w:cstheme="majorHAnsi"/>
                <w:sz w:val="22"/>
                <w:szCs w:val="22"/>
              </w:rPr>
              <w:t>SQL and PostgreSQL</w:t>
            </w:r>
          </w:p>
          <w:p w14:paraId="48ED93AF" w14:textId="77777777" w:rsidR="00C90508" w:rsidRPr="002C7F2B" w:rsidRDefault="00B6528C" w:rsidP="008B5965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01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  <w:r w:rsidRPr="002C7F2B">
              <w:rPr>
                <w:rFonts w:asciiTheme="majorHAnsi" w:eastAsia="Century Gothic" w:hAnsiTheme="majorHAnsi" w:cstheme="majorHAnsi"/>
                <w:sz w:val="22"/>
                <w:szCs w:val="22"/>
              </w:rPr>
              <w:t>Redis and DB2</w:t>
            </w:r>
          </w:p>
          <w:p w14:paraId="5D477C96" w14:textId="77777777" w:rsidR="00C90508" w:rsidRPr="002C7F2B" w:rsidRDefault="00B6528C" w:rsidP="008B5965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01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  <w:r w:rsidRPr="002C7F2B">
              <w:rPr>
                <w:rFonts w:asciiTheme="majorHAnsi" w:eastAsia="Century Gothic" w:hAnsiTheme="majorHAnsi" w:cstheme="majorHAnsi"/>
                <w:sz w:val="22"/>
                <w:szCs w:val="22"/>
              </w:rPr>
              <w:t>MongoDB</w:t>
            </w:r>
          </w:p>
          <w:p w14:paraId="1A83626F" w14:textId="77777777" w:rsidR="00C90508" w:rsidRPr="002C7F2B" w:rsidRDefault="00B6528C" w:rsidP="008B5965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01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  <w:r w:rsidRPr="002C7F2B">
              <w:rPr>
                <w:rFonts w:asciiTheme="majorHAnsi" w:eastAsia="Century Gothic" w:hAnsiTheme="majorHAnsi" w:cstheme="majorHAnsi"/>
                <w:sz w:val="22"/>
                <w:szCs w:val="22"/>
              </w:rPr>
              <w:t>AWS and Docker</w:t>
            </w:r>
          </w:p>
          <w:p w14:paraId="3D63EAEE" w14:textId="77777777" w:rsidR="00BB0313" w:rsidRPr="002C7F2B" w:rsidRDefault="00BB0313" w:rsidP="008B5965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01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  <w:r w:rsidRPr="002C7F2B">
              <w:rPr>
                <w:rFonts w:asciiTheme="majorHAnsi" w:eastAsia="Century Gothic" w:hAnsiTheme="majorHAnsi" w:cstheme="majorHAnsi"/>
                <w:sz w:val="22"/>
                <w:szCs w:val="22"/>
              </w:rPr>
              <w:t>Git</w:t>
            </w:r>
          </w:p>
          <w:p w14:paraId="3D38858D" w14:textId="77777777" w:rsidR="00BB0313" w:rsidRPr="002C7F2B" w:rsidRDefault="00BB0313" w:rsidP="008B5965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01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  <w:r w:rsidRPr="002C7F2B">
              <w:rPr>
                <w:rFonts w:asciiTheme="majorHAnsi" w:eastAsia="Century Gothic" w:hAnsiTheme="majorHAnsi" w:cstheme="majorHAnsi"/>
                <w:sz w:val="22"/>
                <w:szCs w:val="22"/>
              </w:rPr>
              <w:t>Jenkins</w:t>
            </w:r>
          </w:p>
          <w:p w14:paraId="3C684AF0" w14:textId="77777777" w:rsidR="00BB0313" w:rsidRPr="002C7F2B" w:rsidRDefault="00BB0313" w:rsidP="008B5965">
            <w:pPr>
              <w:pStyle w:val="divdocumentulli"/>
              <w:spacing w:line="320" w:lineRule="atLeast"/>
              <w:ind w:left="460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</w:p>
        </w:tc>
        <w:tc>
          <w:tcPr>
            <w:tcW w:w="52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0FB56E" w14:textId="77777777" w:rsidR="00C90508" w:rsidRDefault="00B6528C" w:rsidP="008B5965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  <w:r w:rsidRPr="002C7F2B">
              <w:rPr>
                <w:rFonts w:asciiTheme="majorHAnsi" w:eastAsia="Century Gothic" w:hAnsiTheme="majorHAnsi" w:cstheme="majorHAnsi"/>
                <w:sz w:val="22"/>
                <w:szCs w:val="22"/>
              </w:rPr>
              <w:t>Kubernetes and Terraform</w:t>
            </w:r>
          </w:p>
          <w:p w14:paraId="5DAFE113" w14:textId="77777777" w:rsidR="002D0FE1" w:rsidRPr="002C7F2B" w:rsidRDefault="002D0FE1" w:rsidP="008B5965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  <w:r>
              <w:rPr>
                <w:rFonts w:asciiTheme="majorHAnsi" w:eastAsia="Century Gothic" w:hAnsiTheme="majorHAnsi" w:cstheme="majorHAnsi"/>
                <w:sz w:val="22"/>
                <w:szCs w:val="22"/>
              </w:rPr>
              <w:t>Docker</w:t>
            </w:r>
          </w:p>
          <w:p w14:paraId="3F5A84DF" w14:textId="77777777" w:rsidR="00C90508" w:rsidRPr="002C7F2B" w:rsidRDefault="00B6528C" w:rsidP="008B5965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  <w:r w:rsidRPr="002C7F2B">
              <w:rPr>
                <w:rFonts w:asciiTheme="majorHAnsi" w:eastAsia="Century Gothic" w:hAnsiTheme="majorHAnsi" w:cstheme="majorHAnsi"/>
                <w:sz w:val="22"/>
                <w:szCs w:val="22"/>
              </w:rPr>
              <w:t xml:space="preserve">CI/CD </w:t>
            </w:r>
          </w:p>
          <w:p w14:paraId="0EA8393B" w14:textId="77777777" w:rsidR="00C90508" w:rsidRDefault="00B6528C" w:rsidP="008B5965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  <w:r w:rsidRPr="002C7F2B">
              <w:rPr>
                <w:rFonts w:asciiTheme="majorHAnsi" w:eastAsia="Century Gothic" w:hAnsiTheme="majorHAnsi" w:cstheme="majorHAnsi"/>
                <w:sz w:val="22"/>
                <w:szCs w:val="22"/>
              </w:rPr>
              <w:t>REST APIs</w:t>
            </w:r>
          </w:p>
          <w:p w14:paraId="66A83438" w14:textId="77777777" w:rsidR="00083776" w:rsidRPr="002C7F2B" w:rsidRDefault="00083776" w:rsidP="008B5965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  <w:proofErr w:type="spellStart"/>
            <w:r w:rsidRPr="00083776">
              <w:rPr>
                <w:rFonts w:asciiTheme="majorHAnsi" w:eastAsia="Century Gothic" w:hAnsiTheme="majorHAnsi" w:cstheme="majorHAnsi"/>
                <w:sz w:val="22"/>
                <w:szCs w:val="22"/>
              </w:rPr>
              <w:t>gRPC</w:t>
            </w:r>
            <w:proofErr w:type="spellEnd"/>
          </w:p>
          <w:p w14:paraId="5DE8337D" w14:textId="77777777" w:rsidR="00C90508" w:rsidRPr="002C7F2B" w:rsidRDefault="00B6528C" w:rsidP="008B5965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  <w:r w:rsidRPr="002C7F2B">
              <w:rPr>
                <w:rFonts w:asciiTheme="majorHAnsi" w:eastAsia="Century Gothic" w:hAnsiTheme="majorHAnsi" w:cstheme="majorHAnsi"/>
                <w:sz w:val="22"/>
                <w:szCs w:val="22"/>
              </w:rPr>
              <w:t xml:space="preserve">Microservices </w:t>
            </w:r>
          </w:p>
          <w:p w14:paraId="300C38E0" w14:textId="77777777" w:rsidR="00C90508" w:rsidRPr="002C7F2B" w:rsidRDefault="00EC202C" w:rsidP="008B5965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  <w:r w:rsidRPr="002C7F2B">
              <w:rPr>
                <w:rFonts w:asciiTheme="majorHAnsi" w:eastAsia="Century Gothic" w:hAnsiTheme="majorHAnsi" w:cstheme="majorHAnsi"/>
                <w:sz w:val="22"/>
                <w:szCs w:val="22"/>
              </w:rPr>
              <w:t xml:space="preserve">Apache Kafka </w:t>
            </w:r>
            <w:r w:rsidR="00951BE6" w:rsidRPr="002C7F2B">
              <w:rPr>
                <w:rFonts w:asciiTheme="majorHAnsi" w:eastAsia="Century Gothic" w:hAnsiTheme="majorHAnsi" w:cstheme="majorHAnsi"/>
                <w:sz w:val="22"/>
                <w:szCs w:val="22"/>
              </w:rPr>
              <w:t>&amp; AWS MSK</w:t>
            </w:r>
          </w:p>
          <w:p w14:paraId="5FEEA385" w14:textId="77777777" w:rsidR="00C90508" w:rsidRPr="002C7F2B" w:rsidRDefault="00B6528C" w:rsidP="008B5965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  <w:r w:rsidRPr="002C7F2B">
              <w:rPr>
                <w:rFonts w:asciiTheme="majorHAnsi" w:eastAsia="Century Gothic" w:hAnsiTheme="majorHAnsi" w:cstheme="majorHAnsi"/>
                <w:sz w:val="22"/>
                <w:szCs w:val="22"/>
              </w:rPr>
              <w:t xml:space="preserve">JWT </w:t>
            </w:r>
          </w:p>
          <w:p w14:paraId="6103FD5B" w14:textId="77777777" w:rsidR="00BB0313" w:rsidRPr="002C7F2B" w:rsidRDefault="00BB0313" w:rsidP="008B5965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  <w:r w:rsidRPr="002C7F2B">
              <w:rPr>
                <w:rFonts w:asciiTheme="majorHAnsi" w:eastAsia="Century Gothic" w:hAnsiTheme="majorHAnsi" w:cstheme="majorHAnsi"/>
                <w:sz w:val="22"/>
                <w:szCs w:val="22"/>
              </w:rPr>
              <w:t>Gin</w:t>
            </w:r>
          </w:p>
          <w:p w14:paraId="711B764E" w14:textId="77777777" w:rsidR="00BB0313" w:rsidRPr="002C7F2B" w:rsidRDefault="00BB0313" w:rsidP="008B5965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  <w:r w:rsidRPr="002C7F2B">
              <w:rPr>
                <w:rFonts w:asciiTheme="majorHAnsi" w:eastAsia="Century Gothic" w:hAnsiTheme="majorHAnsi" w:cstheme="majorHAnsi"/>
                <w:sz w:val="22"/>
                <w:szCs w:val="22"/>
              </w:rPr>
              <w:t>Fiber</w:t>
            </w:r>
          </w:p>
          <w:p w14:paraId="45967DE7" w14:textId="77777777" w:rsidR="00BB0313" w:rsidRDefault="00BB0313" w:rsidP="008B5965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  <w:r w:rsidRPr="002C7F2B">
              <w:rPr>
                <w:rFonts w:asciiTheme="majorHAnsi" w:eastAsia="Century Gothic" w:hAnsiTheme="majorHAnsi" w:cstheme="majorHAnsi"/>
                <w:sz w:val="22"/>
                <w:szCs w:val="22"/>
              </w:rPr>
              <w:t>GitHub Actions</w:t>
            </w:r>
          </w:p>
          <w:p w14:paraId="3968F297" w14:textId="77777777" w:rsidR="002D0FE1" w:rsidRPr="002C7F2B" w:rsidRDefault="002D0FE1" w:rsidP="002D0FE1">
            <w:pPr>
              <w:pStyle w:val="divdocumentulli"/>
              <w:spacing w:line="320" w:lineRule="atLeast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</w:p>
          <w:p w14:paraId="0A2F655F" w14:textId="77777777" w:rsidR="00BB0313" w:rsidRPr="002C7F2B" w:rsidRDefault="00BB0313" w:rsidP="008B5965">
            <w:pPr>
              <w:pStyle w:val="divdocumentulli"/>
              <w:spacing w:line="320" w:lineRule="atLeast"/>
              <w:ind w:left="460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</w:p>
          <w:p w14:paraId="5750B12C" w14:textId="77777777" w:rsidR="00BB0313" w:rsidRPr="002C7F2B" w:rsidRDefault="00BB0313" w:rsidP="008B5965">
            <w:pPr>
              <w:pStyle w:val="divdocumentulli"/>
              <w:spacing w:line="320" w:lineRule="atLeast"/>
              <w:ind w:left="259"/>
              <w:jc w:val="both"/>
              <w:rPr>
                <w:rFonts w:asciiTheme="majorHAnsi" w:eastAsia="Century Gothic" w:hAnsiTheme="majorHAnsi" w:cstheme="majorHAnsi"/>
                <w:sz w:val="22"/>
                <w:szCs w:val="22"/>
              </w:rPr>
            </w:pPr>
          </w:p>
        </w:tc>
      </w:tr>
    </w:tbl>
    <w:p w14:paraId="042A14E8" w14:textId="77777777" w:rsidR="00C90508" w:rsidRPr="002C7F2B" w:rsidRDefault="00B6528C" w:rsidP="008B5965">
      <w:pPr>
        <w:pStyle w:val="divdocumentdivsectiontitle"/>
        <w:pBdr>
          <w:top w:val="none" w:sz="0" w:space="7" w:color="auto"/>
          <w:bottom w:val="none" w:sz="0" w:space="7" w:color="auto"/>
        </w:pBdr>
        <w:spacing w:before="300"/>
        <w:jc w:val="both"/>
        <w:rPr>
          <w:rFonts w:asciiTheme="majorHAnsi" w:eastAsia="Century Gothic" w:hAnsiTheme="majorHAnsi" w:cstheme="majorHAnsi"/>
          <w:b/>
          <w:bCs/>
          <w:caps/>
          <w:color w:val="auto"/>
          <w:u w:val="single"/>
        </w:rPr>
      </w:pPr>
      <w:r w:rsidRPr="002C7F2B">
        <w:rPr>
          <w:rFonts w:asciiTheme="majorHAnsi" w:hAnsiTheme="majorHAnsi" w:cstheme="majorHAnsi"/>
          <w:b/>
          <w:bCs/>
          <w:u w:val="single"/>
        </w:rPr>
        <w:t>Professional Experience</w:t>
      </w:r>
    </w:p>
    <w:p w14:paraId="5D70B456" w14:textId="77777777" w:rsidR="002C7F2B" w:rsidRPr="007F01DE" w:rsidRDefault="00B6528C" w:rsidP="007F01DE">
      <w:pPr>
        <w:pStyle w:val="divdocumentsinglecolumn"/>
        <w:spacing w:line="320" w:lineRule="atLeast"/>
        <w:jc w:val="both"/>
        <w:rPr>
          <w:rFonts w:asciiTheme="majorHAnsi" w:eastAsia="Century Gothic" w:hAnsiTheme="majorHAnsi" w:cstheme="majorHAnsi"/>
          <w:b/>
          <w:bCs/>
          <w:color w:val="548DD4" w:themeColor="text2" w:themeTint="99"/>
          <w:sz w:val="22"/>
          <w:szCs w:val="22"/>
          <w:u w:val="single"/>
        </w:rPr>
      </w:pPr>
      <w:r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Senior Golang </w:t>
      </w:r>
      <w:r w:rsidR="005C7D57"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>Develop</w:t>
      </w:r>
      <w:r w:rsidR="000B6B28"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>e</w:t>
      </w:r>
      <w:r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>r</w:t>
      </w:r>
      <w:r w:rsidR="005C7D57"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 </w:t>
      </w:r>
      <w:r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>| Microsoft</w:t>
      </w:r>
      <w:r w:rsidR="00BE01BE"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 </w:t>
      </w:r>
      <w:r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| </w:t>
      </w:r>
      <w:r w:rsidRPr="007F01DE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>Missouri, St Louis</w:t>
      </w:r>
      <w:r w:rsidR="00BE01BE" w:rsidRPr="007F01DE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 xml:space="preserve"> </w:t>
      </w:r>
      <w:r w:rsidRPr="007F01DE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 xml:space="preserve">| </w:t>
      </w:r>
      <w:r w:rsidR="00BA6EFF" w:rsidRPr="007F01DE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 xml:space="preserve">October </w:t>
      </w:r>
      <w:r w:rsidRPr="007F01DE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>2024 – Present</w:t>
      </w:r>
    </w:p>
    <w:p w14:paraId="47C33FF4" w14:textId="77777777" w:rsidR="00B94FE8" w:rsidRPr="002C7F2B" w:rsidRDefault="00D64AE6" w:rsidP="008B5965">
      <w:pPr>
        <w:pStyle w:val="spanpaddedline"/>
        <w:spacing w:line="320" w:lineRule="atLeast"/>
        <w:jc w:val="both"/>
        <w:rPr>
          <w:rFonts w:asciiTheme="majorHAnsi" w:eastAsia="Century Gothic" w:hAnsiTheme="majorHAnsi" w:cstheme="majorHAnsi"/>
          <w:b/>
          <w:bCs/>
          <w:sz w:val="22"/>
          <w:szCs w:val="22"/>
        </w:rPr>
      </w:pPr>
      <w:r w:rsidRPr="002C7F2B">
        <w:rPr>
          <w:rFonts w:asciiTheme="majorHAnsi" w:hAnsiTheme="majorHAnsi" w:cstheme="majorHAnsi"/>
          <w:b/>
          <w:bCs/>
          <w:sz w:val="22"/>
          <w:szCs w:val="22"/>
        </w:rPr>
        <w:t>Low-Latency Cloud Gateway &amp; Authentication Platform</w:t>
      </w:r>
    </w:p>
    <w:p w14:paraId="28793F05" w14:textId="77777777" w:rsidR="00B94FE8" w:rsidRPr="00083776" w:rsidRDefault="00B94FE8" w:rsidP="008B5965">
      <w:pPr>
        <w:pStyle w:val="divdocumentulli"/>
        <w:numPr>
          <w:ilvl w:val="0"/>
          <w:numId w:val="3"/>
        </w:numPr>
        <w:spacing w:line="320" w:lineRule="atLeast"/>
        <w:ind w:left="460" w:hanging="201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lastRenderedPageBreak/>
        <w:t>Designed and developed a high-performance cloud gateway for Microsoft's identity and platform services. The system handles real-time authentication requests, API routing, device validation, and cross-service communication with ultra-low latency. Built scalable Golang microservices optimized for concurrency, cloud-native operation, and global distribution across Azure regions.</w:t>
      </w:r>
    </w:p>
    <w:p w14:paraId="4E737251" w14:textId="77777777" w:rsidR="00083776" w:rsidRDefault="00083776" w:rsidP="00083776">
      <w:pPr>
        <w:pStyle w:val="divdocumentulli"/>
        <w:numPr>
          <w:ilvl w:val="0"/>
          <w:numId w:val="3"/>
        </w:numPr>
        <w:spacing w:line="320" w:lineRule="atLeast"/>
        <w:ind w:left="460" w:hanging="201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083776">
        <w:rPr>
          <w:rFonts w:asciiTheme="majorHAnsi" w:eastAsia="Century Gothic" w:hAnsiTheme="majorHAnsi" w:cstheme="majorHAnsi"/>
          <w:sz w:val="22"/>
          <w:szCs w:val="22"/>
        </w:rPr>
        <w:t xml:space="preserve">Implemented high-performance internal service communication using </w:t>
      </w:r>
      <w:proofErr w:type="spellStart"/>
      <w:r w:rsidRPr="00083776">
        <w:rPr>
          <w:rFonts w:asciiTheme="majorHAnsi" w:eastAsia="Century Gothic" w:hAnsiTheme="majorHAnsi" w:cstheme="majorHAnsi"/>
          <w:sz w:val="22"/>
          <w:szCs w:val="22"/>
        </w:rPr>
        <w:t>gRPC</w:t>
      </w:r>
      <w:proofErr w:type="spellEnd"/>
      <w:r w:rsidRPr="00083776">
        <w:rPr>
          <w:rFonts w:asciiTheme="majorHAnsi" w:eastAsia="Century Gothic" w:hAnsiTheme="majorHAnsi" w:cstheme="majorHAnsi"/>
          <w:sz w:val="22"/>
          <w:szCs w:val="22"/>
        </w:rPr>
        <w:t>, enabling low-latency request handling and efficient binary data exchange between gateway components.</w:t>
      </w:r>
    </w:p>
    <w:p w14:paraId="3DF55C8D" w14:textId="77777777" w:rsidR="00083776" w:rsidRPr="00083776" w:rsidRDefault="00083776" w:rsidP="00083776">
      <w:pPr>
        <w:pStyle w:val="divdocumentulli"/>
        <w:numPr>
          <w:ilvl w:val="0"/>
          <w:numId w:val="3"/>
        </w:numPr>
        <w:spacing w:line="320" w:lineRule="atLeast"/>
        <w:ind w:left="460" w:hanging="201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083776">
        <w:rPr>
          <w:rFonts w:asciiTheme="majorHAnsi" w:eastAsia="Century Gothic" w:hAnsiTheme="majorHAnsi" w:cstheme="majorHAnsi"/>
          <w:sz w:val="22"/>
          <w:szCs w:val="22"/>
        </w:rPr>
        <w:t xml:space="preserve">Designed </w:t>
      </w:r>
      <w:proofErr w:type="spellStart"/>
      <w:r w:rsidRPr="00083776">
        <w:rPr>
          <w:rFonts w:asciiTheme="majorHAnsi" w:eastAsia="Century Gothic" w:hAnsiTheme="majorHAnsi" w:cstheme="majorHAnsi"/>
          <w:sz w:val="22"/>
          <w:szCs w:val="22"/>
        </w:rPr>
        <w:t>gRPC</w:t>
      </w:r>
      <w:proofErr w:type="spellEnd"/>
      <w:r w:rsidRPr="00083776">
        <w:rPr>
          <w:rFonts w:asciiTheme="majorHAnsi" w:eastAsia="Century Gothic" w:hAnsiTheme="majorHAnsi" w:cstheme="majorHAnsi"/>
          <w:sz w:val="22"/>
          <w:szCs w:val="22"/>
        </w:rPr>
        <w:t xml:space="preserve"> service definitions and integrated them with existing Golang microservices to improve throughput and simplify cross-service communication.</w:t>
      </w:r>
    </w:p>
    <w:p w14:paraId="08EC5FDF" w14:textId="77777777" w:rsidR="00FA65F6" w:rsidRPr="009D6AE4" w:rsidRDefault="00FA65F6" w:rsidP="008B5965">
      <w:pPr>
        <w:pStyle w:val="divdocumentulli"/>
        <w:numPr>
          <w:ilvl w:val="0"/>
          <w:numId w:val="3"/>
        </w:numPr>
        <w:spacing w:line="320" w:lineRule="atLeast"/>
        <w:ind w:left="460" w:hanging="201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FA65F6">
        <w:rPr>
          <w:rFonts w:asciiTheme="majorHAnsi" w:eastAsia="Century Gothic" w:hAnsiTheme="majorHAnsi" w:cstheme="majorHAnsi"/>
          <w:sz w:val="22"/>
          <w:szCs w:val="22"/>
        </w:rPr>
        <w:t>Implemented end-to-end validation flows ensuring device-to-cloud communication reliability and security.</w:t>
      </w:r>
    </w:p>
    <w:p w14:paraId="6F26AEE6" w14:textId="77777777" w:rsidR="009D6AE4" w:rsidRPr="002C7F2B" w:rsidRDefault="009D6AE4" w:rsidP="008B5965">
      <w:pPr>
        <w:pStyle w:val="divdocumentulli"/>
        <w:numPr>
          <w:ilvl w:val="0"/>
          <w:numId w:val="3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9D6AE4">
        <w:rPr>
          <w:rFonts w:asciiTheme="majorHAnsi" w:eastAsia="Century Gothic" w:hAnsiTheme="majorHAnsi" w:cstheme="majorHAnsi"/>
          <w:sz w:val="22"/>
          <w:szCs w:val="22"/>
        </w:rPr>
        <w:t>Implemented Infrastructure-as-Code (</w:t>
      </w:r>
      <w:proofErr w:type="spellStart"/>
      <w:r w:rsidRPr="009D6AE4">
        <w:rPr>
          <w:rFonts w:asciiTheme="majorHAnsi" w:eastAsia="Century Gothic" w:hAnsiTheme="majorHAnsi" w:cstheme="majorHAnsi"/>
          <w:sz w:val="22"/>
          <w:szCs w:val="22"/>
        </w:rPr>
        <w:t>IaC</w:t>
      </w:r>
      <w:proofErr w:type="spellEnd"/>
      <w:r w:rsidRPr="009D6AE4">
        <w:rPr>
          <w:rFonts w:asciiTheme="majorHAnsi" w:eastAsia="Century Gothic" w:hAnsiTheme="majorHAnsi" w:cstheme="majorHAnsi"/>
          <w:sz w:val="22"/>
          <w:szCs w:val="22"/>
        </w:rPr>
        <w:t>) using Terraform to provision microservices, networking components, IAM roles, and automated cloud deployments.</w:t>
      </w:r>
    </w:p>
    <w:p w14:paraId="3A1092EF" w14:textId="77777777" w:rsidR="0048005C" w:rsidRPr="00FA65F6" w:rsidRDefault="00B6528C" w:rsidP="0048005C">
      <w:pPr>
        <w:pStyle w:val="divdocumentulli"/>
        <w:numPr>
          <w:ilvl w:val="0"/>
          <w:numId w:val="3"/>
        </w:numPr>
        <w:spacing w:line="320" w:lineRule="atLeast"/>
        <w:ind w:left="460" w:hanging="201"/>
        <w:jc w:val="both"/>
        <w:rPr>
          <w:rFonts w:asciiTheme="majorHAnsi" w:hAnsiTheme="majorHAnsi" w:cstheme="majorHAnsi"/>
          <w:sz w:val="22"/>
          <w:szCs w:val="22"/>
          <w:lang w:val="en-IN"/>
        </w:rPr>
      </w:pPr>
      <w:r w:rsidRPr="002C7F2B">
        <w:rPr>
          <w:rFonts w:asciiTheme="majorHAnsi" w:hAnsiTheme="majorHAnsi" w:cstheme="majorHAnsi"/>
          <w:sz w:val="22"/>
          <w:szCs w:val="22"/>
        </w:rPr>
        <w:t>Built a low-latency API gateway in Golang handling 1M+ authentication and routing requests per day with 35% lower execution time.</w:t>
      </w:r>
    </w:p>
    <w:p w14:paraId="28E1AB86" w14:textId="77777777" w:rsidR="00FA65F6" w:rsidRPr="0048005C" w:rsidRDefault="00FA65F6" w:rsidP="0048005C">
      <w:pPr>
        <w:pStyle w:val="divdocumentulli"/>
        <w:numPr>
          <w:ilvl w:val="0"/>
          <w:numId w:val="3"/>
        </w:numPr>
        <w:spacing w:line="320" w:lineRule="atLeast"/>
        <w:ind w:left="460" w:hanging="201"/>
        <w:jc w:val="both"/>
        <w:rPr>
          <w:rFonts w:asciiTheme="majorHAnsi" w:hAnsiTheme="majorHAnsi" w:cstheme="majorHAnsi"/>
          <w:sz w:val="22"/>
          <w:szCs w:val="22"/>
          <w:lang w:val="en-IN"/>
        </w:rPr>
      </w:pPr>
      <w:r w:rsidRPr="00FA65F6">
        <w:rPr>
          <w:rFonts w:asciiTheme="majorHAnsi" w:hAnsiTheme="majorHAnsi" w:cstheme="majorHAnsi"/>
          <w:sz w:val="22"/>
          <w:szCs w:val="22"/>
        </w:rPr>
        <w:t>Worked with certificates, key rotation, and secure channel establishment for identity services.</w:t>
      </w:r>
    </w:p>
    <w:p w14:paraId="747DFF34" w14:textId="77777777" w:rsidR="0048005C" w:rsidRPr="0048005C" w:rsidRDefault="0048005C" w:rsidP="0048005C">
      <w:pPr>
        <w:pStyle w:val="divdocumentulli"/>
        <w:numPr>
          <w:ilvl w:val="0"/>
          <w:numId w:val="3"/>
        </w:numPr>
        <w:spacing w:line="320" w:lineRule="atLeast"/>
        <w:ind w:left="460" w:hanging="201"/>
        <w:jc w:val="both"/>
        <w:rPr>
          <w:rFonts w:asciiTheme="majorHAnsi" w:hAnsiTheme="majorHAnsi" w:cstheme="majorHAnsi"/>
          <w:sz w:val="22"/>
          <w:szCs w:val="22"/>
          <w:lang w:val="en-IN"/>
        </w:rPr>
      </w:pPr>
      <w:r w:rsidRPr="0048005C">
        <w:rPr>
          <w:rFonts w:asciiTheme="majorHAnsi" w:hAnsiTheme="majorHAnsi" w:cstheme="majorHAnsi"/>
          <w:sz w:val="22"/>
          <w:szCs w:val="22"/>
          <w:lang w:val="en-IN"/>
        </w:rPr>
        <w:t xml:space="preserve">Deployed high-performance Golang authentication services on </w:t>
      </w:r>
      <w:r w:rsidRPr="0048005C">
        <w:rPr>
          <w:rFonts w:asciiTheme="majorHAnsi" w:hAnsiTheme="majorHAnsi" w:cstheme="majorHAnsi"/>
          <w:b/>
          <w:bCs/>
          <w:sz w:val="22"/>
          <w:szCs w:val="22"/>
          <w:lang w:val="en-IN"/>
        </w:rPr>
        <w:t>Azure Kubernetes Service (AKS)</w:t>
      </w:r>
      <w:r w:rsidRPr="0048005C">
        <w:rPr>
          <w:rFonts w:asciiTheme="majorHAnsi" w:hAnsiTheme="majorHAnsi" w:cstheme="majorHAnsi"/>
          <w:sz w:val="22"/>
          <w:szCs w:val="22"/>
          <w:lang w:val="en-IN"/>
        </w:rPr>
        <w:t xml:space="preserve"> using Helm charts, autoscaling (HPA), and rolling updates to support millions of daily requests.</w:t>
      </w:r>
    </w:p>
    <w:p w14:paraId="20B471B1" w14:textId="77777777" w:rsidR="00C90508" w:rsidRPr="0048005C" w:rsidRDefault="0048005C" w:rsidP="0048005C">
      <w:pPr>
        <w:pStyle w:val="divdocumentulli"/>
        <w:numPr>
          <w:ilvl w:val="0"/>
          <w:numId w:val="3"/>
        </w:numPr>
        <w:spacing w:line="320" w:lineRule="atLeast"/>
        <w:ind w:left="460" w:hanging="201"/>
        <w:jc w:val="both"/>
        <w:rPr>
          <w:rStyle w:val="span"/>
          <w:rFonts w:asciiTheme="majorHAnsi" w:hAnsiTheme="majorHAnsi" w:cstheme="majorHAnsi"/>
          <w:sz w:val="22"/>
          <w:szCs w:val="22"/>
          <w:lang w:val="en-IN"/>
        </w:rPr>
      </w:pPr>
      <w:r w:rsidRPr="0048005C">
        <w:rPr>
          <w:rFonts w:asciiTheme="majorHAnsi" w:hAnsiTheme="majorHAnsi" w:cstheme="majorHAnsi"/>
          <w:sz w:val="22"/>
          <w:szCs w:val="22"/>
          <w:lang w:val="en-IN"/>
        </w:rPr>
        <w:t xml:space="preserve">Implemented </w:t>
      </w:r>
      <w:r w:rsidRPr="0048005C">
        <w:rPr>
          <w:rFonts w:asciiTheme="majorHAnsi" w:hAnsiTheme="majorHAnsi" w:cstheme="majorHAnsi"/>
          <w:b/>
          <w:bCs/>
          <w:sz w:val="22"/>
          <w:szCs w:val="22"/>
          <w:lang w:val="en-IN"/>
        </w:rPr>
        <w:t>Kubernetes observability stack</w:t>
      </w:r>
      <w:r w:rsidRPr="0048005C">
        <w:rPr>
          <w:rFonts w:asciiTheme="majorHAnsi" w:hAnsiTheme="majorHAnsi" w:cstheme="majorHAnsi"/>
          <w:sz w:val="22"/>
          <w:szCs w:val="22"/>
          <w:lang w:val="en-IN"/>
        </w:rPr>
        <w:t xml:space="preserve"> (Prometheus + Grafana) with pod-level metrics, alerting, and distributed tracing to reduce production issue resolution time.</w:t>
      </w:r>
    </w:p>
    <w:p w14:paraId="457A5A42" w14:textId="77777777" w:rsidR="00C90508" w:rsidRPr="002C7F2B" w:rsidRDefault="00B6528C" w:rsidP="008B5965">
      <w:pPr>
        <w:pStyle w:val="divdocumentulli"/>
        <w:numPr>
          <w:ilvl w:val="0"/>
          <w:numId w:val="3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Implemented high-speed request validation &amp; signature verification, increasing platform security and reducing auth failures by 27%.</w:t>
      </w:r>
    </w:p>
    <w:p w14:paraId="01E57058" w14:textId="77777777" w:rsidR="00C90508" w:rsidRPr="002C7F2B" w:rsidRDefault="00B6528C" w:rsidP="008B5965">
      <w:pPr>
        <w:pStyle w:val="divdocumentulli"/>
        <w:numPr>
          <w:ilvl w:val="0"/>
          <w:numId w:val="3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Optimized caching using Redis to serve repeated device/auth lookups, reducing database load by 55%.</w:t>
      </w:r>
    </w:p>
    <w:p w14:paraId="5A1395B1" w14:textId="77777777" w:rsidR="00C90508" w:rsidRPr="002C7F2B" w:rsidRDefault="00B6528C" w:rsidP="008B5965">
      <w:pPr>
        <w:pStyle w:val="divdocumentulli"/>
        <w:numPr>
          <w:ilvl w:val="0"/>
          <w:numId w:val="3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Integrated Azure cloud services (API Management, Key Vault, Azure Redis) enabling secure secrets management and multi-region failover.</w:t>
      </w:r>
    </w:p>
    <w:p w14:paraId="3C628A36" w14:textId="77777777" w:rsidR="00C90508" w:rsidRPr="002C7F2B" w:rsidRDefault="00B6528C" w:rsidP="008B5965">
      <w:pPr>
        <w:pStyle w:val="divdocumentulli"/>
        <w:numPr>
          <w:ilvl w:val="0"/>
          <w:numId w:val="3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Added distributed tracing and monitoring with Prometheus, reducing issue diagnosis time by 45%.</w:t>
      </w:r>
    </w:p>
    <w:p w14:paraId="2B5CFB1B" w14:textId="77777777" w:rsidR="00C90508" w:rsidRPr="002C7F2B" w:rsidRDefault="00B6528C" w:rsidP="008B5965">
      <w:pPr>
        <w:pStyle w:val="divdocumentulli"/>
        <w:numPr>
          <w:ilvl w:val="0"/>
          <w:numId w:val="3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Tuned PostgreSQL queries and connection pooling, reducing DB latency by 28%.</w:t>
      </w:r>
    </w:p>
    <w:p w14:paraId="291A0B35" w14:textId="77777777" w:rsidR="00C90508" w:rsidRPr="002C7F2B" w:rsidRDefault="00B6528C" w:rsidP="008B5965">
      <w:pPr>
        <w:pStyle w:val="divdocumentulli"/>
        <w:numPr>
          <w:ilvl w:val="0"/>
          <w:numId w:val="3"/>
        </w:numPr>
        <w:spacing w:line="320" w:lineRule="atLeast"/>
        <w:ind w:left="460" w:hanging="201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Built automated service-health and gateway-performance dashboards improving reliability to 99.97% uptime.</w:t>
      </w:r>
    </w:p>
    <w:p w14:paraId="672CC645" w14:textId="77777777" w:rsidR="00BE01BE" w:rsidRPr="002C7F2B" w:rsidRDefault="00BE01BE" w:rsidP="008B5965">
      <w:pPr>
        <w:pStyle w:val="divdocumentulli"/>
        <w:spacing w:line="320" w:lineRule="atLeast"/>
        <w:ind w:left="460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</w:p>
    <w:p w14:paraId="3BBF32FD" w14:textId="77777777" w:rsidR="002C7F2B" w:rsidRPr="007F01DE" w:rsidRDefault="00B6528C" w:rsidP="008B5965">
      <w:pPr>
        <w:pStyle w:val="spanpaddedline"/>
        <w:spacing w:line="320" w:lineRule="atLeast"/>
        <w:jc w:val="both"/>
        <w:rPr>
          <w:rFonts w:asciiTheme="majorHAnsi" w:eastAsia="Century Gothic" w:hAnsiTheme="majorHAnsi" w:cstheme="majorHAnsi"/>
          <w:color w:val="548DD4" w:themeColor="text2" w:themeTint="99"/>
          <w:sz w:val="22"/>
          <w:szCs w:val="22"/>
          <w:u w:val="single"/>
        </w:rPr>
      </w:pPr>
      <w:r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>Senior Golang Developer</w:t>
      </w:r>
      <w:r w:rsidR="005C7D57"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 </w:t>
      </w:r>
      <w:r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>|</w:t>
      </w:r>
      <w:r w:rsidR="005C7D57"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 </w:t>
      </w:r>
      <w:r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>Apple</w:t>
      </w:r>
      <w:r w:rsidR="005C7D57"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 </w:t>
      </w:r>
      <w:r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>|</w:t>
      </w:r>
      <w:r w:rsidRPr="007F01DE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 xml:space="preserve"> Cupertino, CA |</w:t>
      </w:r>
      <w:r w:rsidR="00F44DBC" w:rsidRPr="007F01DE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 xml:space="preserve"> </w:t>
      </w:r>
      <w:r w:rsidRPr="007F01DE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 xml:space="preserve">August 2023 – </w:t>
      </w:r>
      <w:r w:rsidR="00BA6EFF" w:rsidRPr="007F01DE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>September</w:t>
      </w:r>
      <w:r w:rsidRPr="007F01DE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 xml:space="preserve"> 2024 </w:t>
      </w:r>
    </w:p>
    <w:p w14:paraId="3113D94C" w14:textId="77777777" w:rsidR="00B94FE8" w:rsidRPr="002C7F2B" w:rsidRDefault="00B94FE8" w:rsidP="008B5965">
      <w:pPr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2C7F2B">
        <w:rPr>
          <w:rFonts w:asciiTheme="majorHAnsi" w:hAnsiTheme="majorHAnsi" w:cstheme="majorHAnsi"/>
          <w:b/>
          <w:bCs/>
          <w:sz w:val="22"/>
          <w:szCs w:val="22"/>
        </w:rPr>
        <w:t>Retail Account &amp; Device Insights Platform</w:t>
      </w:r>
    </w:p>
    <w:p w14:paraId="6183F3BA" w14:textId="77777777" w:rsidR="00C90508" w:rsidRPr="00083776" w:rsidRDefault="00B6528C" w:rsidP="008B5965">
      <w:pPr>
        <w:pStyle w:val="divdocumentulli"/>
        <w:numPr>
          <w:ilvl w:val="0"/>
          <w:numId w:val="4"/>
        </w:numPr>
        <w:spacing w:line="320" w:lineRule="atLeast"/>
        <w:ind w:left="460" w:hanging="201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Worked on Apple's Retail Account APIs &amp; Device Insights Platform, a core backend system powering Apple Store account services, device activity signals, purchase history retrieval, and secure interactions between Apple devices and Apple retail applications. Developed high-performance Go microservices to process device telemetry, user account events, and retail activity data in real-time. Enhanced reliability, API performance, and data freshness across millions of Apple users and devices globally.</w:t>
      </w:r>
    </w:p>
    <w:p w14:paraId="1E2A0C7A" w14:textId="77777777" w:rsidR="00083776" w:rsidRPr="00FA65F6" w:rsidRDefault="00083776" w:rsidP="008B5965">
      <w:pPr>
        <w:pStyle w:val="divdocumentulli"/>
        <w:numPr>
          <w:ilvl w:val="0"/>
          <w:numId w:val="4"/>
        </w:numPr>
        <w:spacing w:line="320" w:lineRule="atLeast"/>
        <w:ind w:left="460" w:hanging="201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083776">
        <w:rPr>
          <w:rFonts w:asciiTheme="majorHAnsi" w:eastAsia="Century Gothic" w:hAnsiTheme="majorHAnsi" w:cstheme="majorHAnsi"/>
          <w:sz w:val="22"/>
          <w:szCs w:val="22"/>
        </w:rPr>
        <w:t xml:space="preserve">Used </w:t>
      </w:r>
      <w:proofErr w:type="spellStart"/>
      <w:r w:rsidRPr="00083776">
        <w:rPr>
          <w:rFonts w:asciiTheme="majorHAnsi" w:eastAsia="Century Gothic" w:hAnsiTheme="majorHAnsi" w:cstheme="majorHAnsi"/>
          <w:sz w:val="22"/>
          <w:szCs w:val="22"/>
        </w:rPr>
        <w:t>gRPC</w:t>
      </w:r>
      <w:proofErr w:type="spellEnd"/>
      <w:r w:rsidRPr="00083776">
        <w:rPr>
          <w:rFonts w:asciiTheme="majorHAnsi" w:eastAsia="Century Gothic" w:hAnsiTheme="majorHAnsi" w:cstheme="majorHAnsi"/>
          <w:sz w:val="22"/>
          <w:szCs w:val="22"/>
        </w:rPr>
        <w:t>-based communication patterns for internal device-insights services, improving serialization efficiency and reducing API overhead across high-traffic workflows.</w:t>
      </w:r>
    </w:p>
    <w:p w14:paraId="4E2D58FF" w14:textId="77777777" w:rsidR="00FA65F6" w:rsidRDefault="00FA65F6" w:rsidP="008B5965">
      <w:pPr>
        <w:pStyle w:val="divdocumentulli"/>
        <w:numPr>
          <w:ilvl w:val="0"/>
          <w:numId w:val="4"/>
        </w:numPr>
        <w:spacing w:line="320" w:lineRule="atLeast"/>
        <w:ind w:left="460" w:hanging="201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FA65F6">
        <w:rPr>
          <w:rFonts w:asciiTheme="majorHAnsi" w:eastAsia="Century Gothic" w:hAnsiTheme="majorHAnsi" w:cstheme="majorHAnsi"/>
          <w:sz w:val="22"/>
          <w:szCs w:val="22"/>
        </w:rPr>
        <w:t>Built microservices supporting</w:t>
      </w:r>
      <w:r>
        <w:rPr>
          <w:rFonts w:asciiTheme="majorHAnsi" w:eastAsia="Century Gothic" w:hAnsiTheme="majorHAnsi" w:cstheme="majorHAnsi"/>
          <w:sz w:val="22"/>
          <w:szCs w:val="22"/>
        </w:rPr>
        <w:t xml:space="preserve"> </w:t>
      </w:r>
      <w:r w:rsidRPr="00FA65F6">
        <w:rPr>
          <w:rFonts w:asciiTheme="majorHAnsi" w:eastAsia="Century Gothic" w:hAnsiTheme="majorHAnsi" w:cstheme="majorHAnsi"/>
          <w:sz w:val="22"/>
          <w:szCs w:val="22"/>
        </w:rPr>
        <w:t>device telemetry ingestion and cloud-side processing</w:t>
      </w:r>
      <w:r>
        <w:rPr>
          <w:rFonts w:asciiTheme="majorHAnsi" w:eastAsia="Century Gothic" w:hAnsiTheme="majorHAnsi" w:cstheme="majorHAnsi"/>
          <w:sz w:val="22"/>
          <w:szCs w:val="22"/>
        </w:rPr>
        <w:t>.</w:t>
      </w:r>
    </w:p>
    <w:p w14:paraId="3CBBFCB6" w14:textId="77777777" w:rsidR="00FA65F6" w:rsidRPr="002C7F2B" w:rsidRDefault="00FA65F6" w:rsidP="008B5965">
      <w:pPr>
        <w:pStyle w:val="divdocumentulli"/>
        <w:numPr>
          <w:ilvl w:val="0"/>
          <w:numId w:val="4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FA65F6">
        <w:rPr>
          <w:rFonts w:asciiTheme="majorHAnsi" w:eastAsia="Century Gothic" w:hAnsiTheme="majorHAnsi" w:cstheme="majorHAnsi"/>
          <w:sz w:val="22"/>
          <w:szCs w:val="22"/>
        </w:rPr>
        <w:t>Worked extensively in Linux environments for debugging, performance tuning, and service deployments.</w:t>
      </w:r>
    </w:p>
    <w:p w14:paraId="12DAB64D" w14:textId="77777777" w:rsidR="00C90508" w:rsidRPr="002C7F2B" w:rsidRDefault="00B6528C" w:rsidP="008B5965">
      <w:pPr>
        <w:pStyle w:val="divdocumentulli"/>
        <w:numPr>
          <w:ilvl w:val="0"/>
          <w:numId w:val="4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Developed Golang microservices handling customer profiles, device metadata, and account updates, improving request latency by 38% across high-traffic Apple Store endpoints.</w:t>
      </w:r>
    </w:p>
    <w:p w14:paraId="6B9055D4" w14:textId="77777777" w:rsidR="00C90508" w:rsidRPr="002C7F2B" w:rsidRDefault="00B6528C" w:rsidP="008B5965">
      <w:pPr>
        <w:pStyle w:val="divdocumentulli"/>
        <w:numPr>
          <w:ilvl w:val="0"/>
          <w:numId w:val="4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Built Kafka-based streaming pipelines to process device insights, purchase events, and retail session data in real time, increasing data availability by 45%.</w:t>
      </w:r>
    </w:p>
    <w:p w14:paraId="1B398627" w14:textId="77777777" w:rsidR="0048005C" w:rsidRDefault="00B6528C" w:rsidP="0048005C">
      <w:pPr>
        <w:pStyle w:val="divdocumentulli"/>
        <w:numPr>
          <w:ilvl w:val="0"/>
          <w:numId w:val="4"/>
        </w:numPr>
        <w:spacing w:line="320" w:lineRule="atLeast"/>
        <w:ind w:left="460" w:hanging="201"/>
        <w:jc w:val="both"/>
        <w:rPr>
          <w:rFonts w:asciiTheme="majorHAnsi" w:hAnsiTheme="majorHAnsi" w:cstheme="majorHAnsi"/>
          <w:sz w:val="22"/>
          <w:szCs w:val="22"/>
          <w:lang w:val="en-IN"/>
        </w:rPr>
      </w:pPr>
      <w:r w:rsidRPr="002C7F2B">
        <w:rPr>
          <w:rFonts w:asciiTheme="majorHAnsi" w:hAnsiTheme="majorHAnsi" w:cstheme="majorHAnsi"/>
          <w:sz w:val="22"/>
          <w:szCs w:val="22"/>
        </w:rPr>
        <w:lastRenderedPageBreak/>
        <w:t>Designed secure REST/ APIs used by internal Apple retail and device services, reducing API response time by 32% through optimized routing and caching.</w:t>
      </w:r>
      <w:r w:rsidR="0048005C" w:rsidRPr="0048005C">
        <w:rPr>
          <w:rFonts w:hAnsi="Symbol"/>
          <w:lang w:val="en-IN" w:eastAsia="en-IN"/>
        </w:rPr>
        <w:t xml:space="preserve"> </w:t>
      </w:r>
    </w:p>
    <w:p w14:paraId="08DC3B72" w14:textId="77777777" w:rsidR="0048005C" w:rsidRPr="0048005C" w:rsidRDefault="0048005C" w:rsidP="0048005C">
      <w:pPr>
        <w:pStyle w:val="divdocumentulli"/>
        <w:numPr>
          <w:ilvl w:val="0"/>
          <w:numId w:val="4"/>
        </w:numPr>
        <w:spacing w:line="320" w:lineRule="atLeast"/>
        <w:ind w:left="460" w:hanging="201"/>
        <w:jc w:val="both"/>
        <w:rPr>
          <w:rFonts w:asciiTheme="majorHAnsi" w:hAnsiTheme="majorHAnsi" w:cstheme="majorHAnsi"/>
          <w:sz w:val="22"/>
          <w:szCs w:val="22"/>
          <w:lang w:val="en-IN"/>
        </w:rPr>
      </w:pPr>
      <w:r w:rsidRPr="0048005C">
        <w:rPr>
          <w:rFonts w:asciiTheme="majorHAnsi" w:hAnsiTheme="majorHAnsi" w:cstheme="majorHAnsi"/>
          <w:sz w:val="22"/>
          <w:szCs w:val="22"/>
          <w:lang w:val="en-IN"/>
        </w:rPr>
        <w:t xml:space="preserve"> Containerized device-insights microservices and deployed them on </w:t>
      </w:r>
      <w:r w:rsidRPr="0048005C">
        <w:rPr>
          <w:rFonts w:asciiTheme="majorHAnsi" w:hAnsiTheme="majorHAnsi" w:cstheme="majorHAnsi"/>
          <w:b/>
          <w:bCs/>
          <w:sz w:val="22"/>
          <w:szCs w:val="22"/>
          <w:lang w:val="en-IN"/>
        </w:rPr>
        <w:t>AWS EKS</w:t>
      </w:r>
      <w:r w:rsidRPr="0048005C">
        <w:rPr>
          <w:rFonts w:asciiTheme="majorHAnsi" w:hAnsiTheme="majorHAnsi" w:cstheme="majorHAnsi"/>
          <w:sz w:val="22"/>
          <w:szCs w:val="22"/>
          <w:lang w:val="en-IN"/>
        </w:rPr>
        <w:t>, enabling automated scaling based on Kafka queue lag and improving processing throughput during peak traffic.</w:t>
      </w:r>
    </w:p>
    <w:p w14:paraId="03E13D83" w14:textId="77777777" w:rsidR="00C90508" w:rsidRPr="0048005C" w:rsidRDefault="0048005C" w:rsidP="0048005C">
      <w:pPr>
        <w:pStyle w:val="divdocumentulli"/>
        <w:numPr>
          <w:ilvl w:val="0"/>
          <w:numId w:val="4"/>
        </w:numPr>
        <w:spacing w:line="320" w:lineRule="atLeast"/>
        <w:ind w:left="460" w:hanging="201"/>
        <w:jc w:val="both"/>
        <w:rPr>
          <w:rStyle w:val="span"/>
          <w:rFonts w:asciiTheme="majorHAnsi" w:hAnsiTheme="majorHAnsi" w:cstheme="majorHAnsi"/>
          <w:sz w:val="22"/>
          <w:szCs w:val="22"/>
          <w:lang w:val="en-IN"/>
        </w:rPr>
      </w:pPr>
      <w:r w:rsidRPr="0048005C">
        <w:rPr>
          <w:rFonts w:asciiTheme="majorHAnsi" w:hAnsiTheme="majorHAnsi" w:cstheme="majorHAnsi"/>
          <w:sz w:val="22"/>
          <w:szCs w:val="22"/>
          <w:lang w:val="en-IN"/>
        </w:rPr>
        <w:t xml:space="preserve"> Configured Kubernetes </w:t>
      </w:r>
      <w:r w:rsidRPr="0048005C">
        <w:rPr>
          <w:rFonts w:asciiTheme="majorHAnsi" w:hAnsiTheme="majorHAnsi" w:cstheme="majorHAnsi"/>
          <w:b/>
          <w:bCs/>
          <w:sz w:val="22"/>
          <w:szCs w:val="22"/>
          <w:lang w:val="en-IN"/>
        </w:rPr>
        <w:t>Ingress, RBAC, and network policies</w:t>
      </w:r>
      <w:r w:rsidRPr="0048005C">
        <w:rPr>
          <w:rFonts w:asciiTheme="majorHAnsi" w:hAnsiTheme="majorHAnsi" w:cstheme="majorHAnsi"/>
          <w:sz w:val="22"/>
          <w:szCs w:val="22"/>
          <w:lang w:val="en-IN"/>
        </w:rPr>
        <w:t xml:space="preserve"> to secure internal microservice communication and enforce cluster-level access controls.</w:t>
      </w:r>
    </w:p>
    <w:p w14:paraId="73018DCC" w14:textId="77777777" w:rsidR="00C90508" w:rsidRPr="002C7F2B" w:rsidRDefault="00B6528C" w:rsidP="008B5965">
      <w:pPr>
        <w:pStyle w:val="divdocumentulli"/>
        <w:numPr>
          <w:ilvl w:val="0"/>
          <w:numId w:val="4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Added Redis caching layers for device state lookups and customer session data, reducing repeated DB calls by 60%.</w:t>
      </w:r>
    </w:p>
    <w:p w14:paraId="1DA9C8B1" w14:textId="77777777" w:rsidR="00C90508" w:rsidRPr="002C7F2B" w:rsidRDefault="00B6528C" w:rsidP="008B5965">
      <w:pPr>
        <w:pStyle w:val="divdocumentulli"/>
        <w:numPr>
          <w:ilvl w:val="0"/>
          <w:numId w:val="4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Implemented AWS Lambda + SQS tasks for asynchronous background processing of device analytics, reducing workload spikiness during product launches.</w:t>
      </w:r>
    </w:p>
    <w:p w14:paraId="1584F243" w14:textId="77777777" w:rsidR="00C90508" w:rsidRPr="002C7F2B" w:rsidRDefault="00B6528C" w:rsidP="008B5965">
      <w:pPr>
        <w:pStyle w:val="divdocumentulli"/>
        <w:numPr>
          <w:ilvl w:val="0"/>
          <w:numId w:val="4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Improved PostgreSQL query performance with optimized indexes, reducing complex device query execution time by 28%.</w:t>
      </w:r>
    </w:p>
    <w:p w14:paraId="284EC484" w14:textId="77777777" w:rsidR="00C90508" w:rsidRPr="002C7F2B" w:rsidRDefault="00B6528C" w:rsidP="008B5965">
      <w:pPr>
        <w:pStyle w:val="divdocumentulli"/>
        <w:numPr>
          <w:ilvl w:val="0"/>
          <w:numId w:val="4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Collaborated with Apple engineering teams on security and privacy compliance, ensuring all APIs adhered to Apple's strict data governance and encryption standards.</w:t>
      </w:r>
    </w:p>
    <w:p w14:paraId="70D5BD10" w14:textId="77777777" w:rsidR="00376365" w:rsidRPr="002C7F2B" w:rsidRDefault="00376365" w:rsidP="008B5965">
      <w:pPr>
        <w:pStyle w:val="divdocumentulli"/>
        <w:spacing w:line="320" w:lineRule="atLeast"/>
        <w:ind w:left="460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</w:p>
    <w:p w14:paraId="52C30918" w14:textId="77777777" w:rsidR="002C7F2B" w:rsidRPr="007F01DE" w:rsidRDefault="00B6528C" w:rsidP="008B5965">
      <w:pPr>
        <w:pStyle w:val="spanpaddedline"/>
        <w:spacing w:line="320" w:lineRule="atLeast"/>
        <w:jc w:val="both"/>
        <w:rPr>
          <w:rFonts w:asciiTheme="majorHAnsi" w:eastAsia="Century Gothic" w:hAnsiTheme="majorHAnsi" w:cstheme="majorHAnsi"/>
          <w:color w:val="548DD4" w:themeColor="text2" w:themeTint="99"/>
          <w:sz w:val="22"/>
          <w:szCs w:val="22"/>
          <w:u w:val="single"/>
        </w:rPr>
      </w:pPr>
      <w:r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>Software Engineer</w:t>
      </w:r>
      <w:r w:rsidR="000B6B28"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 </w:t>
      </w:r>
      <w:r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>|</w:t>
      </w:r>
      <w:r w:rsidR="000B6B28"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 </w:t>
      </w:r>
      <w:r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>Ally Bank</w:t>
      </w:r>
      <w:r w:rsidR="000B6B28"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 </w:t>
      </w:r>
      <w:r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>| Charlotte, NC</w:t>
      </w:r>
      <w:r w:rsidRPr="007F01DE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 xml:space="preserve"> | February</w:t>
      </w:r>
      <w:r w:rsidR="00BA6EFF" w:rsidRPr="007F01DE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 xml:space="preserve"> </w:t>
      </w:r>
      <w:r w:rsidRPr="007F01DE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 xml:space="preserve">2022 – </w:t>
      </w:r>
      <w:r w:rsidR="00BA6EFF" w:rsidRPr="007F01DE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 xml:space="preserve">July </w:t>
      </w:r>
      <w:r w:rsidRPr="007F01DE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 xml:space="preserve">2023 </w:t>
      </w:r>
    </w:p>
    <w:p w14:paraId="1F40C858" w14:textId="77777777" w:rsidR="00B94FE8" w:rsidRPr="002C7F2B" w:rsidRDefault="00B94FE8" w:rsidP="008B5965">
      <w:pPr>
        <w:pStyle w:val="spanpaddedline"/>
        <w:spacing w:line="320" w:lineRule="atLeast"/>
        <w:jc w:val="both"/>
        <w:rPr>
          <w:rFonts w:asciiTheme="majorHAnsi" w:eastAsia="Century Gothic" w:hAnsiTheme="majorHAnsi" w:cstheme="majorHAnsi"/>
          <w:b/>
          <w:bCs/>
          <w:sz w:val="22"/>
          <w:szCs w:val="22"/>
        </w:rPr>
      </w:pPr>
      <w:r w:rsidRPr="002C7F2B">
        <w:rPr>
          <w:rFonts w:asciiTheme="majorHAnsi" w:hAnsiTheme="majorHAnsi" w:cstheme="majorHAnsi"/>
          <w:b/>
          <w:bCs/>
          <w:sz w:val="22"/>
          <w:szCs w:val="22"/>
        </w:rPr>
        <w:t xml:space="preserve">Distributed KYC/AML Compliance </w:t>
      </w:r>
    </w:p>
    <w:p w14:paraId="13529DA8" w14:textId="77777777" w:rsidR="00C90508" w:rsidRPr="002C7F2B" w:rsidRDefault="00B6528C" w:rsidP="008B5965">
      <w:pPr>
        <w:pStyle w:val="divdocumentulli"/>
        <w:numPr>
          <w:ilvl w:val="0"/>
          <w:numId w:val="5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Built distributed microservices for customer identity verification, AML screening, and risk checks for Ally Bank's digital onboarding workflow. Integrated sanctions checks, automated fraud controls, and event-driven verification pipelines to improve compliance accuracy and reduce onboarding delays.</w:t>
      </w:r>
    </w:p>
    <w:p w14:paraId="6376E6A8" w14:textId="77777777" w:rsidR="00C90508" w:rsidRPr="002C7F2B" w:rsidRDefault="00B6528C" w:rsidP="008B5965">
      <w:pPr>
        <w:pStyle w:val="divdocumentulli"/>
        <w:numPr>
          <w:ilvl w:val="0"/>
          <w:numId w:val="5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Built Golang microservices for KYC verification, AML checks, and fraud detection improving processing performance by 30%.</w:t>
      </w:r>
    </w:p>
    <w:p w14:paraId="637BB6D0" w14:textId="77777777" w:rsidR="00C90508" w:rsidRPr="002C7F2B" w:rsidRDefault="00B6528C" w:rsidP="008B5965">
      <w:pPr>
        <w:pStyle w:val="divdocumentulli"/>
        <w:numPr>
          <w:ilvl w:val="0"/>
          <w:numId w:val="5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Developed Kafka-based asynchronous verification pipelines, reducing compliance screening delays by 40%.</w:t>
      </w:r>
    </w:p>
    <w:p w14:paraId="1C21261A" w14:textId="77777777" w:rsidR="0048005C" w:rsidRDefault="00B6528C" w:rsidP="0048005C">
      <w:pPr>
        <w:pStyle w:val="divdocumentulli"/>
        <w:numPr>
          <w:ilvl w:val="0"/>
          <w:numId w:val="5"/>
        </w:numPr>
        <w:spacing w:line="320" w:lineRule="atLeast"/>
        <w:ind w:left="460" w:hanging="201"/>
        <w:jc w:val="both"/>
        <w:rPr>
          <w:rFonts w:asciiTheme="majorHAnsi" w:hAnsiTheme="majorHAnsi" w:cstheme="majorHAnsi"/>
          <w:sz w:val="22"/>
          <w:szCs w:val="22"/>
          <w:lang w:val="en-IN"/>
        </w:rPr>
      </w:pPr>
      <w:r w:rsidRPr="002C7F2B">
        <w:rPr>
          <w:rFonts w:asciiTheme="majorHAnsi" w:hAnsiTheme="majorHAnsi" w:cstheme="majorHAnsi"/>
          <w:sz w:val="22"/>
          <w:szCs w:val="22"/>
        </w:rPr>
        <w:t>Integrated third-party sanctions, identity, and fraud-risk APIs, improving screening accuracy and alert quality.</w:t>
      </w:r>
      <w:r w:rsidR="0048005C" w:rsidRPr="0048005C">
        <w:rPr>
          <w:rFonts w:hAnsi="Symbol"/>
          <w:lang w:val="en-IN" w:eastAsia="en-IN"/>
        </w:rPr>
        <w:t xml:space="preserve"> </w:t>
      </w:r>
    </w:p>
    <w:p w14:paraId="3EBF736F" w14:textId="77777777" w:rsidR="0048005C" w:rsidRDefault="0048005C" w:rsidP="0048005C">
      <w:pPr>
        <w:pStyle w:val="divdocumentulli"/>
        <w:numPr>
          <w:ilvl w:val="0"/>
          <w:numId w:val="5"/>
        </w:numPr>
        <w:spacing w:line="320" w:lineRule="atLeast"/>
        <w:ind w:left="460" w:hanging="201"/>
        <w:jc w:val="both"/>
        <w:rPr>
          <w:rFonts w:asciiTheme="majorHAnsi" w:hAnsiTheme="majorHAnsi" w:cstheme="majorHAnsi"/>
          <w:sz w:val="22"/>
          <w:szCs w:val="22"/>
          <w:lang w:val="en-IN"/>
        </w:rPr>
      </w:pPr>
      <w:r w:rsidRPr="0048005C">
        <w:rPr>
          <w:rFonts w:asciiTheme="majorHAnsi" w:hAnsiTheme="majorHAnsi" w:cstheme="majorHAnsi"/>
          <w:sz w:val="22"/>
          <w:szCs w:val="22"/>
          <w:lang w:val="en-IN"/>
        </w:rPr>
        <w:t xml:space="preserve">Delivered compliance microservices on Kubernetes with </w:t>
      </w:r>
      <w:r w:rsidRPr="0048005C">
        <w:rPr>
          <w:rFonts w:asciiTheme="majorHAnsi" w:hAnsiTheme="majorHAnsi" w:cstheme="majorHAnsi"/>
          <w:b/>
          <w:bCs/>
          <w:sz w:val="22"/>
          <w:szCs w:val="22"/>
          <w:lang w:val="en-IN"/>
        </w:rPr>
        <w:t>namespace isolation, resource limits, and liveness/readiness probes</w:t>
      </w:r>
      <w:r w:rsidRPr="0048005C">
        <w:rPr>
          <w:rFonts w:asciiTheme="majorHAnsi" w:hAnsiTheme="majorHAnsi" w:cstheme="majorHAnsi"/>
          <w:sz w:val="22"/>
          <w:szCs w:val="22"/>
          <w:lang w:val="en-IN"/>
        </w:rPr>
        <w:t>, ensuring high stability for regulated workloads.</w:t>
      </w:r>
    </w:p>
    <w:p w14:paraId="51BC47CF" w14:textId="77777777" w:rsidR="00C90508" w:rsidRPr="0048005C" w:rsidRDefault="0048005C" w:rsidP="0048005C">
      <w:pPr>
        <w:pStyle w:val="divdocumentulli"/>
        <w:numPr>
          <w:ilvl w:val="0"/>
          <w:numId w:val="5"/>
        </w:numPr>
        <w:spacing w:line="320" w:lineRule="atLeast"/>
        <w:ind w:left="460" w:hanging="201"/>
        <w:jc w:val="both"/>
        <w:rPr>
          <w:rStyle w:val="span"/>
          <w:rFonts w:asciiTheme="majorHAnsi" w:hAnsiTheme="majorHAnsi" w:cstheme="majorHAnsi"/>
          <w:sz w:val="22"/>
          <w:szCs w:val="22"/>
          <w:lang w:val="en-IN"/>
        </w:rPr>
      </w:pPr>
      <w:r w:rsidRPr="0048005C">
        <w:rPr>
          <w:rFonts w:asciiTheme="majorHAnsi" w:hAnsiTheme="majorHAnsi" w:cstheme="majorHAnsi"/>
          <w:sz w:val="22"/>
          <w:szCs w:val="22"/>
          <w:lang w:val="en-IN"/>
        </w:rPr>
        <w:t xml:space="preserve"> Integrated </w:t>
      </w:r>
      <w:r w:rsidRPr="0048005C">
        <w:rPr>
          <w:rFonts w:asciiTheme="majorHAnsi" w:hAnsiTheme="majorHAnsi" w:cstheme="majorHAnsi"/>
          <w:b/>
          <w:bCs/>
          <w:sz w:val="22"/>
          <w:szCs w:val="22"/>
          <w:lang w:val="en-IN"/>
        </w:rPr>
        <w:t>Kubernetes Secrets + AWS KMS</w:t>
      </w:r>
      <w:r w:rsidRPr="0048005C">
        <w:rPr>
          <w:rFonts w:asciiTheme="majorHAnsi" w:hAnsiTheme="majorHAnsi" w:cstheme="majorHAnsi"/>
          <w:sz w:val="22"/>
          <w:szCs w:val="22"/>
          <w:lang w:val="en-IN"/>
        </w:rPr>
        <w:t xml:space="preserve"> for secure credential management and automated secret rotation across distributed services.</w:t>
      </w:r>
    </w:p>
    <w:p w14:paraId="3F1BABE9" w14:textId="77777777" w:rsidR="00C90508" w:rsidRPr="002C7F2B" w:rsidRDefault="00B6528C" w:rsidP="008B5965">
      <w:pPr>
        <w:pStyle w:val="divdocumentulli"/>
        <w:numPr>
          <w:ilvl w:val="0"/>
          <w:numId w:val="5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Added Redis caching to optimize repetitive lookups, reducing latency by 50%.</w:t>
      </w:r>
    </w:p>
    <w:p w14:paraId="239EF013" w14:textId="77777777" w:rsidR="00C90508" w:rsidRPr="002C7F2B" w:rsidRDefault="00B6528C" w:rsidP="008B5965">
      <w:pPr>
        <w:pStyle w:val="divdocumentulli"/>
        <w:numPr>
          <w:ilvl w:val="0"/>
          <w:numId w:val="5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Strengthened data validation and compliance workflows, improving onboarding reliability by 24%.</w:t>
      </w:r>
    </w:p>
    <w:p w14:paraId="236CC7FE" w14:textId="77777777" w:rsidR="00C90508" w:rsidRPr="002C7F2B" w:rsidRDefault="00B6528C" w:rsidP="008B5965">
      <w:pPr>
        <w:pStyle w:val="divdocumentulli"/>
        <w:numPr>
          <w:ilvl w:val="0"/>
          <w:numId w:val="5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Built internal monitoring dashboards for verification status tracking and audit readiness.</w:t>
      </w:r>
    </w:p>
    <w:p w14:paraId="1F4132DE" w14:textId="77777777" w:rsidR="002C7F2B" w:rsidRPr="00EB1414" w:rsidRDefault="00B6528C" w:rsidP="008B5965">
      <w:pPr>
        <w:pStyle w:val="divdocumentsinglecolumn"/>
        <w:spacing w:before="200" w:line="320" w:lineRule="atLeast"/>
        <w:jc w:val="both"/>
        <w:rPr>
          <w:rFonts w:asciiTheme="majorHAnsi" w:eastAsia="Century Gothic" w:hAnsiTheme="majorHAnsi" w:cstheme="majorHAnsi"/>
          <w:b/>
          <w:bCs/>
          <w:color w:val="548DD4" w:themeColor="text2" w:themeTint="99"/>
          <w:sz w:val="22"/>
          <w:szCs w:val="22"/>
          <w:u w:val="single"/>
        </w:rPr>
      </w:pPr>
      <w:r w:rsidRPr="00EB1414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Software Engineer| </w:t>
      </w:r>
      <w:r w:rsidR="00281786" w:rsidRPr="00EB1414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Hilton Hotels &amp; Resorts </w:t>
      </w:r>
      <w:r w:rsidRPr="00EB1414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| </w:t>
      </w:r>
      <w:r w:rsidRPr="00EB1414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 xml:space="preserve">Bangalore, India| </w:t>
      </w:r>
      <w:r w:rsidR="00BA6EFF" w:rsidRPr="00EB1414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>September</w:t>
      </w:r>
      <w:r w:rsidRPr="00EB1414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 xml:space="preserve"> 201</w:t>
      </w:r>
      <w:r w:rsidR="00BA6EFF" w:rsidRPr="00EB1414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>8</w:t>
      </w:r>
      <w:r w:rsidRPr="00EB1414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 xml:space="preserve"> – December 2020</w:t>
      </w:r>
      <w:r w:rsidRPr="00EB1414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 </w:t>
      </w:r>
    </w:p>
    <w:p w14:paraId="23492F17" w14:textId="77777777" w:rsidR="00B94FE8" w:rsidRPr="002C7F2B" w:rsidRDefault="00B94FE8" w:rsidP="008B5965">
      <w:pPr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2C7F2B">
        <w:rPr>
          <w:rFonts w:asciiTheme="majorHAnsi" w:hAnsiTheme="majorHAnsi" w:cstheme="majorHAnsi"/>
          <w:b/>
          <w:bCs/>
          <w:sz w:val="22"/>
          <w:szCs w:val="22"/>
        </w:rPr>
        <w:t>Hospitality Reservation &amp; Guest Insights Platform</w:t>
      </w:r>
    </w:p>
    <w:p w14:paraId="49A040EC" w14:textId="77777777" w:rsidR="00C90508" w:rsidRPr="002C7F2B" w:rsidRDefault="00B6528C" w:rsidP="008B5965">
      <w:pPr>
        <w:pStyle w:val="divdocumentulli"/>
        <w:numPr>
          <w:ilvl w:val="0"/>
          <w:numId w:val="6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Designed and developed scalable backend services for Hilton, covering hotel reservations, loyalty program workflows, guest-preferences management, and booking automation. Improved reservation performance, notifications, and guest-experience analytics.</w:t>
      </w:r>
    </w:p>
    <w:p w14:paraId="23E78716" w14:textId="77777777" w:rsidR="00C90508" w:rsidRPr="002C7F2B" w:rsidRDefault="00B6528C" w:rsidP="008B5965">
      <w:pPr>
        <w:pStyle w:val="divdocumentulli"/>
        <w:numPr>
          <w:ilvl w:val="0"/>
          <w:numId w:val="6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Built Python/Django microservices for reservations, room availability, loyalty management improving API response times by 41%.</w:t>
      </w:r>
    </w:p>
    <w:p w14:paraId="0436194F" w14:textId="77777777" w:rsidR="00C90508" w:rsidRPr="002C7F2B" w:rsidRDefault="00B6528C" w:rsidP="008B5965">
      <w:pPr>
        <w:pStyle w:val="divdocumentulli"/>
        <w:numPr>
          <w:ilvl w:val="0"/>
          <w:numId w:val="6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Implemented Kafka pipelines for booking events, confirmations, and guest alerts, reducing processing delays by 35%.</w:t>
      </w:r>
    </w:p>
    <w:p w14:paraId="2A7595A9" w14:textId="77777777" w:rsidR="00C90508" w:rsidRPr="002C7F2B" w:rsidRDefault="00B6528C" w:rsidP="008B5965">
      <w:pPr>
        <w:pStyle w:val="divdocumentulli"/>
        <w:numPr>
          <w:ilvl w:val="0"/>
          <w:numId w:val="6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lastRenderedPageBreak/>
        <w:t>Developed guest preference and classification logic increasing personalization accuracy by 30%.</w:t>
      </w:r>
    </w:p>
    <w:p w14:paraId="7BFB4371" w14:textId="77777777" w:rsidR="00C90508" w:rsidRPr="002C7F2B" w:rsidRDefault="00B6528C" w:rsidP="008B5965">
      <w:pPr>
        <w:pStyle w:val="divdocumentulli"/>
        <w:numPr>
          <w:ilvl w:val="0"/>
          <w:numId w:val="6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Added Redis caching for availability lookups, decreasing database load by 55%.</w:t>
      </w:r>
    </w:p>
    <w:p w14:paraId="71573817" w14:textId="77777777" w:rsidR="00C90508" w:rsidRPr="002C7F2B" w:rsidRDefault="00B6528C" w:rsidP="008B5965">
      <w:pPr>
        <w:pStyle w:val="divdocumentulli"/>
        <w:numPr>
          <w:ilvl w:val="0"/>
          <w:numId w:val="6"/>
        </w:numPr>
        <w:spacing w:line="320" w:lineRule="atLeast"/>
        <w:ind w:left="460" w:hanging="201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Created automated reporting and data-quality scripts, reducing manual operational workload by 70%.</w:t>
      </w:r>
    </w:p>
    <w:p w14:paraId="3A0FB5E1" w14:textId="77777777" w:rsidR="00BE01BE" w:rsidRPr="002C7F2B" w:rsidRDefault="00BE01BE" w:rsidP="008B5965">
      <w:pPr>
        <w:pStyle w:val="divdocumentulli"/>
        <w:spacing w:line="320" w:lineRule="atLeast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</w:p>
    <w:p w14:paraId="07C14565" w14:textId="77777777" w:rsidR="002C7F2B" w:rsidRPr="007F01DE" w:rsidRDefault="00B6528C" w:rsidP="008B5965">
      <w:pPr>
        <w:pStyle w:val="spanpaddedline"/>
        <w:spacing w:line="320" w:lineRule="atLeast"/>
        <w:jc w:val="both"/>
        <w:rPr>
          <w:rFonts w:asciiTheme="majorHAnsi" w:eastAsia="Century Gothic" w:hAnsiTheme="majorHAnsi" w:cstheme="majorHAnsi"/>
          <w:b/>
          <w:bCs/>
          <w:color w:val="548DD4" w:themeColor="text2" w:themeTint="99"/>
          <w:sz w:val="22"/>
          <w:szCs w:val="22"/>
          <w:u w:val="single"/>
        </w:rPr>
      </w:pPr>
      <w:r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>Software Engineer</w:t>
      </w:r>
      <w:r w:rsidR="00B511E5"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 </w:t>
      </w:r>
      <w:r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>|</w:t>
      </w:r>
      <w:r w:rsidR="00B511E5"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 </w:t>
      </w:r>
      <w:r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>HDFC Bank</w:t>
      </w:r>
      <w:r w:rsidR="00B511E5"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 </w:t>
      </w:r>
      <w:r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>|</w:t>
      </w:r>
      <w:r w:rsidR="00B511E5"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 </w:t>
      </w:r>
      <w:r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>Hyderabad, India</w:t>
      </w:r>
      <w:r w:rsidR="00B511E5"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 </w:t>
      </w:r>
      <w:r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| </w:t>
      </w:r>
      <w:r w:rsidR="00BA6EFF" w:rsidRPr="007F01DE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 xml:space="preserve">May </w:t>
      </w:r>
      <w:r w:rsidRPr="007F01DE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>2015 – August 201</w:t>
      </w:r>
      <w:r w:rsidR="00BA6EFF" w:rsidRPr="007F01DE">
        <w:rPr>
          <w:rFonts w:asciiTheme="majorHAnsi" w:hAnsiTheme="majorHAnsi" w:cstheme="majorHAnsi"/>
          <w:color w:val="548DD4" w:themeColor="text2" w:themeTint="99"/>
          <w:sz w:val="22"/>
          <w:szCs w:val="22"/>
          <w:u w:val="single"/>
        </w:rPr>
        <w:t>8</w:t>
      </w:r>
      <w:r w:rsidRPr="007F01DE">
        <w:rPr>
          <w:rFonts w:asciiTheme="majorHAnsi" w:hAnsiTheme="majorHAnsi" w:cstheme="majorHAnsi"/>
          <w:b/>
          <w:bCs/>
          <w:color w:val="548DD4" w:themeColor="text2" w:themeTint="99"/>
          <w:sz w:val="22"/>
          <w:szCs w:val="22"/>
          <w:u w:val="single"/>
        </w:rPr>
        <w:t xml:space="preserve"> </w:t>
      </w:r>
    </w:p>
    <w:p w14:paraId="1C8FE034" w14:textId="77777777" w:rsidR="00B94FE8" w:rsidRPr="002C7F2B" w:rsidRDefault="00B94FE8" w:rsidP="008B5965">
      <w:pPr>
        <w:pStyle w:val="spanpaddedline"/>
        <w:spacing w:line="320" w:lineRule="atLeast"/>
        <w:jc w:val="both"/>
        <w:rPr>
          <w:rFonts w:asciiTheme="majorHAnsi" w:eastAsia="Century Gothic" w:hAnsiTheme="majorHAnsi" w:cstheme="majorHAnsi"/>
          <w:b/>
          <w:bCs/>
          <w:sz w:val="22"/>
          <w:szCs w:val="22"/>
        </w:rPr>
      </w:pPr>
      <w:r w:rsidRPr="002C7F2B">
        <w:rPr>
          <w:rFonts w:asciiTheme="majorHAnsi" w:hAnsiTheme="majorHAnsi" w:cstheme="majorHAnsi"/>
          <w:b/>
          <w:bCs/>
          <w:sz w:val="22"/>
          <w:szCs w:val="22"/>
        </w:rPr>
        <w:t>Digital Banking &amp; Payments Platform</w:t>
      </w:r>
    </w:p>
    <w:p w14:paraId="5698DA52" w14:textId="77777777" w:rsidR="00C90508" w:rsidRPr="002C7F2B" w:rsidRDefault="00B6528C" w:rsidP="008B5965">
      <w:pPr>
        <w:pStyle w:val="divdocumentulli"/>
        <w:numPr>
          <w:ilvl w:val="0"/>
          <w:numId w:val="7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Developed and enhanced Python-based digital banking microservices supporting secure payments, customer onboarding, account operations, and internal workflow automation. Improved system performance, API stability, and data accuracy across high-volume financial transactions.</w:t>
      </w:r>
    </w:p>
    <w:p w14:paraId="40FC54CE" w14:textId="77777777" w:rsidR="00C90508" w:rsidRPr="002C7F2B" w:rsidRDefault="00B6528C" w:rsidP="008B5965">
      <w:pPr>
        <w:pStyle w:val="divdocumentulli"/>
        <w:numPr>
          <w:ilvl w:val="0"/>
          <w:numId w:val="7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Built Python microservices for fund transfers, bill payments, account services</w:t>
      </w:r>
      <w:r w:rsidR="00EB1414">
        <w:rPr>
          <w:rFonts w:asciiTheme="majorHAnsi" w:hAnsiTheme="majorHAnsi" w:cstheme="majorHAnsi"/>
          <w:sz w:val="22"/>
          <w:szCs w:val="22"/>
        </w:rPr>
        <w:t xml:space="preserve"> </w:t>
      </w:r>
      <w:r w:rsidRPr="002C7F2B">
        <w:rPr>
          <w:rFonts w:asciiTheme="majorHAnsi" w:hAnsiTheme="majorHAnsi" w:cstheme="majorHAnsi"/>
          <w:sz w:val="22"/>
          <w:szCs w:val="22"/>
        </w:rPr>
        <w:t>increasing transaction throughput by 38%.</w:t>
      </w:r>
    </w:p>
    <w:p w14:paraId="2B4E3496" w14:textId="77777777" w:rsidR="00C90508" w:rsidRPr="002C7F2B" w:rsidRDefault="00B6528C" w:rsidP="008B5965">
      <w:pPr>
        <w:pStyle w:val="divdocumentulli"/>
        <w:numPr>
          <w:ilvl w:val="0"/>
          <w:numId w:val="7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Designed secure Flask-based REST APIs reducing customer onboarding time by 32%.</w:t>
      </w:r>
    </w:p>
    <w:p w14:paraId="7244187C" w14:textId="77777777" w:rsidR="00C90508" w:rsidRPr="002C7F2B" w:rsidRDefault="00B6528C" w:rsidP="008B5965">
      <w:pPr>
        <w:pStyle w:val="divdocumentulli"/>
        <w:numPr>
          <w:ilvl w:val="0"/>
          <w:numId w:val="7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Developed Kafka asynchronous workflows improving system responsiveness by 28%.</w:t>
      </w:r>
    </w:p>
    <w:p w14:paraId="396C3D84" w14:textId="77777777" w:rsidR="00C90508" w:rsidRPr="002C7F2B" w:rsidRDefault="00B6528C" w:rsidP="008B5965">
      <w:pPr>
        <w:pStyle w:val="divdocumentulli"/>
        <w:numPr>
          <w:ilvl w:val="0"/>
          <w:numId w:val="7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Tuned PostgreSQL queries, indexes, and caching reducing peak-time latency by 22%.</w:t>
      </w:r>
    </w:p>
    <w:p w14:paraId="0880BD29" w14:textId="77777777" w:rsidR="00C90508" w:rsidRPr="002C7F2B" w:rsidRDefault="00B6528C" w:rsidP="008B5965">
      <w:pPr>
        <w:pStyle w:val="divdocumentulli"/>
        <w:numPr>
          <w:ilvl w:val="0"/>
          <w:numId w:val="7"/>
        </w:numPr>
        <w:spacing w:line="320" w:lineRule="atLeast"/>
        <w:ind w:left="460" w:hanging="201"/>
        <w:jc w:val="both"/>
        <w:rPr>
          <w:rStyle w:val="span"/>
          <w:rFonts w:asciiTheme="majorHAnsi" w:eastAsia="Century Gothic" w:hAnsiTheme="majorHAnsi" w:cstheme="majorHAnsi"/>
          <w:sz w:val="22"/>
          <w:szCs w:val="22"/>
        </w:rPr>
      </w:pPr>
      <w:r w:rsidRPr="002C7F2B">
        <w:rPr>
          <w:rFonts w:asciiTheme="majorHAnsi" w:hAnsiTheme="majorHAnsi" w:cstheme="majorHAnsi"/>
          <w:sz w:val="22"/>
          <w:szCs w:val="22"/>
        </w:rPr>
        <w:t>Automated reconciliation scripts using Python, achieving 98% data accuracy and reducing manual effort.</w:t>
      </w:r>
    </w:p>
    <w:p w14:paraId="4DE576F4" w14:textId="77777777" w:rsidR="00EB1414" w:rsidRDefault="00B6528C" w:rsidP="008B5965">
      <w:pPr>
        <w:pStyle w:val="divdocumentdivsectiontitle"/>
        <w:pBdr>
          <w:top w:val="none" w:sz="0" w:space="7" w:color="auto"/>
          <w:bottom w:val="none" w:sz="0" w:space="7" w:color="auto"/>
        </w:pBdr>
        <w:spacing w:before="300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2C7F2B">
        <w:rPr>
          <w:rFonts w:asciiTheme="majorHAnsi" w:hAnsiTheme="majorHAnsi" w:cstheme="majorHAnsi"/>
          <w:b/>
          <w:bCs/>
          <w:sz w:val="22"/>
          <w:szCs w:val="22"/>
        </w:rPr>
        <w:t>Education</w:t>
      </w:r>
    </w:p>
    <w:p w14:paraId="77115D28" w14:textId="77777777" w:rsidR="00EB1414" w:rsidRDefault="00BB0313" w:rsidP="008B5965">
      <w:pPr>
        <w:pStyle w:val="divdocumentdivsectiontitle"/>
        <w:pBdr>
          <w:top w:val="none" w:sz="0" w:space="7" w:color="auto"/>
          <w:bottom w:val="none" w:sz="0" w:space="7" w:color="auto"/>
        </w:pBdr>
        <w:spacing w:line="240" w:lineRule="auto"/>
        <w:jc w:val="both"/>
        <w:rPr>
          <w:rFonts w:asciiTheme="majorHAnsi" w:hAnsiTheme="majorHAnsi" w:cstheme="majorHAnsi"/>
          <w:sz w:val="22"/>
          <w:szCs w:val="22"/>
          <w:lang w:val="en-IN"/>
        </w:rPr>
      </w:pPr>
      <w:r w:rsidRPr="002C7F2B">
        <w:rPr>
          <w:rFonts w:asciiTheme="majorHAnsi" w:hAnsiTheme="majorHAnsi" w:cstheme="majorHAnsi"/>
          <w:b/>
          <w:bCs/>
          <w:sz w:val="22"/>
          <w:szCs w:val="22"/>
          <w:lang w:val="en-IN"/>
        </w:rPr>
        <w:t>Master</w:t>
      </w:r>
      <w:r w:rsidR="00EB1414">
        <w:rPr>
          <w:rFonts w:asciiTheme="majorHAnsi" w:hAnsiTheme="majorHAnsi" w:cstheme="majorHAnsi"/>
          <w:b/>
          <w:bCs/>
          <w:sz w:val="22"/>
          <w:szCs w:val="22"/>
          <w:lang w:val="en-IN"/>
        </w:rPr>
        <w:t xml:space="preserve"> </w:t>
      </w:r>
      <w:r w:rsidRPr="002C7F2B">
        <w:rPr>
          <w:rFonts w:asciiTheme="majorHAnsi" w:hAnsiTheme="majorHAnsi" w:cstheme="majorHAnsi"/>
          <w:b/>
          <w:bCs/>
          <w:sz w:val="22"/>
          <w:szCs w:val="22"/>
          <w:lang w:val="en-IN"/>
        </w:rPr>
        <w:t>of Science in Data Science</w:t>
      </w:r>
      <w:r w:rsidRPr="002C7F2B">
        <w:rPr>
          <w:rFonts w:asciiTheme="majorHAnsi" w:hAnsiTheme="majorHAnsi" w:cstheme="majorHAnsi"/>
          <w:sz w:val="22"/>
          <w:szCs w:val="22"/>
          <w:lang w:val="en-IN"/>
        </w:rPr>
        <w:t> </w:t>
      </w:r>
      <w:r w:rsidR="002C7F2B" w:rsidRPr="002C7F2B">
        <w:rPr>
          <w:rFonts w:asciiTheme="majorHAnsi" w:hAnsiTheme="majorHAnsi" w:cstheme="majorHAnsi"/>
          <w:sz w:val="22"/>
          <w:szCs w:val="22"/>
          <w:lang w:val="en-IN"/>
        </w:rPr>
        <w:t xml:space="preserve">- </w:t>
      </w:r>
      <w:r w:rsidRPr="002C7F2B">
        <w:rPr>
          <w:rFonts w:asciiTheme="majorHAnsi" w:hAnsiTheme="majorHAnsi" w:cstheme="majorHAnsi"/>
          <w:sz w:val="22"/>
          <w:szCs w:val="22"/>
          <w:lang w:val="en-IN"/>
        </w:rPr>
        <w:t>Maryville University, 2022</w:t>
      </w:r>
    </w:p>
    <w:p w14:paraId="702FC4A9" w14:textId="77777777" w:rsidR="00BB0313" w:rsidRPr="00EB1414" w:rsidRDefault="00BB0313" w:rsidP="008B5965">
      <w:pPr>
        <w:pStyle w:val="divdocumentdivsectiontitle"/>
        <w:pBdr>
          <w:top w:val="none" w:sz="0" w:space="7" w:color="auto"/>
          <w:bottom w:val="none" w:sz="0" w:space="7" w:color="auto"/>
        </w:pBdr>
        <w:jc w:val="both"/>
        <w:rPr>
          <w:rFonts w:asciiTheme="majorHAnsi" w:eastAsia="Century Gothic" w:hAnsiTheme="majorHAnsi" w:cstheme="majorHAnsi"/>
          <w:b/>
          <w:bCs/>
          <w:caps/>
          <w:color w:val="auto"/>
          <w:sz w:val="22"/>
          <w:szCs w:val="22"/>
        </w:rPr>
      </w:pPr>
      <w:r w:rsidRPr="002C7F2B">
        <w:rPr>
          <w:rFonts w:asciiTheme="majorHAnsi" w:hAnsiTheme="majorHAnsi" w:cstheme="majorHAnsi"/>
          <w:b/>
          <w:bCs/>
          <w:sz w:val="22"/>
          <w:szCs w:val="22"/>
          <w:lang w:val="en-IN"/>
        </w:rPr>
        <w:t>Bachelor of Technology in Electronics and Electrical Engineering</w:t>
      </w:r>
      <w:r w:rsidRPr="002C7F2B">
        <w:rPr>
          <w:rFonts w:asciiTheme="majorHAnsi" w:hAnsiTheme="majorHAnsi" w:cstheme="majorHAnsi"/>
          <w:sz w:val="22"/>
          <w:szCs w:val="22"/>
          <w:lang w:val="en-IN"/>
        </w:rPr>
        <w:t> </w:t>
      </w:r>
      <w:r w:rsidR="002C7F2B" w:rsidRPr="002C7F2B">
        <w:rPr>
          <w:rFonts w:asciiTheme="majorHAnsi" w:hAnsiTheme="majorHAnsi" w:cstheme="majorHAnsi"/>
          <w:sz w:val="22"/>
          <w:szCs w:val="22"/>
          <w:lang w:val="en-IN"/>
        </w:rPr>
        <w:t xml:space="preserve">- </w:t>
      </w:r>
      <w:r w:rsidRPr="002C7F2B">
        <w:rPr>
          <w:rFonts w:asciiTheme="majorHAnsi" w:hAnsiTheme="majorHAnsi" w:cstheme="majorHAnsi"/>
          <w:sz w:val="22"/>
          <w:szCs w:val="22"/>
          <w:lang w:val="en-IN"/>
        </w:rPr>
        <w:t>JNTUK, 2015</w:t>
      </w:r>
    </w:p>
    <w:p w14:paraId="73986E6B" w14:textId="77777777" w:rsidR="00C90508" w:rsidRPr="002C7F2B" w:rsidRDefault="00C90508" w:rsidP="008B5965">
      <w:pPr>
        <w:spacing w:line="14" w:lineRule="exact"/>
        <w:jc w:val="both"/>
        <w:rPr>
          <w:rFonts w:asciiTheme="majorHAnsi" w:hAnsiTheme="majorHAnsi" w:cstheme="majorHAnsi"/>
        </w:rPr>
      </w:pPr>
    </w:p>
    <w:sectPr w:rsidR="00C90508" w:rsidRPr="002C7F2B">
      <w:pgSz w:w="12240" w:h="15840"/>
      <w:pgMar w:top="1040" w:right="840" w:bottom="104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2CFDAAA5-CC97-4F38-978A-EDA6F7B58034}"/>
    <w:embedBold r:id="rId2" w:fontKey="{CD89D80D-8342-476D-961F-0241148A6E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7764CBCE"/>
    <w:lvl w:ilvl="0" w:tplc="BFD4CA88">
      <w:start w:val="1"/>
      <w:numFmt w:val="bullet"/>
      <w:lvlText w:val=""/>
      <w:lvlJc w:val="left"/>
      <w:pPr>
        <w:ind w:left="644" w:hanging="360"/>
      </w:pPr>
      <w:rPr>
        <w:rFonts w:ascii="Symbol" w:hAnsi="Symbol"/>
      </w:rPr>
    </w:lvl>
    <w:lvl w:ilvl="1" w:tplc="45449FD0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/>
      </w:rPr>
    </w:lvl>
    <w:lvl w:ilvl="2" w:tplc="A044D44E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/>
      </w:rPr>
    </w:lvl>
    <w:lvl w:ilvl="3" w:tplc="5F3CF902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/>
      </w:rPr>
    </w:lvl>
    <w:lvl w:ilvl="4" w:tplc="87544BA2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/>
      </w:rPr>
    </w:lvl>
    <w:lvl w:ilvl="5" w:tplc="0C3E182C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/>
      </w:rPr>
    </w:lvl>
    <w:lvl w:ilvl="6" w:tplc="C6DC8512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/>
      </w:rPr>
    </w:lvl>
    <w:lvl w:ilvl="7" w:tplc="A4DABF8E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/>
      </w:rPr>
    </w:lvl>
    <w:lvl w:ilvl="8" w:tplc="3F52BAFE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1CAF0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B413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EDC29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D9223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2384B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2182A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B67F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C6E3A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4C6D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AB8B7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02F6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2C292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416E7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25867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9497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13C6F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D6621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2DCF0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635636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C3454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C1258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D2CE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93E80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D6D3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C88A3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21013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6CA49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26EA6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DA54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E633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5987A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08E60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94486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336E7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66CEB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98681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1B12D3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F81B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416D7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A4C87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158E3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69A91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19080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BFA6A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D2681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B5E83A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0826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D4805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A5A02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3FA75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4E93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46A5B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4070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4A0AD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2EA4AD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1C19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B7003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802ED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72E0D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91A72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6CC1B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504E1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EC8C8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54B4101"/>
    <w:multiLevelType w:val="hybridMultilevel"/>
    <w:tmpl w:val="E79A9B7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076E3F88"/>
    <w:multiLevelType w:val="hybridMultilevel"/>
    <w:tmpl w:val="A72002D0"/>
    <w:lvl w:ilvl="0" w:tplc="BFD4CA8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07E914E4"/>
    <w:multiLevelType w:val="hybridMultilevel"/>
    <w:tmpl w:val="0F209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FE1AC6"/>
    <w:multiLevelType w:val="hybridMultilevel"/>
    <w:tmpl w:val="BFACB820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6A4F28E5"/>
    <w:multiLevelType w:val="hybridMultilevel"/>
    <w:tmpl w:val="183E7B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E97C39"/>
    <w:multiLevelType w:val="hybridMultilevel"/>
    <w:tmpl w:val="B78266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7F9B2F27"/>
    <w:multiLevelType w:val="hybridMultilevel"/>
    <w:tmpl w:val="5C36F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564400">
    <w:abstractNumId w:val="0"/>
  </w:num>
  <w:num w:numId="2" w16cid:durableId="192352466">
    <w:abstractNumId w:val="1"/>
  </w:num>
  <w:num w:numId="3" w16cid:durableId="604650259">
    <w:abstractNumId w:val="2"/>
  </w:num>
  <w:num w:numId="4" w16cid:durableId="506752891">
    <w:abstractNumId w:val="3"/>
  </w:num>
  <w:num w:numId="5" w16cid:durableId="1110661125">
    <w:abstractNumId w:val="4"/>
  </w:num>
  <w:num w:numId="6" w16cid:durableId="1894152112">
    <w:abstractNumId w:val="5"/>
  </w:num>
  <w:num w:numId="7" w16cid:durableId="1055395664">
    <w:abstractNumId w:val="6"/>
  </w:num>
  <w:num w:numId="8" w16cid:durableId="1555895299">
    <w:abstractNumId w:val="7"/>
  </w:num>
  <w:num w:numId="9" w16cid:durableId="2093236234">
    <w:abstractNumId w:val="14"/>
  </w:num>
  <w:num w:numId="10" w16cid:durableId="243540504">
    <w:abstractNumId w:val="11"/>
  </w:num>
  <w:num w:numId="11" w16cid:durableId="2043355544">
    <w:abstractNumId w:val="13"/>
  </w:num>
  <w:num w:numId="12" w16cid:durableId="2053339609">
    <w:abstractNumId w:val="9"/>
  </w:num>
  <w:num w:numId="13" w16cid:durableId="1651205379">
    <w:abstractNumId w:val="12"/>
  </w:num>
  <w:num w:numId="14" w16cid:durableId="1146508780">
    <w:abstractNumId w:val="10"/>
  </w:num>
  <w:num w:numId="15" w16cid:durableId="16652763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08"/>
    <w:rsid w:val="00051870"/>
    <w:rsid w:val="00083776"/>
    <w:rsid w:val="000B6B28"/>
    <w:rsid w:val="0027599E"/>
    <w:rsid w:val="00281786"/>
    <w:rsid w:val="002C7F2B"/>
    <w:rsid w:val="002D0FE1"/>
    <w:rsid w:val="002F2517"/>
    <w:rsid w:val="003019D3"/>
    <w:rsid w:val="003669EF"/>
    <w:rsid w:val="00376365"/>
    <w:rsid w:val="00461594"/>
    <w:rsid w:val="0048005C"/>
    <w:rsid w:val="00555879"/>
    <w:rsid w:val="00560251"/>
    <w:rsid w:val="005C7D57"/>
    <w:rsid w:val="005D13F5"/>
    <w:rsid w:val="006107E0"/>
    <w:rsid w:val="007F01DE"/>
    <w:rsid w:val="008B5965"/>
    <w:rsid w:val="00951BE6"/>
    <w:rsid w:val="00963D30"/>
    <w:rsid w:val="009761A4"/>
    <w:rsid w:val="009D6AE4"/>
    <w:rsid w:val="00A47A31"/>
    <w:rsid w:val="00A83C5A"/>
    <w:rsid w:val="00B511E5"/>
    <w:rsid w:val="00B61E0A"/>
    <w:rsid w:val="00B6528C"/>
    <w:rsid w:val="00B94FE8"/>
    <w:rsid w:val="00BA6EFF"/>
    <w:rsid w:val="00BB0313"/>
    <w:rsid w:val="00BE01BE"/>
    <w:rsid w:val="00C90508"/>
    <w:rsid w:val="00C92AD8"/>
    <w:rsid w:val="00D64AE6"/>
    <w:rsid w:val="00DA6B38"/>
    <w:rsid w:val="00DC0D86"/>
    <w:rsid w:val="00E064A8"/>
    <w:rsid w:val="00EB1414"/>
    <w:rsid w:val="00EC202C"/>
    <w:rsid w:val="00F40294"/>
    <w:rsid w:val="00F44DBC"/>
    <w:rsid w:val="00F91D80"/>
    <w:rsid w:val="00FA65F6"/>
    <w:rsid w:val="00FB5D7B"/>
    <w:rsid w:val="00FF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19FB8"/>
  <w15:docId w15:val="{1742B8B4-709C-4FEA-A6FA-75B626100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20" w:lineRule="atLeast"/>
    </w:pPr>
    <w:rPr>
      <w:color w:val="787878"/>
    </w:rPr>
  </w:style>
  <w:style w:type="paragraph" w:customStyle="1" w:styleId="divdocumentdivname-sec">
    <w:name w:val="div_document_div_name-sec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820" w:lineRule="atLeast"/>
    </w:pPr>
    <w:rPr>
      <w:b/>
      <w:bCs/>
      <w:color w:val="333333"/>
      <w:sz w:val="62"/>
      <w:szCs w:val="62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420" w:lineRule="atLeast"/>
    </w:pPr>
    <w:rPr>
      <w:sz w:val="22"/>
      <w:szCs w:val="22"/>
    </w:rPr>
  </w:style>
  <w:style w:type="character" w:customStyle="1" w:styleId="cntcsptrcntcsptr">
    <w:name w:val="cntcsptr + cntcsptr"/>
    <w:basedOn w:val="DefaultParagraphFont"/>
    <w:rPr>
      <w:vanish/>
    </w:rPr>
  </w:style>
  <w:style w:type="paragraph" w:customStyle="1" w:styleId="documentSECTIONCNTCsectionnotbtnlnk">
    <w:name w:val="document_SECTION_CNTC + section_not(.btnlnk)"/>
    <w:basedOn w:val="Normal"/>
  </w:style>
  <w:style w:type="paragraph" w:customStyle="1" w:styleId="divdocumentdivheading">
    <w:name w:val="div_document_div_heading"/>
    <w:basedOn w:val="Normal"/>
    <w:pPr>
      <w:pBdr>
        <w:top w:val="none" w:sz="0" w:space="7" w:color="auto"/>
        <w:bottom w:val="none" w:sz="0" w:space="7" w:color="auto"/>
      </w:pBdr>
    </w:pPr>
  </w:style>
  <w:style w:type="paragraph" w:customStyle="1" w:styleId="divdocumentdivsectiontitle">
    <w:name w:val="div_document_div_sectiontitle"/>
    <w:basedOn w:val="Normal"/>
    <w:rPr>
      <w:color w:val="333333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paragraph" w:styleId="ListParagraph">
    <w:name w:val="List Paragraph"/>
    <w:basedOn w:val="Normal"/>
    <w:uiPriority w:val="34"/>
    <w:qFormat/>
    <w:rsid w:val="002759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63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365"/>
    <w:rPr>
      <w:color w:val="605E5C"/>
      <w:shd w:val="clear" w:color="auto" w:fill="E1DFDD"/>
    </w:rPr>
  </w:style>
  <w:style w:type="paragraph" w:customStyle="1" w:styleId="Compact">
    <w:name w:val="Compact"/>
    <w:basedOn w:val="BodyText"/>
    <w:qFormat/>
    <w:rsid w:val="00BB0313"/>
    <w:pPr>
      <w:spacing w:before="36" w:after="36" w:line="240" w:lineRule="auto"/>
      <w:textAlignment w:val="auto"/>
    </w:pPr>
    <w:rPr>
      <w:rFonts w:asciiTheme="minorHAnsi" w:eastAsiaTheme="minorHAnsi" w:hAnsiTheme="minorHAnsi" w:cstheme="minorBidi"/>
    </w:rPr>
  </w:style>
  <w:style w:type="paragraph" w:styleId="BodyText">
    <w:name w:val="Body Text"/>
    <w:basedOn w:val="Normal"/>
    <w:link w:val="BodyTextChar"/>
    <w:uiPriority w:val="99"/>
    <w:semiHidden/>
    <w:unhideWhenUsed/>
    <w:rsid w:val="00BB031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B0313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80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veera-papothu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1477</Words>
  <Characters>8424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Veera Papothu</vt:lpstr>
    </vt:vector>
  </TitlesOfParts>
  <Company/>
  <LinksUpToDate>false</LinksUpToDate>
  <CharactersWithSpaces>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Veera Papothu</dc:title>
  <dc:creator>satya papothu</dc:creator>
  <cp:lastModifiedBy>Raju Endla</cp:lastModifiedBy>
  <cp:revision>2</cp:revision>
  <dcterms:created xsi:type="dcterms:W3CDTF">2026-02-20T22:54:00Z</dcterms:created>
  <dcterms:modified xsi:type="dcterms:W3CDTF">2026-02-20T22:54:00Z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2daa6d2b-ebfa-4a09-8063-c6eba676251c</vt:lpwstr>
  </property>
  <property fmtid="{D5CDD505-2E9C-101B-9397-08002B2CF9AE}" pid="3" name="x1ye=0">
    <vt:lpwstr>eHsAAB+LCAAAAAAABAAUmsV2pFAURT+IAW5D3N0KZri78/WdzjBZlYLLfefsXasgUcAREmYEgYMoGhcwBMUxiCRRlGYYHhdBr71SlX8gh2dyNKnNrm5aLsbrViOYlFR6WEWoYkcsfC/n/vr2S/RxsJEKjHVSQbZ3dSYqBL2ZBB1/L7NVcdn3gYqFNpm3GVCcNfjgF/0Qv9rcskxxXJEULLcvydVgx3bggGU0+ES+834ECldE2UWTY+2ohistty6</vt:lpwstr>
  </property>
  <property fmtid="{D5CDD505-2E9C-101B-9397-08002B2CF9AE}" pid="4" name="x1ye=1">
    <vt:lpwstr>CbA64Plm8+1+FIq3KuMj7IQSAuedN1Ky19WrWwsMgQ03iDDL/u12ST2Vtgaw0fmq2DFdqZyOSvrvhpwtFuVV01EMxzrgvpq6vUFzQwGqCT4j2pcFAGlUinz/IIC/CpAQKbTbQQH6p+eEI3i1btWYBwXCMEmXH7K6l00X7xZUPmxIRYTjytVQBpyIEuvcUdIojbFTjAkAR7pShlTNjPF/uopKGs1YtorReEmIbNiwYVX+FbGF8Wmtx6sZrxY66aK</vt:lpwstr>
  </property>
  <property fmtid="{D5CDD505-2E9C-101B-9397-08002B2CF9AE}" pid="5" name="x1ye=10">
    <vt:lpwstr>95kGNfysz2/V1pX5FQZRjbwsMDIrQ0lhPRRFyrdRWHGS9l7+kicBQJKUqfD7Dpl51w4aRhUmqMDKhVqm7rwfQpdLsUV/8x21TxW+6D2FjtOujQ1hkr1ihHiIo3x6zeTKVm1lZh87qzZcSaa6nhcxOuUygjTQdpU9c8Bgd66m6dr6L/hsdASpGH1RNjKOXh5iaODvLAWCm/LlDax1liDW/l9xLYitjAddmPj1VErZs4f3HrBoFE8+m6A48xwTH/E</vt:lpwstr>
  </property>
  <property fmtid="{D5CDD505-2E9C-101B-9397-08002B2CF9AE}" pid="6" name="x1ye=100">
    <vt:lpwstr>Dj5l8Dk2v7qa2t4PTASAhtYcGN9TI6xkS62NNCCvb21d0Z2M9QjoIpagCSCJMKgP31gX6j0/Y0UgJwG5ArnaYFK9700V7YFlG4tTdHf7gSGYvMmXcxhpaXOOBOmbDQcGJjCpFVr/UXFKrAgFKPM3IoXM+ttmqctGlGB5jgxddsDQ6zQ18ls6hctiga/mN/eBgQKjCz+NAtwOR4y4ez3yxtsGqqmvoSd3IkfWoY/CbHW/YRuyNLktHB5jFhvJUTc</vt:lpwstr>
  </property>
  <property fmtid="{D5CDD505-2E9C-101B-9397-08002B2CF9AE}" pid="7" name="x1ye=101">
    <vt:lpwstr>qa4vVZXwxgERE7WLypyq9RVrO/rFFDJzE7Morq0C1Jtlq3EWGur1Bck153ipo0kTg2q4+OdI+s2o0Da2TGXYN15o3BBdL+VjoR0QvwyOFzRdt6GCSEYEgxD80OauX+ucCQYHE4JvtdctQDsHTYF1Pxz6pEMPEIbOu1sWrzYxAoqF8hjdF9G3X9lDlbvt9ZWrZM4xHIszkTAam20gd7eJTLz+gHYSV9AeqTHaZ7lCx4L9YxWhu27GxpoCydCexlv</vt:lpwstr>
  </property>
  <property fmtid="{D5CDD505-2E9C-101B-9397-08002B2CF9AE}" pid="8" name="x1ye=102">
    <vt:lpwstr>Zfbd1vTewRVEYQLbWdjKeNeEPs2qHk7u4DCKntKA9f1q9VOovYZwePi8vxaCZqofOTZ8DLfXybuZmaOyfO50bKm0KNVWrz9DTjUWApEJE3rEGY6jPj9Zos80SJLtTNva2p53nnCdTf4xmMKUhDfp7x58sutvB2sK0L+GucXfxIJlwL7LgWuLD+bAi+Etj4Yd6tDo/ZAh9YaDwjhCXVkgjOIKEbD/NEnvG9RJJQos3bKbaev9HUtkRn/spqVDh0N</vt:lpwstr>
  </property>
  <property fmtid="{D5CDD505-2E9C-101B-9397-08002B2CF9AE}" pid="9" name="x1ye=103">
    <vt:lpwstr>UTczMHWb7GeEpRbQs6vPpFl7Vw4a/JjRd3M+WE6xoma7zO5Z9/YP/g2f053VBAzdYxmU0KF9NepGv1YoEYss9hQyYx2SKGRI7GOsCtHcBjegjimR6F0cHrWJUmxhb5jfEC5n0wJmZQ+nmSxsK6eYIKminYN6BCLDcwvyEZ2td+mvsghpr/mYEcEtqBtOPvzI+3omOM/pxLL59510a39Ruq+mz/v8e4GmK/O7+KDZaahc6f9hASItsBhcZKCw9+a</vt:lpwstr>
  </property>
  <property fmtid="{D5CDD505-2E9C-101B-9397-08002B2CF9AE}" pid="10" name="x1ye=104">
    <vt:lpwstr>+yUQgo3tzxrtV7GbYjojh34hcKE+6ovv1IoDamC+MbV11REvSzL6vipMBwOGTuW06iCP3cJnsjBgXCDfhyj3kSz31aHtHMJh84k5bxGv9gSG/LWDtmoMmYS41Djk52Ky1PgwiNIHak5fRg7+sOSt41/1XRM2zPORV+n+iywBcV4wPFKdDDq6l2aZJoyJKTvx4X8+8k5PgIgEGk+oiCkrnIFG6oJxozuhG3GGvwCsmYRiyWNFzaS90MOySYxIz10</vt:lpwstr>
  </property>
  <property fmtid="{D5CDD505-2E9C-101B-9397-08002B2CF9AE}" pid="11" name="x1ye=105">
    <vt:lpwstr>MqEE1ICI2IXDp1cE4nMO95+eCdmCDK/yl3tXi1u545yfvLuav/dJs18Drgbn3ymVT5cLceCBY7wVOkRczTSoT9nr24oz+XTae9FQY8nyDXdh+hxY3SNIhEMAfv7k6Pv0Je2sCFMsMnwv5UBB12SA6Gr75hZA5eXpCc1oqwehHWBEv0odyuKE2motFOp9s72vr6TDbd/UamdjvLdCxiRFqu47nFwv73vYEcqC6E6tMqM9404Ba7nZxM4hjPiwgJO</vt:lpwstr>
  </property>
  <property fmtid="{D5CDD505-2E9C-101B-9397-08002B2CF9AE}" pid="12" name="x1ye=106">
    <vt:lpwstr>/fIXJe3FASPLcoXl97ziKyiXfdmXlHra3dIhAff2Qm+CYg+aFLCEU9ENeZ3uENxb+A1dRr42d7SK6LIj7Hzee7hLDYC3sVsG4HZzCc2fDVtyGaJtFkSWDxnGqen1P/K4zmrFdPhkmfJz4KRjERpUL7FXvIJwqUi2hCNdA9kbX59UTUbP0dAYl9uQtDGU+RldV65Mebmt+XdJpodTkeUt/0my6JDRD+UvQnwvKaXETnU1OVebST+bRAwLYe35ASt</vt:lpwstr>
  </property>
  <property fmtid="{D5CDD505-2E9C-101B-9397-08002B2CF9AE}" pid="13" name="x1ye=107">
    <vt:lpwstr>rvnWYHzegHL1wXvYpVCAaXrt8KlQtm7auCrqm2NmillmM4nYO9ZVzGOTrz8Tc3/9quA5c1Eb/YX5uggUaXpNaCe0adjZhWXdL7cRetOTfpgo6c7DVXPiM0HvB0Qb7B4S87vXLGaHDLAdTDwZb5BiMRTUZldsEWg4BNSTjMyfgfpGHfBgDJ6qFJgNjCGqslDSjueOQywVQIWXo2f0LMk8cyxZsGu/XDGZ1uq/qqCNbrjPn+dlzgH8G07dqVQIChz</vt:lpwstr>
  </property>
  <property fmtid="{D5CDD505-2E9C-101B-9397-08002B2CF9AE}" pid="14" name="x1ye=108">
    <vt:lpwstr>Hz5wYtGOR+RUBT8/GKKUWzi9WJuGMq+o3lGfRfCcyvq1fdIv2wH4OiFbHiFvBJcvYJc/12KUoxD3DdmIefLtgfla07JJtpHllP++AOu/uuducbdp+cdJsWK4bgzIpTWshHQNOTCX4tErxSKtvUE69NXdsq9I78e90hIagguRWARrPZnRkHDDZEw2CNpez787yaYdI5LdgaiAW6ZmdlAirkiVk+EW0KcUucfqbWKhZhxNJXknzORJrov2qEKK41S</vt:lpwstr>
  </property>
  <property fmtid="{D5CDD505-2E9C-101B-9397-08002B2CF9AE}" pid="15" name="x1ye=109">
    <vt:lpwstr>UqTKto0Ny5xIJtSYjlQd3xH7XIdpfL9NyFybDt4ZVGKvYsBoAi7AEDCUl0E1+6ZecS8ds2vsm5oKjuw9hQ5qEyB5I5DI88R9ghf3XGCbN5tBbZQCKseUArxFJH8VJH83ItAcIfRbUmRJezBO9RBAblLrKCAwnhXx8ycUS7LxF1FBB4PDyU85iAppB8wa5hWvfOCH40IjX7fYDO404gZ8qQ3aDeiZ02tF+2np06s9/lslzEroB1KjK3vf4GCq11y</vt:lpwstr>
  </property>
  <property fmtid="{D5CDD505-2E9C-101B-9397-08002B2CF9AE}" pid="16" name="x1ye=11">
    <vt:lpwstr>kGmj3SYbOTrGT1uyQfZABGILKPfaJzCqfV475oXvP55q0rj0G19XbTAReMGufjWZqpmzrczDFDNiOQPTAeU1WbzBxuGRfxaF4QInPC+eTss6ugxP6yuE6mYv9z/IyBntCuxZCMrlLn5b6VhUHLTxCnNn5yaQcpIl+ePfy11Csvi0dtPnrUhlSX2xW/jPD/md/LMg97lO/3gOCIhd5NErapNfvwc29rW18IHxwTqpati4VMfUiEaGgNYl63Ov/cQ</vt:lpwstr>
  </property>
  <property fmtid="{D5CDD505-2E9C-101B-9397-08002B2CF9AE}" pid="17" name="x1ye=110">
    <vt:lpwstr>2/VsOR0QRn3hY3qyyVqANuDMa4QtVHpAZAYVZXasZftpvSARQcgr4nPJr4fJ56yFS+oj2Lbvctf7Xvnxw0oJBBw+u/j5Jct6egHU+lwbTiwVpnv+tlMoU4GqhpM53xOZBrtZ5F7khoOA5GfODFZYot2Uo8dft7RfTED2HKYhC5bb4IIO/18TQ+oDBX66WiPHktKLnVChl8+2mfwvx+7cXg6So97K6iH15bgF9PFYJA/u7BJovLNfyRggSG6DRBm</vt:lpwstr>
  </property>
  <property fmtid="{D5CDD505-2E9C-101B-9397-08002B2CF9AE}" pid="18" name="x1ye=111">
    <vt:lpwstr>LHhsswavDCOXTW5fPn9rkM0eLXEir7bK4awkA3U8xnb6MAYsxMRVlnTjB6lKL9SaZ29ZkqjtfXLz6gl37FHehqMWobnDBpKG9O1591YVrR5hlz29zFGO5C3pgDc8MNe+2T2P8LRWlL95q+ov1myZt/+wbDqqq5paq6qwiReg+zooxslqLFjakbvj8i8IP5ZyZvV3Va0n0B3bri43sm2nCZ0mkQaNbBBcmvr5tK0zMbWr+uQteGz4fhRNZxlCU98</vt:lpwstr>
  </property>
  <property fmtid="{D5CDD505-2E9C-101B-9397-08002B2CF9AE}" pid="19" name="x1ye=112">
    <vt:lpwstr>pFQJFfg8faQ91TB7jYvFQU2iJT7xkIcxzXw6zSwVXu0uSXktoqZ/hKNir8VXo7pnm9EWFbm7+mWl09MD0c0C4rQAPU1E+uozZM/5uZZbB0SIEicKGdl2Kxt8cJtk29Yc7szD+LkayhCXP70a2L/+0aqg7hXLaFys9VZo6nZakPuSFQyuUk1FOCDOxydkL0oB9bjq543w8xIvvaXx1+DYckZ1v7nyVB2K8WQ/jPy9Hh36Gu2+sU7E9AhFkV3N3UT</vt:lpwstr>
  </property>
  <property fmtid="{D5CDD505-2E9C-101B-9397-08002B2CF9AE}" pid="20" name="x1ye=113">
    <vt:lpwstr>7KyCXF/RrTBv8ACbyU0c2J2dP0BlNkqjyK06ZaHdmi8/OAiemZtXqPEhgtKLwVUw51yDPD+XloKO5ZCR8Rueizbpv2QY2Ku8/juOIQSeTlJ7c0AsV/FSzoYLcTVsewW9k79J316By8oZf5aikbYJu4NecvqZt8TBZtmVPIO1QKjsk2vrtXrPDQ9uZcWVQEHqAGq8QgoyJqVb+t02ECoWEsuTMtPhSNH40nWhvZ2iFNnf1b7U27hNLN9VEhxfhVT</vt:lpwstr>
  </property>
  <property fmtid="{D5CDD505-2E9C-101B-9397-08002B2CF9AE}" pid="21" name="x1ye=114">
    <vt:lpwstr>o6+lpHMUiXfPTtbcbZNBWca23rsn7Np9BsoqGrlvtQ6Maxsu3IuN1FBHaZeTt8S3t7iGorgS65N9SDuzg9eDjNS+OAkI0LNBby8PMMd86e/RBzYrXj2YHRg58d/FrcgzmwuZbKUD3iBsIuwY15FCuniO/kbdX7Bavub9vY4A08FVlnjWk+7nqRDRSE2oTa4sA2wca/WiOMvFBadmCvA9HSYgeyuygQdf39NY8GlTfKCqWkOhTt/32IU1mfufBuT</vt:lpwstr>
  </property>
  <property fmtid="{D5CDD505-2E9C-101B-9397-08002B2CF9AE}" pid="22" name="x1ye=115">
    <vt:lpwstr>FNkQAl6pPVw9od99xlsZPbLa/viGky35AhKjgQGHFgTuLDL+LBF/NTRi4XLwJM6dhgZSxyyT1LLKdNYUvMIrnxjwETpSl/zIq2S3he9f5V5AWdiDHGpPJlUEUZgfqDfA07hcWqTGdjt9RGmeI81sYFkJie17OyiZbR68HPUQ7QlohHdLZ2hyctNw4C97y1+tp5jz5jR7uxyoM6M4awgGGzldsbWp69OCDmdqXf6TBnKuZjeep7+O2FSkF6QI1lb</vt:lpwstr>
  </property>
  <property fmtid="{D5CDD505-2E9C-101B-9397-08002B2CF9AE}" pid="23" name="x1ye=116">
    <vt:lpwstr>w/FU9QIzftZGE9dO5D+5bcDFPFKp+mYMGXWH2K+G9E0D7grHDPFLMJ9pFN48P0sNuyFckGsw/k6ph19JltqHuByuIvb9qT+B+vdbiuci5fb7E/ITDCE57XzYJKv2nfbJ7UK/c8m/MK1yKZY+3KX77Ya4AJP1ZvSB6G4WfzlQHqz2Seby9n8SaFvNVJz5w3HYmA0Rg1+Y/twz5xmpIF3vvzCRTXng1ruWvAuUaPw75I+bCMvsfm3LCPDYaw6WugH</vt:lpwstr>
  </property>
  <property fmtid="{D5CDD505-2E9C-101B-9397-08002B2CF9AE}" pid="24" name="x1ye=117">
    <vt:lpwstr>mgnVBV41YueH5PWDhhBiHQquZv0akNZUjhlzQxbT7vrRnmF6BfpWQgxy8kzuRVRQ5xwcq2AjQtNaUZk2J9F8Mh30+L/oX4dEU99Cwg7a6ZheRS+/afrIK33o88D4e97FL8bMfb+h1Oz9oLzDujHHtVyi1ZwHryMzLF4KDU4m0alZVz9Ndifk7VkZ559khKnK9BKl8BQxBFKSO7x07TvcyeiHHrDn/Wmx8aPO5HzKzHkPiwT2G0EwyohqOfQo2i7</vt:lpwstr>
  </property>
  <property fmtid="{D5CDD505-2E9C-101B-9397-08002B2CF9AE}" pid="25" name="x1ye=118">
    <vt:lpwstr>+ERSFz22jsx+zsAsLaZLoFfs7jfNTcs0nkPf2qcGHxa3hEjSD4yqfcLipN5uBrldxZuvAj5ssr7FlD2r8azznWjCdLxjOGSIojCoXcdVIJ9fgBZgXFwztlUnLK9ZWTRwhDl91lkcoy0+tENI2qNHqOaG3q7Uj+abTVJgEGgHHaPn9VVlwhOKwLMLxnjZkgJ0DrhRqNDDLXwT7Q4rOWOqkUii+VT9kIORm4ay+dC/itMGzkPOxWORE+m7l4fAfI7</vt:lpwstr>
  </property>
  <property fmtid="{D5CDD505-2E9C-101B-9397-08002B2CF9AE}" pid="26" name="x1ye=119">
    <vt:lpwstr>b4w9dCwkv1eNeNMA9h4ZjygdaR2gqXTifKYsIAzlRB3NtnVFVdw57XtHP6mqmDQbnuIV78wslDbnU05cJv1eJ3q2HdKsHYPDedgWpXURBHwa6JK/EfClQpSEN/GyJTh0/IBX2t7tffZGSR7pe+cYUCR3t49+rJ8e2jQlWArntln4FoNaqyV7c22Gx5bqwD6BKtO6KdmtQkK3C3LzMeXeokP+uT0M8RCyuQ7XWvP1ZmEZodWxkpBZOVBpJ0894C8</vt:lpwstr>
  </property>
  <property fmtid="{D5CDD505-2E9C-101B-9397-08002B2CF9AE}" pid="27" name="x1ye=12">
    <vt:lpwstr>KJDvctbud9mLsbCrifjRAqeBtZSvGp0SlwdPfsvY8NgAgLLObxVUsh4dzrGliF9d+zK6+y2ehB+J/gIHu+yHITB7p2fZAZqGdyPst1Fk95dPfxy4eZhXaDur0aEs/BGgEUxdQbVDBfpWCqtOXJ+iAFOlHNKWnRB1OIvQsmuj/Z74Bj+HT0ETdeNlAAHiLeOpW0tHwDsTnzhIbaCaTwHNdVoIz7Rd5TPxXRhhcxPgrxwosb69i97jHN3KYWmE95y</vt:lpwstr>
  </property>
  <property fmtid="{D5CDD505-2E9C-101B-9397-08002B2CF9AE}" pid="28" name="x1ye=120">
    <vt:lpwstr>D/5m2V0xlz4JNsa3ic8JonNaR1fErpIrogUUX1mffZaTBbD2RByq9VHT4He/EZxw70C5Ipto4NHCZXFrO2YGrGk9pp0aiP1WTdWXTaZeSv/BTL/oTc+7LeEXu5oPprHC3/nzepqFCKLafc3d46T7eQcuun1NVt9so3iJcJVMYpljh6eNiOtSatc70aqPwdBe0gG8NrCr/M1twVL3KTCGlgINMTPxiimMStQECERk+UPqHEt7E8kIzUUtjgCkyBx</vt:lpwstr>
  </property>
  <property fmtid="{D5CDD505-2E9C-101B-9397-08002B2CF9AE}" pid="29" name="x1ye=121">
    <vt:lpwstr>SxsccvuvPWdwcpylDaO2hPMCqJ9vTsFT0fGEe1vt6rVV/YVbBKBvBHW76HeOEgNT3NMFBl2lgGVNHozjskaXqIKaYkn8V2ddiAXhJDfFMYs35UJufJeaXlp+C4LuOLKdFVmfYZsTmkIhyT5HRGPFAR4hnJlghMcIPeoXA+/BQEYUUwwgLlPV8y6C8PMZZMgmuMWXYpHTKaunEjroCst7llTvu4m9WAMXwZfI0G2kZOdGgS9xo9aMlHw48/gSC+k</vt:lpwstr>
  </property>
  <property fmtid="{D5CDD505-2E9C-101B-9397-08002B2CF9AE}" pid="30" name="x1ye=122">
    <vt:lpwstr>nI10SWzU33iOaXrQiGD5fYPbXwn/JjKcJKEnAWFBkFGbNK+sF8L0JjiO4oVNrvgIQ3+89v3SRrVtddr34+briqMQWIH4jF2xzUDwIIqau71tPcsaXG6HH+yiF6RdsaX4MMjwkwuZWBIFBGFlzVkqWVOCmJfr8moLdfq+mJuIVqBeh2atOPUCw2CU9SVe4Ostg1FQfn5cVayzi/Ix5TFtNVCacSlv1B9VzqnkyFrm5QQGVmxZTevPSDcG2hGSbkd</vt:lpwstr>
  </property>
  <property fmtid="{D5CDD505-2E9C-101B-9397-08002B2CF9AE}" pid="31" name="x1ye=123">
    <vt:lpwstr>5W430OsbEQnDPk3x8EdEFYRgVoAkUQSOiOXvgPqW3F1AKaT4JfK95KF1bdRbQFh5Td+UK/HIPaDtknlO+rvx7If0Hdv3iqdyK1+89gpDkywaztEpuPuUz6zcgPVT0hRkZKdoPc4YpuzLMWrUBcTLPv6D4OigAxYnXLz+AfITnV9AtRhY0Fs6Q2ZT189tY03Q1RVhib+YZXuI5IbXdu9tokPJTSpoHNCI/UnAGoXzVK8aoBmN8KMkiZiA4ziuosv</vt:lpwstr>
  </property>
  <property fmtid="{D5CDD505-2E9C-101B-9397-08002B2CF9AE}" pid="32" name="x1ye=124">
    <vt:lpwstr>nEtacEeaHyYMBJ63E1ZBurKROVzx3ShxbC8D/bAgGWwRlPpw4v1tw0IoMhvZhY+coxrw6UyoFvMVgauw1bSlKrH8yA2WjFQ9tUwiSk4tOFTsE9mBDIsqMLD9iCn0tSs5zCbG49tCNFc//c0t73F+rJ6YZyWtZUfbb9CQCI9EnYZUZXG354OspCzCwpUgsUDvmyVERBqTmCKJD+lGt0i9Huiu4swtMzbl6MNhGryZkXysM+a3I21JvNps565V3Pn</vt:lpwstr>
  </property>
  <property fmtid="{D5CDD505-2E9C-101B-9397-08002B2CF9AE}" pid="33" name="x1ye=125">
    <vt:lpwstr>92+wOrM79hOinjLbeuAHU6d5IlaYd467EeSN5GyYhHRqOP//9+w8nsUheeHsAAA==</vt:lpwstr>
  </property>
  <property fmtid="{D5CDD505-2E9C-101B-9397-08002B2CF9AE}" pid="34" name="x1ye=13">
    <vt:lpwstr>MH6l9hNpMuVEq+8q66e6j5jukAU8Qk3yiSXF1BMRIGDvEDjN05iETMCCssbQwWoJNlzkfQt4q81PEn0Q+QzJc5NkK+e6iRn5UbIb2fRF4u4J+6nibtHLLqjwUJNI1IVTosesmRtrQfwFJ8MCOLD/u41/P8jqSO1bsN1ozGGlgLcjohXC/7n3HM3fsrCCggRA1IEvR4xyDYC+vX8SnMQpEGecNW0h1HF1KamcJyE+KJ3aZ9omTp3LZLrRm5B9F93</vt:lpwstr>
  </property>
  <property fmtid="{D5CDD505-2E9C-101B-9397-08002B2CF9AE}" pid="35" name="x1ye=14">
    <vt:lpwstr>PrD4vgvGYAB1r16NFJOciWHWM4AiE4bzPLQJwvYqBzXAK2rOSIGpSiP13+qNx29cA4wHojVn8C0mcojvw+yB4tXm1VSMZKeWxrLNk2wtzdgSoGd9cKbwkYe8EFwyCnM41sg+ZXnICQYuCP1tVf0Mz6q/iKH644XKUwt5SEamqUOwcyBS0/bO85/e/64SQOuoE5Zvi5XxdZaFEc70IwKH/dXb+nMwB4e0qovZKRrUB4bi56FoQZjZwdbUTATIhqb</vt:lpwstr>
  </property>
  <property fmtid="{D5CDD505-2E9C-101B-9397-08002B2CF9AE}" pid="36" name="x1ye=15">
    <vt:lpwstr>y01hdymcN9Isqk9qoc9FRYjBfiapbqYepWx1kyh9AfRpRnBjf734kdLR6X+MC+1tQQUKCz//rRGGnY6QUWZzlviOX8YQve1BH3LLS2S/hcZ1RncIJ+rZZ/0hDmsHgGqm8J2U/9Ugv8O9t8zk14tCZ5Y1K/IVHgbr04NNjQavFe8RZ4xWYs0/+2/xwmzu1XVaLLd7IarcbSgOGH52V9OVJfbz+YNsqaRj1iBXBagNCuze/vpkjx+JU2MW3Troe1g</vt:lpwstr>
  </property>
  <property fmtid="{D5CDD505-2E9C-101B-9397-08002B2CF9AE}" pid="37" name="x1ye=16">
    <vt:lpwstr>HcaAXlrdXn265jbfiabST0o2Lt2yyOSEPkrq0+BEWfolaSmkq9gYr7D+CHr+hN1r81IzLPAnKxuQ/Fpyw+n9nUbphp7Wcg+OKXp7nyT3okJjlXEBzN/q9DzAX5Iv2o1FPgmOse0iUKn2YdzDAnQ6x4a8xuTSW/sfDq2gXiI+lOuQDaYq3P0m3N1r456tkGSJ6l3pIDAZmaTmtaQXO7BG0uEkqA9PMl31SVl98k+ND60umxy6wNscqOsEkOfPaQc</vt:lpwstr>
  </property>
  <property fmtid="{D5CDD505-2E9C-101B-9397-08002B2CF9AE}" pid="38" name="x1ye=17">
    <vt:lpwstr>V5sw/QR7C3zYuT1kALnQPhYpusRk/eGZVpPxXQIPLNvSi8Mo2Fe5a6a5zdS4DpTX1RH/nGgr+4k3nd6jc4UzjkG/7Ex7cUjkGO7Zw2FHCxaptjgeHxmtMWAfjFzclKdcXAPUM5rZmzZrDHGmGj9ZBOPz1shIUkNQGuXZ8KdIY2fsL8CmuZuacP8WFq7KchHvaWFrog6BW4PLXjHy72TeSCfGpsH6nJfKRrvKqAd3P6vrZQv3dhF9hU0HDbbGlL9</vt:lpwstr>
  </property>
  <property fmtid="{D5CDD505-2E9C-101B-9397-08002B2CF9AE}" pid="39" name="x1ye=18">
    <vt:lpwstr>7Ib5eSUBlwa2YHrO/OSgLg/ss6X9+fpf/pHGdKryFbI+bR/MRXeIgST0UU1xQVDTLh7Y/7Y+u1JrIL7aaI2MOx+yT97DZWGv2WNioiGfNSBOhyWSf2r29Ug7qJIYddkaZbt15A9PdHO9ad0b1M9BwECqGKLj5q2Ng+nERtIPR5YUHU0UFdEsRvtXSOdzfD76jdqDzPm8roIfEHSn2IupVDjAEh96LsCOOtfWpEGoZ7wlBOOU7mZRxN5gLT7sOG1</vt:lpwstr>
  </property>
  <property fmtid="{D5CDD505-2E9C-101B-9397-08002B2CF9AE}" pid="40" name="x1ye=19">
    <vt:lpwstr>a3SdIxwRCvtc2guhjZJlYUjDbxVy3yxqzlpYJ6geAO10iaR5UV3TtnasCfPUnEH2iMj5jMAt9esXJmYqgGBF623/A2MHjdQD5TgoRLVdYS9siQWLbQ3CTIaQV1Q8cFd1vTLQnJaYb/iIMNQAemRC5SnmQE05prxEJzVj3jP/kJzAHVhGDPn/NyO37BNEwme6EFO0QPwXA0E0lNE2kr1b6ijHFjVyCCqyVbzjI7w/KZwIWR/e7UdZ6YPwR+ZiUVO</vt:lpwstr>
  </property>
  <property fmtid="{D5CDD505-2E9C-101B-9397-08002B2CF9AE}" pid="41" name="x1ye=2">
    <vt:lpwstr>pFt0YEvZOW+Yk9OfRZwynNCrRlQC4XgfaGz+nbcRh7eOLhJPGUQn+6qag1Yj0/+dLhmtWj1qnrdZp4ikSJwZWHLYYxgFdonWb+7h9beNn5JbzlXvcN8LkBiOaKRc9iHQfUK6JCH0CnbgL6ppz8hNoW4naRdI6t7r1PbFnc6emrhziw5KiaosbTLnChyQU0+kyyyAIB7QH0w4vr2qnaWoeW1AdejCS3IRbynURC/6ro1RsmQj+3NnaAjSgZ+/0AU</vt:lpwstr>
  </property>
  <property fmtid="{D5CDD505-2E9C-101B-9397-08002B2CF9AE}" pid="42" name="x1ye=20">
    <vt:lpwstr>ZKb7+1s6z9rx/JZoRTNzUNiyp8+TpMQ7y3f4Mzbrnt9J+dD0YH0ZxjBU06fQZzM88+XO8cllYytzRg0M4Ufpz5zEseC1y0huMYFfvk83Zo6jXc3L2u8UvGyURaWuwYWDcvUWXHqKfKk1ZQYb7h36ClhuYuFUI0myVqw30CgEcAY9iAi/FOvvCbcCssgV649DcNT8Bbj7X2eXmhCa8PF8vRSyId6rqdkHqc6lhHfDSkSdwzBS3VgHqcwW45eCb08</vt:lpwstr>
  </property>
  <property fmtid="{D5CDD505-2E9C-101B-9397-08002B2CF9AE}" pid="43" name="x1ye=21">
    <vt:lpwstr>exAvjoIpjAO65lSLzl6wUno/5tVH52dVgeGkLrYTeuOJFwUFVPTNGIWp9RipRHeogPpoS74ZpNpMPY2LFJ9Mvr1GhEv54TlEBW9f3eukNQH3dgB/Ac/14kJl30BHBeZ3lMt2+0UrvOF4yCXSCW9sanyjL0JpA2on8+W43dq2r+JTNnYSpYu86/c1JHUmRpf8WZGdOUK0S1cPEYh3eSE//2tcIZs9A/3avJVvkvKkpTE8wP8Kz/qAnW3Nle0rmJ1</vt:lpwstr>
  </property>
  <property fmtid="{D5CDD505-2E9C-101B-9397-08002B2CF9AE}" pid="44" name="x1ye=22">
    <vt:lpwstr>NDwpkIZPhMYQ/HlZbu8mx/NjaTgpjCzB8c36PuoMp3O6DR7tw8yOkmxIeuIfKL5PSnELWo3Ek4IwBKBWJsE8K2vNpeCz6iA5OTOEG+YfYcNb+NS9jMs4yptQigBq2uLb7TxPbvF1w+pPPpb1Dg9k/Fed5jVwNIE/ix6F2GKo5AiGT6QXwPdFHcO+PYXAylN4jBeL3n2lBCqkrupKhjv85pzSGDZEoeolMtWAg7u6Fikjs7h5IdxyVx2T7Zg/FtO</vt:lpwstr>
  </property>
  <property fmtid="{D5CDD505-2E9C-101B-9397-08002B2CF9AE}" pid="45" name="x1ye=23">
    <vt:lpwstr>K7vGh0hBnDObsMBkIdajXQqAjHfpxpaSZXAxjIERZfYfsJ5zsQAFizX7jpujKlRY3HmrBpaA9dFvW5FLUSH6tNYi6v5Xlmft3N9KAT2W0eaniEzczWJcmDsqkJ35X5yCRMfwMyoGAU70wYq553VioKqLVxPT8GB1zRWvIzly0sHR0rFtfP9cqufuJ0Jba98m9r4TMzxqZlQyE/nlewD7ZSc0JKfhvA6QhhkzBFP11la2LyfG5MVWbPH2JK0RIjx</vt:lpwstr>
  </property>
  <property fmtid="{D5CDD505-2E9C-101B-9397-08002B2CF9AE}" pid="46" name="x1ye=24">
    <vt:lpwstr>pdSViSS2diAnnL3luJWWyhNsDzHHnRCdvlpzPOnjeRqJxO9tPOPFJOj7z/GvYvod7V/bmOHCFNstirVNcgrWRVKFj1d0wN/nLMw7UHJ02MF5vlzouoS1+ziHHCCCyI0xWz/1ATBnOmI+oAf6WwaOGNBYEOjxk8dBugEbcvcunNoNqjKSit6MmjbisgT4RG4a10Evo6QLWc8cav2jKMW2G+dgGAFwgu7Vm/8OxsBrFM7OQR6U+a3T1wLZfRNPW8d</vt:lpwstr>
  </property>
  <property fmtid="{D5CDD505-2E9C-101B-9397-08002B2CF9AE}" pid="47" name="x1ye=25">
    <vt:lpwstr>I3Hqbxa+iXsk8FWKS+E8wNcukRdFUFjqvZg07tACRGNj1ld6YaRVLgu6oc0vm8mJIrQ02Nwfv2myOUNOnT8s6slq7qG2Lre7wZ6hpQZHTO7n2RzzhhXmrujhlgpF1QVp8mKiT2UMKVZWI+GhNIwbbT31sSOyV/zQFAnqjmy7UcfgjD0CSL+67V0Wgpx15OLHJyaRR+lZhsN81vi9mnqDDOspYNwNzoylEMpZfyZtPHEg+wkLVBYgLE+/Pz1nJVr</vt:lpwstr>
  </property>
  <property fmtid="{D5CDD505-2E9C-101B-9397-08002B2CF9AE}" pid="48" name="x1ye=26">
    <vt:lpwstr>ka8kM0tiBBz5lOxxRYv6JVqamZdMF3brkCwPuJ6AvZnBodOQHuXvOAJVR9jUT6eSiHcKwLAVuK06f/lgBICeYU9orYksSw5Fne7UJwwzYp3Dpy9rYegjiLV56rtGAN4yAkHk45iWnBkAKlt5vFfgV45ZDxdwknBlenU1EqzKbYJ6ayk//5/KJwHYclg7jQDm8xJ7SSzbBOWzXbuuRJUoe491IELzHcjW3x/JMywhoppL2l9+7GER7RnpgteXTRl</vt:lpwstr>
  </property>
  <property fmtid="{D5CDD505-2E9C-101B-9397-08002B2CF9AE}" pid="49" name="x1ye=27">
    <vt:lpwstr>ZTMZE686n5ekBLiXv0e1hCxqlH28V/CsHV87EZ2CH8TDWmgF8g+MXhSfye3hmo6ZMvRn7zaBjTka6i6IcaqaVpI9V8gz6UYw8SeAmYpHJ4Ct30Q/OGh1q5Pbk7RJ8lIJRS7gHBEFxztRxUZT2vHX1/+RdT6c9RTDpmtVnBsUg0zpyRpqUVEhhain6hdZkrKtUh4wbYN1BMTRfasEeo1hSR9B1Yzhy8f2Yfw6kFcvg/LKvouECTznqUnUWclCVZl</vt:lpwstr>
  </property>
  <property fmtid="{D5CDD505-2E9C-101B-9397-08002B2CF9AE}" pid="50" name="x1ye=28">
    <vt:lpwstr>TQpP8cmBYpnlCdR9lwu6xYVjb0sOVk6zXVMGegT+t9LZc2Yk3O5zJPf4xENpMh8WWAxUaPetGYTPVRd5RWAg7YaFdCow7jl7rn6VU7rloZr26Gh0wxgThe+AZUacJ51YURgcsi74U6fgMBlRMUfwbvbECIOO9UjZYt6X368ZT4CkPRuccnH4CHWUW7SH5qRpvzDqglgPUzTnbM6xg+BYtoMULVOUB5jTHcL3tGe9MEud2FLTFHmGdscoqsSumcX</vt:lpwstr>
  </property>
  <property fmtid="{D5CDD505-2E9C-101B-9397-08002B2CF9AE}" pid="51" name="x1ye=29">
    <vt:lpwstr>K10SiCSwsQxrwF3jEgFNEwabHqpBr806hbXiQLTJhPQqKy/JBGrjjWdMf6NKxTrk/F9t5051BQMzTzGCv9ohr1rqrlHTAMTj9v9euWwEC+T1RT4+VXog2h3eQ8luCv9+WbJT4p4rtJA/S4+quWvpcxx89Gx0LiFeIB4T0cM4PbX/sQC1gHSIDVb4h5RSbFYf3mXhPwHsoUygxjKDUaL+REhrVuDvbd03YtjpT4Cr4oOD2SD1bZxwSvEp0RoA+ZE</vt:lpwstr>
  </property>
  <property fmtid="{D5CDD505-2E9C-101B-9397-08002B2CF9AE}" pid="52" name="x1ye=3">
    <vt:lpwstr>1YAL/NqIo+Zo/kIdi0AcIwBSh5BwSvXaKIlXiCNiClvQWFNcnC4WGNxwhJBu72F8sZAMIi1G2JEma1nduZkgCSF/Uh/ee46MHfbVAVkJqDldz983lkY74IbD2n0eqTgCUAsfQVlOvtjiehx64bPpKb5QlHdiZaY4sC326kJEtJiyA4MluUZexHePUW7OsY0ePO7rIlWKMgtkCKvNr6yl3cin/JNZSzXOXIvHTXLPfedhBRqwz1OUM7n6c1rJAbx</vt:lpwstr>
  </property>
  <property fmtid="{D5CDD505-2E9C-101B-9397-08002B2CF9AE}" pid="53" name="x1ye=30">
    <vt:lpwstr>lIjfy8xUAZs+alKHWLT0UQb3bwDGnKqqaV18oNDaCHKgkXyJILn7W4EGed1jFrFTMHUDLGB73ZlUoqk8qNig4NYcxpaCN5+ePYtiYR62YmaXEfOqbVOugzETv46+vF+uQZW+EAee2c6Zr2Qdi4WOJ9y8srkmVknJpbbPymxfmjbB0YLpZGZ5+6R6Gjf69tGNCmmguAGCDw0fwoWvcrziH1m1DRWvzP5YoZmHJjzlxMUStpwsI4FSm4ZWUavf4ub</vt:lpwstr>
  </property>
  <property fmtid="{D5CDD505-2E9C-101B-9397-08002B2CF9AE}" pid="54" name="x1ye=31">
    <vt:lpwstr>UpLg5ntDE208Y/hKjvA8286Els3H2kUml9d3RBofF14HgcXkoPnesmRPr3PJQ6GodYjg+wKbBJOj/JVEZL/RhhUzuNULvikJnMu7Q1y2WdZBnKGbXWCfjPiLI1F5IR81iTVaOi4CCyyheLIk/2X84TettDXmUlPdjezSJr/+yO9WV6vPtmK3Rr+OGoHaucQZKY5DebPLbQLywUnWnEEf7TqHj5CuUBiH8WEMHRXBFnclN3s798jyhPiS/SFvAI1</vt:lpwstr>
  </property>
  <property fmtid="{D5CDD505-2E9C-101B-9397-08002B2CF9AE}" pid="55" name="x1ye=32">
    <vt:lpwstr>5Qxuq4zYFGQEzzvGeLHVpz9vf6w4J7i1M/W6HzCBQwODhIcO0HFVwYkgVJy9bsyZsG6n7H+ZyDFHqqs8tsChiAM/i6ycfCQMddwGBCS9FCqsn+e0Wcj+OcHQDecjyaenKry5nfRL61VDsol5AAdSBnTUihDtdKmV6XA/IjBx7BkYN3dvSn6p/5nXdUvvwPm8RfPx8mlFnm5I4b7tDZp2AHkMCDMWU9Gc5KFeaYwFB6L+Y/4EEQvpTDNwNC0HyxV</vt:lpwstr>
  </property>
  <property fmtid="{D5CDD505-2E9C-101B-9397-08002B2CF9AE}" pid="56" name="x1ye=33">
    <vt:lpwstr>7ergvI195/RvTqqICpQrSYSzCsgJkokhA0pHFKGJirvKsu4YV9eba+d2PY3Wrd/EjkX7/YKjb60LSj3YKbsVF0V8EVMIqojj/Q3R43P0T/v6Afb0cHUhFt5On+SbFudT7O0fsGp42tAVkKHypzzOw+u9nbTBeLmIl+QGaGybj4O7zqXFEeAEcp6AjzpHMzaUZb40dKgbBtRQXR4cqS61/sPAnIrvpeLWSUrV1XiHNktIDVYtTMP0YlAJClgjS6d</vt:lpwstr>
  </property>
  <property fmtid="{D5CDD505-2E9C-101B-9397-08002B2CF9AE}" pid="57" name="x1ye=34">
    <vt:lpwstr>zTgVE0dNmf8OUic87MZH4pl31Xtc5w1jcGJa6lo7t060ejlG9q9tlriu5DTQUIZql+4jvE0JchM9gR9MFlSK7Mu6nsnACBafBtEbSSAjDBZPOv3SlX+z4sV9SRJ5KXZuXZiISxI46uWb7bdNEDp/qsPFVoy3Umai+kHdFRuVlyPumQuPefJhJyhWpTYrJX4W55I/b2hgGeNHSWdF/UNWNzLGigrzhnEgmJqBqrfbB+eBywEm5esv0m8uYs9i7E1</vt:lpwstr>
  </property>
  <property fmtid="{D5CDD505-2E9C-101B-9397-08002B2CF9AE}" pid="58" name="x1ye=35">
    <vt:lpwstr>fUJHBtROlc5bgOl/G+YuH7bRWvABQn92LGrB+nTVVLb6ggxlEW3f2GPkMtfCDoTTfxBhBpPlLDekHOv34gp7oT6BGWyYFXVw9zBiLiiMQWylXO2toa/Jy7I1uMZtfQQJLZ1wnYWfyMFdjmDloIUkxMw8Lnb6PLJAYkwTzTV1qpfyhUbMfi8HGzuaNeyYe7He9qi/e0zOwJhW9UqsN2wmeyrb6RNd5vozw5UtlBxgEddGaKC5WFOTlezVzu6dAEd</vt:lpwstr>
  </property>
  <property fmtid="{D5CDD505-2E9C-101B-9397-08002B2CF9AE}" pid="59" name="x1ye=36">
    <vt:lpwstr>mqdHQbBpxciFO6PUg6xjSCKE2Kz+JjA9L0mvQFo/PE2oVtwQyEh8XetoRZlaqWogCvUS9QPIHU2wz96t22HZ4YQf19zTwePWwR0kZX94Kl89kayF0FHUxcsF1N4PBqea06xucJd/a8zfSqDfSoV9Ro97BxK640L4SqlLgnAGWx4wVrrxupyX7dZCXlpitOTdwm6BQ/kd2Ex1IW2bcWD/ZAX9i0wfKmVsQvroNWXLrSTayBO227qsDuvOYxyMKVV</vt:lpwstr>
  </property>
  <property fmtid="{D5CDD505-2E9C-101B-9397-08002B2CF9AE}" pid="60" name="x1ye=37">
    <vt:lpwstr>1/CnBHtRrzLJ/6R6Zg86rG6YUzq83SL9/WtkUiS0reg17tPfyRsNefkCVvn7e3+efkA4psj5hGRirsnHpfuK90p06fTeFmbivCZZLvxlN5YgCvtPNsMcym+iv5FQek/ddh7+OhX++FdoQjMQLjjNQJDd0wJGZDTlX/oJhU0xxPrFOPd4RiSKaK4+x83cufX0I7FjGxPEP/OmuNJLzmf0l3vwJGXZqSe/uIqlKCDzvNjmigKMESgrKdIsJYnMr5Q</vt:lpwstr>
  </property>
  <property fmtid="{D5CDD505-2E9C-101B-9397-08002B2CF9AE}" pid="61" name="x1ye=38">
    <vt:lpwstr>2tO4ehqwMcMrzmwgEJ5tLp2kD36x5xsCwCCUtEZ7LWQvdp1z6/D7pVBUvvlZiJrW+RHA8CB9VtG41ZVVn63tXg0Jv3CVBawdVqZS5S0i/6Is50SqsCE7AG0Ix4+vVQuqzZn36mc/C3jKt6Amg/eBuP1Xfvk3sr+UmQRaHK6PSf6D2d7/HfuydKlKlMl/6a0W2C6j0zFoGBgwklSfZDWujB3Aassv88R5F/MlIbDCbn3Lft+2EWy59hP1WejAJIg</vt:lpwstr>
  </property>
  <property fmtid="{D5CDD505-2E9C-101B-9397-08002B2CF9AE}" pid="62" name="x1ye=39">
    <vt:lpwstr>ibsrG3UkHQcjaWS9bBEVhVA43j1gyFGFdnhgwlk2VnVdNUwKMKjXaz40OFU2XKEhS1l7zq2CAc2N16OtFXsi3duIgrpj5q9Zo851+8EdzbsEJmEsOk0T6K/o4RsAHHB+20zRfu7C0LBXTj/m9ySs6ttGbHz4DpjWLanPjaztBHptnJEiYe0fECnFM2GK+5hgsfbRE8Jf6vXBxvHFyhqLYWrUQDSBYxrG8+tg45p8qoYFj050FHhlvoFnWZaRRwe</vt:lpwstr>
  </property>
  <property fmtid="{D5CDD505-2E9C-101B-9397-08002B2CF9AE}" pid="63" name="x1ye=4">
    <vt:lpwstr>Ktq6b69oBPjIxZ6+1qX77dtXowKAXiS+N7anvL2NPIbAZfJknjHUol5cSDDjlFDr73/neiLQwHiGzLB2MPQsCoImz+twRel1i3ftLSEXApfpfoc9FTiJDmPxqKAjFaydjFaEJlXKFalaeFs+f8T4MgzvpIS0UPKZvDexSG/0DW3cUQ8NbXaNzqK8HcTclMPt8hCoelH3v2FxPrPLTZdzf+dlTx5fGTO41puyrzSaceaMcW7JdDbz2zfKbYML2IQ</vt:lpwstr>
  </property>
  <property fmtid="{D5CDD505-2E9C-101B-9397-08002B2CF9AE}" pid="64" name="x1ye=40">
    <vt:lpwstr>x20D/aXBmJsVViw2fd6a3nTKh0XOl8KCX0DCQMw9btf3rGSY59g76vOMGWuCYbN761o+yDe42HA10fx47bvPR9R19VlNRU9laEahP7An/jx0mwpDj09z/4tCEOidHnv1WFT21v9ZxI75U8Reg3gSRK6jj/f/e3yFXo82EHnO0Kz94JrGb5novj7FNjyi+KR2BNXIkDkiV1bd9zPGoJfdBvi9GS5NUcwgvnQw7Lpxt6RoZWDbModrkpXNw6LkG8S</vt:lpwstr>
  </property>
  <property fmtid="{D5CDD505-2E9C-101B-9397-08002B2CF9AE}" pid="65" name="x1ye=41">
    <vt:lpwstr>YiuWhyvc9hfmM1qb/QiApN6oOEizaiIXCO8cQjxAWyVTsxHgPKo1/rkYjYVQfGbzwI2FIBvjqlt987TgpsmLvwglpblnIXH3spDRCXXaqNGahADZP3W8/wCrnPHo3YE0USTLvs6/kAUJJMpmT2SNkovmtJUl7HivkGfHvlyJ/+PwmqCBkMqLFzpjbPI3Q7CkKnXIT6MDRxR+Kvymhx++gFrACvPpA7PMPRIBzJN/GhbCiqvatgcaM2AaU2U853U</vt:lpwstr>
  </property>
  <property fmtid="{D5CDD505-2E9C-101B-9397-08002B2CF9AE}" pid="66" name="x1ye=42">
    <vt:lpwstr>yt5uVKiPfGgY2zmSsdijdcPstF92X4+C0/tzqeYxBy++Rs8wLF3AGjihz4nWfiCiwMslrvmk1K7sNgPoC5KSFGvkyvyOeqlDk9mpbEjRxIHjTHGodWD0b+rqxiQyj443mpYE3hLnwt2wBE7SFV+iugph7p9+cyPxw2AJFWEC+kSUsO3j+3UOhj3kLjI9J1uv9/Kclpv+2i/hY3qXJ/DMcLo0hnmN/l2E8impwEqUaiiYvtflxXesd5m0O/YIrrW</vt:lpwstr>
  </property>
  <property fmtid="{D5CDD505-2E9C-101B-9397-08002B2CF9AE}" pid="67" name="x1ye=43">
    <vt:lpwstr>njmWYU9fylNgvUkTmI+Dn/RdM4usHklJVnp1dPT+KnG0jbhm9AVO2bkvZpHKYsC0nMIuC4ad6sDUdWMzuxWpJ5/FjctI1XA44p3HQdFRcrol85y1rz8zfPLhnD9rr/nEsy0iIhlKncc+GJ6ROkfgmKPEv06+aMle85s+uD6WLOO5w6A02FzbrepB4LeXGWMO+te96EC1RMsssXCIOrzbS9+36AqAYUx2Y6j6AqztX6lNF2MnA6HekKNUgxNvyOY</vt:lpwstr>
  </property>
  <property fmtid="{D5CDD505-2E9C-101B-9397-08002B2CF9AE}" pid="68" name="x1ye=44">
    <vt:lpwstr>JfPv2KDq8rfQ9OpqTE9pRjosFeufz6SsF4PeTofEe8lmPXQrMY6H687lf6CZdk27HZdhJvMqun++f8jbJ8zqr15B7Tl/ys+ZyHDTVxDGYK5lpXefHfaXgs7Kpp9f20AFp5dyHe1MYqFqqcNHc94MMvujXtjf1e3VwAQOQh3AVErq8iHvRyODf1AAOCl1vTNe+j2k3VX5nRNTAveipiUDM2LvHtef7Y7Q0Fx9AG0ofwcr1Pury53JTkqWbkn122A</vt:lpwstr>
  </property>
  <property fmtid="{D5CDD505-2E9C-101B-9397-08002B2CF9AE}" pid="69" name="x1ye=45">
    <vt:lpwstr>NKQu+/uyssp68WpaLQrZ/D91ow2saBMciisYHnLYQJiwT7+5koSqvWlgEzoLL+H4lwOZ7RJ/W654rAQHziKqnNk7aWaRxvgVOfSgBragpER6vI4v7W/b6nX9+IUV/IoaeKd+pEyAXDK8jbFeOHJM13PhUoL33iVnpTSnQvPflLXFpXneHDYX/MezJH0DncTcgOviyUiw4/i4VPPanFHmkQSzNWwqD08txQ+BQe8TV+QPr5c8Ty3l9HjGUStvREK</vt:lpwstr>
  </property>
  <property fmtid="{D5CDD505-2E9C-101B-9397-08002B2CF9AE}" pid="70" name="x1ye=46">
    <vt:lpwstr>Y7zQRzPWC+EtbREq2VDOOFQCEqLbrgd+iWI530pw3PTD3pz2UaLtH9NTJEYjC09SpI/tlzbCI2Y/j+70NmhHfZDtNKhl/zPBjZ4g8jlrDKJ6Bc8dfngreZu55zr8fnRmRb5FK0TYskmul3ohGi1abNPpi4yFzBk8GeFrmXN5O9B2484I8lor+F9CPyKzA9/CTXvvTFGTVzWly6FC0W+pnQStMRM2/uFMAXYmH67yfiu1haB7LK3UFNEhW4QN6c1</vt:lpwstr>
  </property>
  <property fmtid="{D5CDD505-2E9C-101B-9397-08002B2CF9AE}" pid="71" name="x1ye=47">
    <vt:lpwstr>QVDbJa0P/9xmvUbAqrHIBZvumNZpUvjOuEyJoKWmioYHJvRBxZfqbqid1BgdmQG0j9yciV+9cAYu/au7p1rYJkCBM9DxvrQkhodhznbinYb/AVhtAfc03LPRh4RGFHxH9DiVQ8chBVpaVIEidy+oqdqwQP8AeCeUjQyrczyQElcbTVNwc0fYHb3n7ESYuxbO3GWAS8OHU8WqnjTjyfni295AX8Ul7lELSxEIekVxoUmpIH+GGfRxowKNU4ENXQW</vt:lpwstr>
  </property>
  <property fmtid="{D5CDD505-2E9C-101B-9397-08002B2CF9AE}" pid="72" name="x1ye=48">
    <vt:lpwstr>oGP//mje+OMa2TIPa1mavP1UKVSCsdgYhqshJ8JIxDlM9Arta2NvxOzOE3FN/3eWblc1sGo13AcC6y3YmtFcNTdh/s1RT2Sbw5Uy/nDF+c75cyK/n3JZviPJJoMIsO8mM53F00THQYyrfDNeQsj8nMfAnozf2Kz8S3f1hOoO1sEoIwh/P1NCLRv3r1Q6Iq5GHKHSktaCQQxDuAXYfsax21shAacXKhLxSW1z3qBWhJlaZH6HqI4LvpnN6i5kVUM</vt:lpwstr>
  </property>
  <property fmtid="{D5CDD505-2E9C-101B-9397-08002B2CF9AE}" pid="73" name="x1ye=49">
    <vt:lpwstr>RxP4Ng9cX/t/feSNMdimIdNg1fmrmxvb7Fxcf6wS4QZrQL+QVE+bvu+byIwx4OU+Kp2zdXbipotFBrv/zdIbBDXpFTOs2lN8BYLIK3ZxYy1z2yyntXryx+4yqAyQkYL2ezFasq3MomukZk0oYKhhiIXKcefk5fpO206DuPU12nZghbWABunrL180rX9tGwYRzCAhfW3I0VUGlR9CyjckRL7/MHkCuJc1OB7PNt3778f+77Te3BatJg5Fk8wPtuk</vt:lpwstr>
  </property>
  <property fmtid="{D5CDD505-2E9C-101B-9397-08002B2CF9AE}" pid="74" name="x1ye=5">
    <vt:lpwstr>GcGQu616kTpbmnH8aeiPTTI2xiWImDV2WqOkdhfvIrwcfamaGXojgxDxEAgA7arXlmaa+b/fBPpv1ahNYnufkOfIVAi1Q3wsaufnN4QDYblWedFyxq9tDBFRlZ+jwzzGZNffuDB+aD6uoD7Fq28rpAvdzWftCfS6Hznv8THOW6VjuuSf/RqlJLIKmaESvs1jKrTb5GtUoTkxwgBnJUPrXCvS+LMOD4RxQKpPNJytJRl59PDo4iQY0TxItHPCOF0</vt:lpwstr>
  </property>
  <property fmtid="{D5CDD505-2E9C-101B-9397-08002B2CF9AE}" pid="75" name="x1ye=50">
    <vt:lpwstr>Ux2ynP/wQPAOngFx0fOBo4FsMxvYb032QHb742ngARocmow8Chdr024HgS8oCAbsg37GVhhYHkenjLklSDLgrsMnrPvDYPidPaq2+4X3XhfXiv92OqIc7ZCZP2xtMvcdtLxezplOEQhVrd/I9Gq9+kgBUiY25tPd0Rh/sbe1ZdFrLeJ+BjSnRmbdILfNbvdlCKvVSrruYUVoKyOYKruGpLTYY/xNZHYu2y3kA+x3bPreMdEXea4zIPxgGYAkvEb</vt:lpwstr>
  </property>
  <property fmtid="{D5CDD505-2E9C-101B-9397-08002B2CF9AE}" pid="76" name="x1ye=51">
    <vt:lpwstr>Myxb366cca+MvF/LSDfHc4XHkwGXYZEeO6aTepZPePFKP6TrNUVY/tvXQyx+pHr77XUy2yoh939izNHwSeJtzXXZX93bZs0vnZ7u0Z7MS0UlEKFSxn6OBsrV1AFyMW9oqVg8X/z1NOXMuWvqXwPMczlvX/Jb/iY7MDHgeZZI2sS6y+F2NTClM5zuV7PAIIW/h7hicrNGN8WIHv1j0jSE7TbQUiddm1/dcOg4ezqjxrAydFhxem2kNmyQwGugwsZ</vt:lpwstr>
  </property>
  <property fmtid="{D5CDD505-2E9C-101B-9397-08002B2CF9AE}" pid="77" name="x1ye=52">
    <vt:lpwstr>MwfgqE/W6d/VsJcPrGd+R3d4irg2LCYotiP8t4j9b5sl9TipVckYDIQ8VcELTtPeuwpi431Qw9A+2qrp4xMe1n5AQ1OugG7xY8P/FAm2jXmamWvbQauK9vYXlKj4oSOulEvQiUnloMJYd+q8LYMlgF70Z1vw2SJroN1tRIHOpSCGt8JfrHhvaVRtfuYkEmp3CawqorJmtoc0ki3TY63Qrxj0kSNxRPayOl/k36JHyaONr3AVtvTkVycfuaS19it</vt:lpwstr>
  </property>
  <property fmtid="{D5CDD505-2E9C-101B-9397-08002B2CF9AE}" pid="78" name="x1ye=53">
    <vt:lpwstr>0It84Al0rdDMrpFOdkr69HEgKmzfXhFdmSYTVX8feadH/6cKkH2q8LGQK1VBQA6Qc8XZHY5X1V1ijxKCnjjlfZ2iwiirQ+0f4sSVGor6K9ZMJNfn8EcTdJwBIUNQJToncF5PRHCwkKc2f8lXmHyRM7U3El/oBf1hi6YW4psfzQxph9oX0gqCoL/6U9FNLhRIWuUoOKAVS0ecUPcNiydsBtWaUcpAIrQdVAUgJHnsM+ALC2e6yy1rkW5a/qZphZn</vt:lpwstr>
  </property>
  <property fmtid="{D5CDD505-2E9C-101B-9397-08002B2CF9AE}" pid="79" name="x1ye=54">
    <vt:lpwstr>p5S9riGGPmdMEB1YLkHN4kAdfZiA7tAfmj6F9Gqls5E8F1+/YAZ0T5M+6wQrpaIuiabcfbgMdJog2WcUX24wasVcmH4ZJSfn6DsCJXzXNe2Tw3WL6A7vbSTihZF8Y55Ec5yzBeuHwx+iJZOX7MFsB0mHC+l03idWHPZaF/Pqfw1MTGhD2XEI+s3jCTIdG2ksvJIMbIfuOA5KcZ5d9vbPcl2dtYzHjVt9iaDgMU2gtR74mzCWc3M+U465qj2NGtc</vt:lpwstr>
  </property>
  <property fmtid="{D5CDD505-2E9C-101B-9397-08002B2CF9AE}" pid="80" name="x1ye=55">
    <vt:lpwstr>/rnbU8WFcv+5SVx6XQwmPFFQvVv4XyDlRVlr/nC7dqxujO9S5Cl47ZojwLOj4XiLyzT6JdGCB/x+DzdQ3cnS9Cmu816ti6hbbfRsSg+diuKHIfpzGnSTMBEqvASWTEDfpEcHwIh5i+mO6f4tUw5dShOWfE6cx3Z06s6BDv8HurjPLDnoYIGEFf3lQ0g+5Nv/IanfnKL7Pjp2a0Wc4QhPLyvs4I6qKvTPmjzr0LfNH9PfIkPp7Isvd+1nJn2+J5d</vt:lpwstr>
  </property>
  <property fmtid="{D5CDD505-2E9C-101B-9397-08002B2CF9AE}" pid="81" name="x1ye=56">
    <vt:lpwstr>OpYdr8uGdFF3PSJdDpEgjefs0+iX8UeQoeThm4PDOXxKV9uRZjta8vBxBFZXkbYmmxbG89+ogQOJ6RGlCfpP6hGotQLQpMckVn099dN+duz/nxqtbh53kUqp+133Sa6tOXNsX009LyodPiCZtnuoJsBJz+jpW0uYwRyHG3ByJU1WodynsBy01x80uwXP/OxOdawRov8auNHduHfpY6XF73igplmmkq5eQUoLS83Fvxkx/DcNxEmz1S+FfhVsBsP</vt:lpwstr>
  </property>
  <property fmtid="{D5CDD505-2E9C-101B-9397-08002B2CF9AE}" pid="82" name="x1ye=57">
    <vt:lpwstr>lE1VydSDICEZRpxUiyMbI7QIPrukIT5k+PkXza/ZVn40yEa194frvhcEwiWTvAZNtHilMB5ofs5voQJQbMpaFgSQpqI4SxE5JpmIW5w+2r4Mr+HfUDarFgAMO8Tuxd3zKmOG3HEYVwYg/TH9v8X1ZfBeCQux0/sw/mcQje99gldHbvV1Ux7FbzWUPEw9oUGURdTyjRX2fZpcejickMMw2RupsJOIZBavtMMbfeOYvMOLeOkQCx+0T2Pcqn+/sSg</vt:lpwstr>
  </property>
  <property fmtid="{D5CDD505-2E9C-101B-9397-08002B2CF9AE}" pid="83" name="x1ye=58">
    <vt:lpwstr>UDbl9d8PO9vnpVbLJlGA6wycCaMz3645YgQjSUtWVwAKMI1yWf7W+ZtnvVQI4avZ91kI2kcVlqCO26/8zawIsyfu8EzuSclF3pTxB/jSDiQvAJPvqprnSun76N234GNUqQfkm+sM/9teFbF5oXKtr4bZGes39JOsMnKIVBsdwu3iYy0w5DgO8q7aVBFlmIAB6MK3cJ7ZtKq/0FmKkKrNb8+dHDNShkeBgCT1Vqar8GKWNp2zYkkjbVIrdCmWqbL</vt:lpwstr>
  </property>
  <property fmtid="{D5CDD505-2E9C-101B-9397-08002B2CF9AE}" pid="84" name="x1ye=59">
    <vt:lpwstr>yqVrrhBrmnpQtptpIBhVIWVpFvXquTzN7tabxX+YtWQb+kO113dhq+2v1mTHt8yd1ilAC7e3gHmX2N/L//uL7zBqOeex6fejJ6u3OOhTI6qX63afF5WwvF3L6uyCA05aSxYj79q8zN/JcE8Y/zOVjj5dSKTdFhefwrYe6ERMKO+WWyGhiynSk+525IOF6vCXz2cvfbNUoupo+MlhsxxSM6WdCm0Vj0/hM3nZ4z40xytRwEqdD5yG+dEWe/VOen0</vt:lpwstr>
  </property>
  <property fmtid="{D5CDD505-2E9C-101B-9397-08002B2CF9AE}" pid="85" name="x1ye=6">
    <vt:lpwstr>br5ZRKFfjjazTwnZ5VLUMKJwt/9+35N1chpc+/7Z7tIAAcz2aSFyit4nQaP4Lgktl+e5YyGaAXQP1K3uwck5Y51kxXQWYefCE8A7JmF6FREJxPcm25L79ltDx8xReUr+J9XJ+0MeFmuJ6/hucEEsJOwTJq6mkNsb9FgP4pP0W2FdSH62a3Iu3JPcLsPX9IlcaLMM4TjZtVtbmSfXjLsIbo0EIklV39hhjcbgH1B2ME3UUiz+R7VOQNi31O5HHkK</vt:lpwstr>
  </property>
  <property fmtid="{D5CDD505-2E9C-101B-9397-08002B2CF9AE}" pid="86" name="x1ye=60">
    <vt:lpwstr>kPbQ4755V/aNumKBFdLh5icAKW0svkcVg93VO29/gqZJbzP23B8ubA2AmowvGtjn6zK3spDTTPLkY0h3zQuYU4pZMRnLB3JJ2XOmgXdYut6Kf3/bjoSH1cEgg7NJKKHwvRx5wr0qHCXwIAQmKKi+SW5zKXZ0UtV+JT2wwbZ/IP65b3NrbHylhubRWGK/DKJVPvnqWa/1aqup0m1K4NIW7zP1jYeilfQrh71vwni5NuxSmR7RNcp9q15PQJT8tv7</vt:lpwstr>
  </property>
  <property fmtid="{D5CDD505-2E9C-101B-9397-08002B2CF9AE}" pid="87" name="x1ye=61">
    <vt:lpwstr>BD3SB9VlVWA735eV46buS6im/5BHYQD9tPiX0870+DjCVxwQWXJNPfWa51KWBD1+jBrHgAEwpBW/IovmvQBy6gQMTa+Q2wm+36MFYzTlenUWI0B+DzDXaW5y5rKFIhJhLDVxbOHwhz2eXAjrXpdExz+Vm/jGCvWq3m2Qs3N8tD1mohFSpb29gEbE2JmjNSHi+Gk6KfjNO/dlE3CAFadBVfn7X4xog1aeRMv7JReVaE3V2xRYejIaL74/mfqjZG9</vt:lpwstr>
  </property>
  <property fmtid="{D5CDD505-2E9C-101B-9397-08002B2CF9AE}" pid="88" name="x1ye=62">
    <vt:lpwstr>675JcnkAShC1RK7mcua3fMAoPERtN+9ob6JllBwH+P7hIPUEvbP63WNoL9g7Tf38XyjCc1KeyDLSRCSqJu6+30hb7HoNjQ0QcbYXCijSXGM2Y+NCn3f+Qx+nvPCiRwO0azh3wzdX93ovzFLMJpcySaoiw4jcEm1WTBFSo070aywOzfByU8AJbd7cFXaXlGk81dBUDn46rnX7yF3mA1sej5PaCDppZA8BAWJqPoMAiJ6c8tHyEUa+eulI8Sa0Zu9</vt:lpwstr>
  </property>
  <property fmtid="{D5CDD505-2E9C-101B-9397-08002B2CF9AE}" pid="89" name="x1ye=63">
    <vt:lpwstr>aVrfUfG9wx99XvL2LEh/NLAOHuA2gzoxEmop/tQf3H4gT9LKARqubrgMoSAdgjk+dPbYZtALlOEasDqXpiKKOpkhAyYOJQU/zBbRwqIT9cCJftrOD6SE1uAd7OgpVAW9Aaa5tSvNaamnIvPZ2o4FDu4ayZxh9yQRRHrpki6plCA+zFLQexgjK3djE9KAwwrNfOk7fzP+kcVmaWXf4Tm8qOdVn8P9cfoY1pRn57N/dqixkn7ZBMfdi20mAgVtl78</vt:lpwstr>
  </property>
  <property fmtid="{D5CDD505-2E9C-101B-9397-08002B2CF9AE}" pid="90" name="x1ye=64">
    <vt:lpwstr>TbnsUihfuW1fMSt4/7DLqcoBE0xUpeHXymbZ37SZCwhb5OLwB3FehfaNMyAYkw0m+8cVENyxf2jPU7KAXGhPQKT9hV4Szj5OUL5XqlwAClg5LLQu2IPKCCrdTPuIXNlfE7ndGN6Lu1EaPBE6nwb4AnpQ9ZAmRaVFikzHhYbha0eJ+8w7lxXwgeu0Fd/jt056VDxGBEmA3FKFudKy2SVNks7eZZyXic/484bYkuBvx606Zzb80fp61z4uxL+S/9d</vt:lpwstr>
  </property>
  <property fmtid="{D5CDD505-2E9C-101B-9397-08002B2CF9AE}" pid="91" name="x1ye=65">
    <vt:lpwstr>jlLtj975t02iNgwzPYYWLbhelrLvuDkKj00ZgN+1QUqIwQtYn6Ec8Iu9/yCQ+Q8IFowNXS77GKpq/qjityl4y7bP1+v2lzlOrBLWAu0esWis/qtsYWtQtKU0R6wfrtrAYJIYfGlb9xAj5w/pviRfvbncvLkpVvzIx1E6nYTeWr1ZdY/N6Rw/D238oNdQA8oEYQlTWRn6C+Adh56cvc5CvR5Y33BBir0Z6olmL31bCES9EwByI7O3AF8+CGVnEX/</vt:lpwstr>
  </property>
  <property fmtid="{D5CDD505-2E9C-101B-9397-08002B2CF9AE}" pid="92" name="x1ye=66">
    <vt:lpwstr>c9LzEWHCKU38vyBDzIzC+M+uF8uUAegNISG8n9K+PzTMdZLLC+hjYLZ8UZCApkDD9M28LbNWHOOsqCfMBhNBVUUAxqHFvgJbb+TyasPnNd0OvWHw4BZwc94mExlFCHnzMBLPP+q+C8tRsFAij6QRQgEKnYgpxzpiMjck5fv9il8ZEMM/PevRLM15U4SMNPUTaGuEt2+IAQJsh8WRh+dNCc5ggpZCw2wUczxjV4vBbFug2BvPxYZqCljj7uoQpnu</vt:lpwstr>
  </property>
  <property fmtid="{D5CDD505-2E9C-101B-9397-08002B2CF9AE}" pid="93" name="x1ye=67">
    <vt:lpwstr>9xyoXHLvwTzHZEPrKYoAjiJvbbn85389ttu/gzIjQRhpDeBW5MHLUgY0NhIQiMeTcALyvHwCBy4DpAHjPUT2W/yKO/r6MhWH+XErbh/4Ltt+PumMGpyLWx7hJrknPoRq6tU656CyxyGm+0L8PBpTS9WgDIANOtdtPIEe6ihzmin3t9AHI/bkNQey9DKxIXDMTaA2RnUbyacLX82zD7ij72rd9l5icLEcKWo9fh016f8CGv5M3/24eO1zCxpAHU3</vt:lpwstr>
  </property>
  <property fmtid="{D5CDD505-2E9C-101B-9397-08002B2CF9AE}" pid="94" name="x1ye=68">
    <vt:lpwstr>rNQ8skERBXxwHJNtKQy9S32WDfx8hbtPfi78DvY7pZZzCxqDevLlGr4tidm+/4YwWFQ6YF9XEnPbVv8GwsJZPS+Vpw4K4KSSZa3Kmmo+Baam4rSz1W/74OIjxwde4kyBSwye2+NrhE4QmlJv9hN5T2k2LWLLs0+hGHm/CqZK4gznm8AIzdznWVQMIW/7G2JcdSdzuF0J11vJufhZvrrhN1nA6CzPrzbSCRxJnJVeGcetoy1GLF4GfibvYZnlrqg</vt:lpwstr>
  </property>
  <property fmtid="{D5CDD505-2E9C-101B-9397-08002B2CF9AE}" pid="95" name="x1ye=69">
    <vt:lpwstr>gA0bDecXUUXG6nT1COvF3B9ZrjZPW5aS2ABTSThRT8caUgJaUjXkW2n+PV0OZ+mpvlaMyz69zIH6wr60YnY/7/rzCj5sUr9GB2QIsYQEHL6cxF/SGkFnOeTuknA14UwrqyNB0iLlCrEK4Y/Zpqel+TmerNEVOXiLF8IDh0VzCwQ9yMHNi+71PuF/TxeZBPhCGgKfCzCeSOrEvTUJFUNycsSpdaAKZr/JSfs+QBTdz5xPFszGJfecRvADNEZ1Wst</vt:lpwstr>
  </property>
  <property fmtid="{D5CDD505-2E9C-101B-9397-08002B2CF9AE}" pid="96" name="x1ye=7">
    <vt:lpwstr>ASNbLuXsFC8o35dUXm0tuLXtTXK76ITUloTh6/aAM2SLdlmVCDl+p135hXe/br0ydk2BYxAo3DV90NooHG2VjvCHv0lEoda7AfqaXonsSpx+8JK039B3vpUyG/YHt3Pb70bUJWVrK1uijg8SELovBlnrcoMr5iz/vAIB1HpK3kSiaO655GpNh6ppCZww01EQ5JAJ0JROXS3vyKMYVKFNzyY2WsLje1EI+5pGXrkVi1yOkQ6rhnM4PwaBE21n+5l</vt:lpwstr>
  </property>
  <property fmtid="{D5CDD505-2E9C-101B-9397-08002B2CF9AE}" pid="97" name="x1ye=70">
    <vt:lpwstr>VnTohoWDRSOQTd79W6RVEMVw6pcPafe1AqWb1+bZWwDur0ZJTFLgLcP9uUwFrK1yzwPiH9oRiOhPEnUF+phkk/kN4YXwMcevkSVvOw9sBUn5+m0dLMUhoUaMh573/g1ktZ4nHzp/7dkPqTmTcNiqbTOqT09Chbvv3QQ+wyuRvLxMCjC8FsUYUYKQ0b9xUeHWEiORpVdLfneIHLgzgIpmhuPgV1KpuQrrA+hU76dT3h6FaW4MZ6QRwlZ37noPfDK</vt:lpwstr>
  </property>
  <property fmtid="{D5CDD505-2E9C-101B-9397-08002B2CF9AE}" pid="98" name="x1ye=71">
    <vt:lpwstr>gxOpGir/voBfVb6YH+DDBFAdW3wRoBOqH3b2XysRNn1oUsTWJa/90/EWe8gFvirJFxM3QDnLdLyfQYs6vFuVaDm+7QnCwPxxDLUoFHK8DXpSJd/w2lSMOvL91ff9QAfqbFEZ4wZkQAT1g6vUdUEn5K8OHtab9q7iqgfxAKv52IHJbOOyLYsxb9bcHBRmYn1yPbPYXTsF5uovBn9z7VVPylPYsoD+J8dSkR57Xp2B/Urr4OYcY3jB2JwV1f5c84a</vt:lpwstr>
  </property>
  <property fmtid="{D5CDD505-2E9C-101B-9397-08002B2CF9AE}" pid="99" name="x1ye=72">
    <vt:lpwstr>dXUbQOXhpr626gX+Q6SXGn3BaNa9ZU1U7+5w+pkbkG7FoW4/ST8BdSt3W7ZajI9pyn0LIJFXrVqMtJ8WN+kzHn9OfWOXfSvmgN0Y0c3oePr96L6XqIRZDPqvFGGsDZqGApdZ5lENQVWVtDjN6MCTMl5bItFvSIMQmAKOGlEDibhVOzSXnL+4g5zZ3+1X66cHvGPtBv3vq4wXgnB/KAZIadSdE6uVh+tE0B0BfhnCOB6TZDp1LMv3uO009qYxYIK</vt:lpwstr>
  </property>
  <property fmtid="{D5CDD505-2E9C-101B-9397-08002B2CF9AE}" pid="100" name="x1ye=73">
    <vt:lpwstr>pFryRqldX5YHQNCoiF5jzijWljPE88ESvLuJ2DC+dku5+Cgo89h0yWM/gVQ+wlnJG1YAtCuguPryb/mqd8tV9oiPXyIMhQmEu1EeDGVKr6BS5hkbK/GYgLc39iDR+It/LrzaghQ0lKxFLlUWGyeewT3MA4fT56YEapEFs9MKIzNW9/jRLr0rTMWoEoUfEjEXY3k9BPpqqeix+nPluzeZ1Ir3aHH7sA4WokeOm8mIZf+qGoJRBC3x9ASzViym+nz</vt:lpwstr>
  </property>
  <property fmtid="{D5CDD505-2E9C-101B-9397-08002B2CF9AE}" pid="101" name="x1ye=74">
    <vt:lpwstr>K/ccCNNJz5LYPQaD4GMwuDvOEty50z69fUsFaX+/akMx2LVGH44298iB9Z3oUg8dTfV8fSw6F+oUs5P3e5IIIosmnwaokHi6GB5TsME4Fa7cdE3XPPjYDrxguwvSVaOQ01NjqDl2AXkLpGzn5gcUcrv01Ywd3Db1+gDQkXYRSdI8vVSs0OPX+2JB0HTxjtcxPVfZYQy3DM4RAXBeYwI34vgo/kBOsWEa/MBnXnmo5pu6N4x8gzvbuE/rwGukq+K</vt:lpwstr>
  </property>
  <property fmtid="{D5CDD505-2E9C-101B-9397-08002B2CF9AE}" pid="102" name="x1ye=75">
    <vt:lpwstr>9y4/kH5wQwTZ6Qja9KwmWEMWbUFeAD0K6FCttDJ1lg+G4f7AQZCY1KH3uG5n8zmsq9FWD8JoPLxFS9YNMxH9wZJcginTEQpnFcpsUydBCMRJHdhnF+s3YCZTUF71iaR/OBwZPcJfFGQ/8INf60KVdwOGSxPMd1HpIaDMdpHlqJws4cUe5sSIHhA9JW/uZ8Cohcpvpm4RWOIxocvU/C8mFzOPP6QIaO1IL90fQHuAKfUfSNTZb3JMfs8vMJCluW+</vt:lpwstr>
  </property>
  <property fmtid="{D5CDD505-2E9C-101B-9397-08002B2CF9AE}" pid="103" name="x1ye=76">
    <vt:lpwstr>cOguYW4nP79wFJSr+w2/SpTXO2rv7UzTixrre+irXS6bPjaIoT61cFymKZ/BVJuWsV+HxJ/1FQ4skIjhgGHrqmggZ0kqsWa9016ruXzXhxbtK2stlang/SgH9zTKdsA33qMm8mJ4oOWo4GhZnb9xMBrCcPisNYu0Q62kyscsByfBONhg9/01WMrFNZBeo4eE/JYqcGECGXngNb9mMAtah2vu3Lzoic9VBfkAOwRA1HgYgnSE5eJTMc4tovbXeNc</vt:lpwstr>
  </property>
  <property fmtid="{D5CDD505-2E9C-101B-9397-08002B2CF9AE}" pid="104" name="x1ye=77">
    <vt:lpwstr>98n0Bj0dYseLRDRoK4kCMzOPap+ZsuV2ornctGMTc7UuAEBHBSclrXw1geaop999sJRj6Fa72xIQY911TC1sUIAV1YiExQXveawYOeyAy7TYNcOWiovT9wAINmPzfwIsayRS8KYvd5YVUbXPy0ab3hloVkNG/p76wIhTclSWfaC1MQbvogixyqizJ9hpYCiEEwfYwn/UkBR5FDfvQ7euqCkOD4630ibEKIc5nUYE5pUCOvQSO2jWl51PCyIcUd/</vt:lpwstr>
  </property>
  <property fmtid="{D5CDD505-2E9C-101B-9397-08002B2CF9AE}" pid="105" name="x1ye=78">
    <vt:lpwstr>sti3faTbVsur0sWIPdIlJ5kwm4FOD0GK7i2+0Vn35x8fzvjJnuHqlJ19fPaYQbngFo+cjUQf/uVqc2EGXkpcwmaxesrJSfnucFJghO9/RI85zC9B6VOFhuqL7eHET44v4kyGdng7VTCCyyg08SzakSx60f/z7+a+rLGLEA1qVYYpok662ZGO/hQ0FYkK7Rb6EiIFPZhQBQBwfeVnyFSol4mFoRgiL0cs3sTqpHj7z6GiXZA+hxlDQPIXA/nmzPv</vt:lpwstr>
  </property>
  <property fmtid="{D5CDD505-2E9C-101B-9397-08002B2CF9AE}" pid="106" name="x1ye=79">
    <vt:lpwstr>hRwH7DeMUtl2stUpU4EwSbxgICjuLKgEffViNg6qkD4TpMd+0mING/tV9FY6LP4UlILsblDtV6INyzEVZu0eeX6+yFxW4NAtlb4hlvYwJ+CD3y0SNhY39Pcu922813IiUx0jTl384cpMawtciKOi+vKb2HGCudCj3ep3Zt3sgg8Nlrgd/KcsBV/PJLisc4jvQsHwrpxE/MxqxEA8zftLHIX9xHJttSYX0pLayDIp0sshAAwpIWZeof64pj6i5KE</vt:lpwstr>
  </property>
  <property fmtid="{D5CDD505-2E9C-101B-9397-08002B2CF9AE}" pid="107" name="x1ye=8">
    <vt:lpwstr>kHWJ/YxPtThScrqrlqWSLsV7zXvLHzgYPrxzE/QlICMA+p+DAY/WtfpU0rthhJoTiQAkHqYYgNItOsRPBnfY/Y7K/CjpgCCl378EcQDrbDldhxYbq/jE5WrhkFyQ3mzj4zjZtwjMn/+SsB8PB0P3oE7dBWsOdJd9FLJrY8rOoDSN9QtWe8e4Jtw1DbbCjjvnHDgZpn4+HZWh/llBFZBqByapT3vi8gW5q/YeSi+Wn0s/0ylpcZLq77XUk3dqp/7</vt:lpwstr>
  </property>
  <property fmtid="{D5CDD505-2E9C-101B-9397-08002B2CF9AE}" pid="108" name="x1ye=80">
    <vt:lpwstr>5jXJUNzUvvwOMkMD0JWXlvn54DRR+qme5i9lo071pfhJ68y8Fo0VMlGwXV3/yj33SRmELc17iDKprMzSCs3ihn86nK2H0KiAFMzIdoram8XTNxcDEQ2MhiksoOX3X7SWBXXdNc44AQUDYdrDk1HpeJDd0LuWT0EMw92y61CM1oCVL2J5nPnvWYzzuVJeVHcf9m0KHTKpJiAwf86z0A7wSOliD7MVV4Kkfab1FbezXXfDAwrHF/ef3NxMBgehglK</vt:lpwstr>
  </property>
  <property fmtid="{D5CDD505-2E9C-101B-9397-08002B2CF9AE}" pid="109" name="x1ye=81">
    <vt:lpwstr>ONpv1ym7ggVoc6ojAHZfQ3Kj4y1dmNNZd4A1NafCvUdtJr+0UHHaNMvr1wNW5X1tnHY+fJhsR35MN9Ua3YypJnMcZgfg0mBxw2W6Kve+OA70vj1krJKQOBDHtQuJZB22i0z7pfDVA8GQPi+tX6DCO7HLGGpysK6W8gYpp9chzAGkI0sGRtrN+P3YeZgF+2WPkVt/ZGLvFXvgvPWktWyFLIgA6Fq/QEE1E3jsTGc2LsRjgLc51xddsH8ZYqmL8ij</vt:lpwstr>
  </property>
  <property fmtid="{D5CDD505-2E9C-101B-9397-08002B2CF9AE}" pid="110" name="x1ye=82">
    <vt:lpwstr>uECkcT54aLjg9ZxNocUgqWBV+L8sqvlk6u7CcUlChEVSwNlvZRxQjOnJMb9bjGBtqJm5aYSWG5BQhuKajYK7ChvWaocY9bb/M+dfIWmte33xysP4ozlgbAnkOXZQh09PdwYLLKJZey3zkP4k/6qbCPoYottsgK/EEWCev6bFUY5cgc2v8uQISnXcU25ZlIjF5uihVDxZHC5C9mggGSgKvKfkMvEc/RPoAqaDpJDyf4Y9psd9ufvpmNX7wG5oqYA</vt:lpwstr>
  </property>
  <property fmtid="{D5CDD505-2E9C-101B-9397-08002B2CF9AE}" pid="111" name="x1ye=83">
    <vt:lpwstr>BS4Xu4eKS2DFVcAibxqUd6iLUUIWIREfy6IwBj9PPPHd4uMCpJV/bHedKUhN9orSxGOjAHcyaLDve/ygnZ9+r7JQnbciRpwjpVC/MHQaCWaantWZQqK5NSg0YvZzyntHWhBrsGmXp6P4mt7YrjSIKtXKpc6rlQVW0h17ZM8CbVS9RiMreKafCxbUR4eERYIp8x2cRfsTaFD4jtytVm2gdiHtA0TiKLMUgOm4uU7uIzstRgxKJmfNPcupW6jEHVt</vt:lpwstr>
  </property>
  <property fmtid="{D5CDD505-2E9C-101B-9397-08002B2CF9AE}" pid="112" name="x1ye=84">
    <vt:lpwstr>2c8oQjGye0vb4PV31WKOpT7yI5Tw4pnHQiLJD7mZUIsmnYsKVIJjyyPsyHeVZ0qflkbSgimkcEVPgTTJ6dOSZ2ZlUkvxnryXnN/2bkXKubyJjep3m2PJ9U5dfd/siVCDWsZb8jtR1Qk2/m7++2xUKn9a355v2lQziuwla63cUCewbZyLBvsOUlhTGisLO8DI8yWoyuSyDN4cv+ujG1Jt+ueo6dhUruax6XLykbUn9K9NHD9CU2RVHBECEN5dqsn</vt:lpwstr>
  </property>
  <property fmtid="{D5CDD505-2E9C-101B-9397-08002B2CF9AE}" pid="113" name="x1ye=85">
    <vt:lpwstr>wRV5baptRAvNFNEvxrhxWrJMKj3EvFSJaOgx2AUO8kvzY2ueh0dTSFTWX3AoExdU9oG2taeQppIzKr/g9u/ZMZI9IIrGoWU0sKEdSpE5JDqCSI+8ozpni4yFHEnr5tNBXZfyyjEsr0mMoSPAYm/kAZ8duVMOVxwsDZkI6ZVQbN7l1kH0IKo0NyMYPz4b5kXvd5LDFA0WukOte3Maj/gwEWP3duYRHSavdNY3+2GrVlAeBB/XRqGMQ4vNXsVj2ey</vt:lpwstr>
  </property>
  <property fmtid="{D5CDD505-2E9C-101B-9397-08002B2CF9AE}" pid="114" name="x1ye=86">
    <vt:lpwstr>Oes6UcF/V0MtvPWUzlrRoqYkYCRyH7jGfs0fykdhRC7rgZLmCwbk02JxpqZlgwLvTmKIwKGM0QhLIeRuVH+ueX5Eo6XbsayzNlWRXKX/0Fni2Yz45a0dfs2cmHYTr+kMUEZSe96Ksf8jPmNKgGage1FrS15xt5QEHU9oyzmNm1au0JExYYIFL/CSbMk8oQFb4IzFKcuNgQqN+/EPUC8YxF+XO3oGbWmzoCBmz+ovGSNNvHI1HOJqw10u9wnbI93</vt:lpwstr>
  </property>
  <property fmtid="{D5CDD505-2E9C-101B-9397-08002B2CF9AE}" pid="115" name="x1ye=87">
    <vt:lpwstr>Xb4nT7cbSOFV0DHzCQycMECCyOkjYMoyIz2U2SdyupI32Nraohcy9xDnIbprrpiRZlBLdPgvEsrVlexP2aJ5zxCBxQEEaKtR6+IKAWBJ1lp9sWirxtMZW4Wuz9S+/PqF+SydmDFJSPtM1DWeO17t3LIVlFiqOFEl1cDRuTlH8cvHQ795qf5QYyoFx7lpf5EJPjT57gDn8sNFipSQFfRkpWngLB6YcGW9AourkSlw7isRftdepH4VhMP/Z3+sq+/</vt:lpwstr>
  </property>
  <property fmtid="{D5CDD505-2E9C-101B-9397-08002B2CF9AE}" pid="116" name="x1ye=88">
    <vt:lpwstr>cz0w5/6ggstDdtTJo2WjkqZfZ+hebJdU63WVQiT2p1b0WfFl6QJ8G8/RG/q8rjQHEjwXhnQhtksxaCd0irnXd1acbemRvc1YF3jznve4/aze11U4pYmtsWtFcLAp68tBGKasjegZrxI52AAhFrdByJRnKcwQGNRiViz9YoQdLrPvppztLXb8u1O5O9VrmsssaPuWVtCCbpctXwCjQlVJK9S4APZrnGZYuBpdAJ1XApHlYSstFAALCk9oUeK5OuW</vt:lpwstr>
  </property>
  <property fmtid="{D5CDD505-2E9C-101B-9397-08002B2CF9AE}" pid="117" name="x1ye=89">
    <vt:lpwstr>mc3eB3j7xB7SPofv92J//2miZ5AEz+Gt52Qg7nhW3G0ZNvQtPsMrZZc0WsrZJ5kPd+e4MfmLwXt4xd9iF6C3ogYWxO82gJT3mwQ0Z/YlgNRUaZjwOMZbxiHqAjf5iiwLfuvpBm/CucH6arVGa2k8Q/7rDfwNdK2lnmSLZtywJRidnbLWc3gwBAqmhdXM0jjxyns/vzA59D/3mrTeHhPih7awR116+OItovrBWgqPl8/Z7rRArfXF4KA/cqlZFWv</vt:lpwstr>
  </property>
  <property fmtid="{D5CDD505-2E9C-101B-9397-08002B2CF9AE}" pid="118" name="x1ye=9">
    <vt:lpwstr>pO5W5SyjfGsTIWR/lxjMjeyKByv7CC1X86tlSMU9h+/me/HiLqSaCKeJTrr0hQ2islDI2zOlDY2vV2Zgxr2jO5hboNz7+1u6NSrAxdTfWvaFfUSinMvQLOBK9imalOosGVzS7NTfZTS3p1obTQt7VZ3AtEUzqpxhOGX04xzX1b7K2PSN6J1mfA1/7O/pRTjDXqAMwJwICqqcYndW5wr1+u90rZBkePWjhjbhSSpm15DUf+HAiYo28T5wYGs/OVq</vt:lpwstr>
  </property>
  <property fmtid="{D5CDD505-2E9C-101B-9397-08002B2CF9AE}" pid="119" name="x1ye=90">
    <vt:lpwstr>XX0J6WRL3aVGlFv6kC0v7MWXUWd/KNXm2VqjiXwrokEpLDQ3PN0nMMv+VzEk/OLEPHcuXSMXw+lj5qAor0ieFoadYcbjFKW6sUXsjUZBzGN0EynvGZrWpcWY/sybXTueEseX8TyuP4eC3JpKQvFKg4xzLKK6+Y7Z6AOnQiWzRAhzOkBgzc5qW1+3lX5xNpP6oqOFzmd4s53KvKbtgB8Oshh1BWEGpoZvane5AxjfWJkzneo5Wkw8KlFmmaywJGJ</vt:lpwstr>
  </property>
  <property fmtid="{D5CDD505-2E9C-101B-9397-08002B2CF9AE}" pid="120" name="x1ye=91">
    <vt:lpwstr>CaWw+LmllDvUIzrrcwoeFFvJBqFj0WzyL9psSPIoWpFTlZZ3r54AOYGAmxK9eHCgblZxD+3jvucjpourcqqJIV7+xbt7QpGYPCzLdZm29zSvnMkQ/1hOeg2/S7Nz3/ZK2xHpB88qX6V3lzUaI2juAOCVXMgOXLVfUa6InbdzBdeoVulKhw1UnvFQQ7tmLH1IOdghSl0PSpUlF593vt1IyN+5dY/SCCiwzUF5nIQH7y+ut4soSdjgljLiLtuVef4</vt:lpwstr>
  </property>
  <property fmtid="{D5CDD505-2E9C-101B-9397-08002B2CF9AE}" pid="121" name="x1ye=92">
    <vt:lpwstr>3sQ8mtfoqyu/Vyv85SyN6tYow5Uwt2Qe4b3ZkJe7sxGwmQXr2/9avWGzGh+npUFKavJ+n29zXF3+AaU6TWqS+JFmUaqlDgUw67pI9i56HfRPXMMQF636Mo6w4qc1xaA6b0nRvffIZm7EzFZJDayeYDWAMv4Fd6EOhHnPe6KO6TxwIr+QyzJ6BK4oPpzeWHbcC9lvBxWpr66vgJ5klJJilQIJbWxwb/xwqG2ib4QAp6Gb/Fh9SUarZC9GSrrMBs9</vt:lpwstr>
  </property>
  <property fmtid="{D5CDD505-2E9C-101B-9397-08002B2CF9AE}" pid="122" name="x1ye=93">
    <vt:lpwstr>oo2f4AC3Ze7BeYEav6KW4/O5+oxqtmDRfD6anYojFdepyay3Lc3Fe3iAe9e3XCvrBKte6boXK8hRMRZx30KrEeFySLMGZH2Jcr9vsDZKgbq2SdMZDTW/nBijAJJT1HhEVCea5GhLfq0sxcG91ndBeXqHio26kPRalcB1cKd/RhlQSV95ZXCo4ANnDjqHcBSRrO3S3ObwDQcXqZf4GDyulSceCyfpoQijlcTi45DehFPV+VI2iCDLkb0BHMnsjGk</vt:lpwstr>
  </property>
  <property fmtid="{D5CDD505-2E9C-101B-9397-08002B2CF9AE}" pid="123" name="x1ye=94">
    <vt:lpwstr>DICeE+LSfKaHuCaw/Du/X6OpuC/q7orcSGsE87YxtBs3ZO822OMhacmc7NCe3WR3LLq0hz3eSu2fBwKRngmCLKp8ZGZ2HWj/OE+i67zGX1oDjm8MP5C0EnPL0f2ZXDD4l5CrsfjblsWJgm5BQySZEPGneKzYoCYwmqCG1KfP6DYxzfUvMUGRFnrk1RxMBK+hOHrB2nQcdez49dTiA8tSUJWQ8ZiEd1PdZL/1jo8xnIlwCvOaGq+72a22MGxvjWP</vt:lpwstr>
  </property>
  <property fmtid="{D5CDD505-2E9C-101B-9397-08002B2CF9AE}" pid="124" name="x1ye=95">
    <vt:lpwstr>J4nlIZfrd+EO5wFZFTgomFz+gC/AjSIlSlb/beQ2FGQH02+PLeUIWt6r4DzaS6gWFeAzP32jKqhbNIVr3kVL75840fJwxM1L4sxfXtPK4kZHrU+zPdYFdEx3kqx/ZW+JdtuZfjF0+/zMs0xhPkwg3O+waDyO818pHkMr8xcSrM3qYyIHLB6ahj/k2uFz/U8IDTwNdDKNmKtnKNoBkCqlPW17cTrkwA18pHkoGL5LfBmhzImyCgE8ih8z3bDgYDX</vt:lpwstr>
  </property>
  <property fmtid="{D5CDD505-2E9C-101B-9397-08002B2CF9AE}" pid="125" name="x1ye=96">
    <vt:lpwstr>yFW27iJJzUUm7v4c6HaFw5AZGwrOmhUcqsTgy8/Ukah58kOnTRns21K4jxaFifVIrClUeMftOGEqW0AuNixqlexQ823muPq5m62thjCC3nTdwve6hPrhNlGm5LoZfCNm+jk2jtj9pBm7iZFJ+JkJtn89kEtO6Z6cNSjM2yBlM+P5i4IlbL7VyHW/EeBxBtdWFnGLK1rt70UepsZx1dJ5xiyHDoPsBriaQc4T4T2hnn16WOq3i4wBl6I1j8RRfne</vt:lpwstr>
  </property>
  <property fmtid="{D5CDD505-2E9C-101B-9397-08002B2CF9AE}" pid="126" name="x1ye=97">
    <vt:lpwstr>nIrj8Z6h+XXte8iaxCeGUVsh1lZuylq+X9WkJPvGIa17qHxNS+0pwBHvalsS0GE43nxxDhdcSUoKxVLMfIPA3M9Fslc968W/vLpzNCQGxjOPPwPtk/HIjbp7GJqKeFp5bOSALRCKZmqoMNRyoyKFLisxmuLSG0/QwAv4ipRJZMsGGHPYtZKfAVnK5KdOUY4nIEgECV7Nywu3dLYDXAF4khAorJnYB08nBL+GtxNACbOGsCOyVD9Z/j7rZp4JM2d</vt:lpwstr>
  </property>
  <property fmtid="{D5CDD505-2E9C-101B-9397-08002B2CF9AE}" pid="127" name="x1ye=98">
    <vt:lpwstr>7krq/KE6bqhN15p1L05i2iF6ealZkiQ8nwdLIol6SgETmlg8OMXF+FKNRjqeSPqwKS9gzV0IpGLceNCKNJfJSkPPpPQfD+j+EqdohpBY9r3Xy4DnVJ3uN52l0NVM5oxNc4ro/5gzoReB1C7J0UjfYjZ3oKzs8Bg/kOQ3HTWICSB3bBVpHPWWh/XHOKZlDnNEhL/07llC866vllA2Lxne19EwFfiTXS46dgE5uR/spiSop9RNUP8GX4or+ef6tzD</vt:lpwstr>
  </property>
  <property fmtid="{D5CDD505-2E9C-101B-9397-08002B2CF9AE}" pid="128" name="x1ye=99">
    <vt:lpwstr>+9GyhZkbNoB4uZ9upY6oMIPAeNe/nUvjIQWigGzACfpbJBGIg70MPz8KMr7anEpRxtb+ZATosQ+9/skeg3yqT2V3kXFkM1lqYfknNZyyeFzC15d0myn9gOyOEmsmkYuEHW465fWUqTZKeF6rutAzOnoe4QID0mJkCAF+b7kVlL8T8l+v/xaWzNIBYf3I72QMeZxYecoMf8LBz/FTnqxbBC0O7ddYZgOGXVaj1V1RI7Yxh76A9X9DxtWBBXRxQas</vt:lpwstr>
  </property>
</Properties>
</file>
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686C" w14:textId="17129A58" w:rsidR="00FF1D3D" w:rsidRPr="00572066" w:rsidRDefault="00D8487D" w:rsidP="00D8487D">
      <w:pPr>
        <w:pStyle w:val="BodyText"/>
        <w:spacing w:after="0"/>
        <w:contextualSpacing/>
        <w:rPr>
          <w:rFonts w:ascii="Lato" w:hAnsi="Lato"/>
          <w:b/>
          <w:color w:val="6C777C"/>
          <w:sz w:val="21"/>
          <w:szCs w:val="21"/>
        </w:rPr>
      </w:pPr>
      <w:r w:rsidRPr="00572066">
        <w:rPr>
          <w:rFonts w:ascii="Lato" w:hAnsi="Lato"/>
          <w:b/>
          <w:color w:val="6C777C"/>
          <w:sz w:val="21"/>
          <w:szCs w:val="21"/>
        </w:rPr>
        <w:t xml:space="preserve">Ashok Kumar Akula </w:t>
      </w:r>
      <w:r w:rsidR="00A91CDC" w:rsidRPr="00572066">
        <w:rPr>
          <w:rFonts w:ascii="Lato" w:hAnsi="Lato"/>
          <w:b/>
          <w:color w:val="6C777C"/>
          <w:sz w:val="21"/>
          <w:szCs w:val="21"/>
        </w:rPr>
        <w:tab/>
      </w:r>
      <w:r w:rsidR="00A91CDC" w:rsidRPr="00572066">
        <w:rPr>
          <w:rFonts w:ascii="Lato" w:hAnsi="Lato"/>
          <w:b/>
          <w:color w:val="6C777C"/>
          <w:sz w:val="21"/>
          <w:szCs w:val="21"/>
        </w:rPr>
        <w:tab/>
      </w:r>
      <w:r w:rsidR="00A91CDC" w:rsidRPr="00572066">
        <w:rPr>
          <w:rFonts w:ascii="Lato" w:hAnsi="Lato"/>
          <w:b/>
          <w:color w:val="6C777C"/>
          <w:sz w:val="21"/>
          <w:szCs w:val="21"/>
        </w:rPr>
        <w:tab/>
      </w:r>
      <w:r w:rsidR="00A91CDC" w:rsidRPr="00572066">
        <w:rPr>
          <w:rFonts w:ascii="Lato" w:hAnsi="Lato"/>
          <w:b/>
          <w:color w:val="6C777C"/>
          <w:sz w:val="21"/>
          <w:szCs w:val="21"/>
        </w:rPr>
        <w:tab/>
      </w:r>
      <w:r w:rsidR="00A91CDC" w:rsidRPr="00572066">
        <w:rPr>
          <w:rFonts w:ascii="Lato" w:hAnsi="Lato"/>
          <w:b/>
          <w:color w:val="6C777C"/>
          <w:sz w:val="21"/>
          <w:szCs w:val="21"/>
        </w:rPr>
        <w:tab/>
      </w:r>
      <w:r w:rsidR="00A91CDC" w:rsidRPr="00572066">
        <w:rPr>
          <w:rFonts w:ascii="Lato" w:hAnsi="Lato"/>
          <w:b/>
          <w:color w:val="6C777C"/>
          <w:sz w:val="21"/>
          <w:szCs w:val="21"/>
        </w:rPr>
        <w:tab/>
      </w:r>
    </w:p>
    <w:p w14:paraId="1F8C4CC5" w14:textId="6E3A4F6B" w:rsidR="00FF1D3D" w:rsidRPr="00572066" w:rsidRDefault="00D0460A" w:rsidP="00D8487D">
      <w:pPr>
        <w:pStyle w:val="BodyText"/>
        <w:spacing w:after="0"/>
        <w:contextualSpacing/>
        <w:rPr>
          <w:rFonts w:ascii="Lato" w:hAnsi="Lato"/>
          <w:bCs/>
          <w:i/>
          <w:iCs/>
          <w:color w:val="6C777C"/>
          <w:sz w:val="21"/>
          <w:szCs w:val="21"/>
        </w:rPr>
      </w:pPr>
      <w:r>
        <w:rPr>
          <w:rFonts w:ascii="Lato" w:hAnsi="Lato"/>
          <w:bCs/>
          <w:i/>
          <w:iCs/>
          <w:color w:val="6C777C"/>
          <w:sz w:val="21"/>
          <w:szCs w:val="21"/>
        </w:rPr>
        <w:t>Technical Lead</w:t>
      </w:r>
      <w:r w:rsidR="00D8487D" w:rsidRPr="00572066">
        <w:rPr>
          <w:rFonts w:ascii="Lato" w:hAnsi="Lato"/>
          <w:bCs/>
          <w:i/>
          <w:iCs/>
          <w:color w:val="6C777C"/>
          <w:sz w:val="21"/>
          <w:szCs w:val="21"/>
        </w:rPr>
        <w:t xml:space="preserve"> </w:t>
      </w:r>
      <w:r w:rsidR="00057D82" w:rsidRPr="00572066">
        <w:rPr>
          <w:rFonts w:ascii="Lato" w:hAnsi="Lato"/>
          <w:bCs/>
          <w:i/>
          <w:iCs/>
          <w:color w:val="6C777C"/>
          <w:sz w:val="21"/>
          <w:szCs w:val="21"/>
        </w:rPr>
        <w:t xml:space="preserve">/ </w:t>
      </w:r>
      <w:r>
        <w:rPr>
          <w:rFonts w:ascii="Lato" w:hAnsi="Lato"/>
          <w:bCs/>
          <w:i/>
          <w:iCs/>
          <w:color w:val="6C777C"/>
          <w:sz w:val="21"/>
          <w:szCs w:val="21"/>
        </w:rPr>
        <w:t>Solutions Architect</w:t>
      </w:r>
    </w:p>
    <w:p w14:paraId="4251D421" w14:textId="69BC0C8C" w:rsidR="000C6AE2" w:rsidRPr="00950E3E" w:rsidRDefault="001244F2" w:rsidP="00D8487D">
      <w:pPr>
        <w:rPr>
          <w:rFonts w:ascii="Lato" w:hAnsi="Lato"/>
          <w:iCs/>
          <w:sz w:val="21"/>
          <w:szCs w:val="21"/>
          <w:lang w:val="fr-FR"/>
        </w:rPr>
      </w:pPr>
      <w:r w:rsidRPr="00572066">
        <w:rPr>
          <w:rFonts w:ascii="Lato" w:hAnsi="Lato"/>
          <w:iCs/>
          <w:sz w:val="21"/>
          <w:szCs w:val="21"/>
        </w:rPr>
        <w:tab/>
      </w:r>
      <w:r w:rsidRPr="00572066">
        <w:rPr>
          <w:rFonts w:ascii="Lato" w:hAnsi="Lato"/>
          <w:iCs/>
          <w:sz w:val="21"/>
          <w:szCs w:val="21"/>
        </w:rPr>
        <w:tab/>
      </w:r>
      <w:r w:rsidRPr="00572066">
        <w:rPr>
          <w:rFonts w:ascii="Lato" w:hAnsi="Lato"/>
          <w:iCs/>
          <w:sz w:val="21"/>
          <w:szCs w:val="21"/>
        </w:rPr>
        <w:tab/>
      </w:r>
      <w:r w:rsidRPr="00572066">
        <w:rPr>
          <w:rFonts w:ascii="Lato" w:hAnsi="Lato"/>
          <w:iCs/>
          <w:sz w:val="21"/>
          <w:szCs w:val="21"/>
        </w:rPr>
        <w:tab/>
      </w:r>
      <w:r w:rsidRPr="00572066">
        <w:rPr>
          <w:rFonts w:ascii="Lato" w:hAnsi="Lato"/>
          <w:iCs/>
          <w:sz w:val="21"/>
          <w:szCs w:val="21"/>
        </w:rPr>
        <w:tab/>
      </w:r>
      <w:r w:rsidRPr="00572066">
        <w:rPr>
          <w:rFonts w:ascii="Lato" w:hAnsi="Lato"/>
          <w:iCs/>
          <w:sz w:val="21"/>
          <w:szCs w:val="21"/>
        </w:rPr>
        <w:tab/>
      </w:r>
      <w:r w:rsidR="00DA7AC1" w:rsidRPr="00572066">
        <w:rPr>
          <w:rFonts w:ascii="Lato" w:hAnsi="Lato"/>
          <w:iCs/>
          <w:sz w:val="21"/>
          <w:szCs w:val="21"/>
        </w:rPr>
        <w:t xml:space="preserve">  </w:t>
      </w:r>
      <w:r w:rsidR="00C57834" w:rsidRPr="00572066">
        <w:rPr>
          <w:rFonts w:ascii="Lato" w:hAnsi="Lato"/>
          <w:iCs/>
          <w:sz w:val="21"/>
          <w:szCs w:val="21"/>
        </w:rPr>
        <w:t xml:space="preserve">                      </w:t>
      </w:r>
      <w:proofErr w:type="gramStart"/>
      <w:r w:rsidR="001526AF" w:rsidRPr="00950E3E">
        <w:rPr>
          <w:rFonts w:ascii="Lato" w:hAnsi="Lato"/>
          <w:iCs/>
          <w:sz w:val="21"/>
          <w:szCs w:val="21"/>
          <w:lang w:val="fr-FR"/>
        </w:rPr>
        <w:t>Ema</w:t>
      </w:r>
      <w:r w:rsidR="00D0460A" w:rsidRPr="00950E3E">
        <w:rPr>
          <w:rFonts w:ascii="Lato" w:hAnsi="Lato"/>
          <w:iCs/>
          <w:sz w:val="21"/>
          <w:szCs w:val="21"/>
          <w:lang w:val="fr-FR"/>
        </w:rPr>
        <w:t>il</w:t>
      </w:r>
      <w:proofErr w:type="gramEnd"/>
      <w:r w:rsidR="00D0460A" w:rsidRPr="00950E3E">
        <w:rPr>
          <w:rFonts w:ascii="Lato" w:hAnsi="Lato"/>
          <w:iCs/>
          <w:sz w:val="21"/>
          <w:szCs w:val="21"/>
          <w:lang w:val="fr-FR"/>
        </w:rPr>
        <w:t> :</w:t>
      </w:r>
      <w:r w:rsidRPr="00950E3E">
        <w:rPr>
          <w:rFonts w:ascii="Lato" w:hAnsi="Lato"/>
          <w:iCs/>
          <w:sz w:val="21"/>
          <w:szCs w:val="21"/>
          <w:lang w:val="fr-FR"/>
        </w:rPr>
        <w:t xml:space="preserve"> ashokkumarakula@gmail.com</w:t>
      </w:r>
    </w:p>
    <w:p w14:paraId="019620F2" w14:textId="3E792FDB" w:rsidR="00FF6656" w:rsidRPr="00572066" w:rsidRDefault="00A91CDC" w:rsidP="00D8487D">
      <w:pPr>
        <w:rPr>
          <w:rFonts w:ascii="Lato" w:hAnsi="Lato"/>
          <w:i/>
          <w:sz w:val="21"/>
          <w:szCs w:val="21"/>
          <w:lang w:val="fr-FR"/>
        </w:rPr>
      </w:pPr>
      <w:r w:rsidRPr="00950E3E">
        <w:rPr>
          <w:rFonts w:ascii="Lato" w:hAnsi="Lato"/>
          <w:i/>
          <w:sz w:val="21"/>
          <w:szCs w:val="21"/>
          <w:lang w:val="fr-FR"/>
        </w:rPr>
        <w:tab/>
      </w:r>
      <w:r w:rsidRPr="00950E3E">
        <w:rPr>
          <w:rFonts w:ascii="Lato" w:hAnsi="Lato"/>
          <w:i/>
          <w:sz w:val="21"/>
          <w:szCs w:val="21"/>
          <w:lang w:val="fr-FR"/>
        </w:rPr>
        <w:tab/>
      </w:r>
      <w:r w:rsidRPr="00950E3E">
        <w:rPr>
          <w:rFonts w:ascii="Lato" w:hAnsi="Lato"/>
          <w:i/>
          <w:sz w:val="21"/>
          <w:szCs w:val="21"/>
          <w:lang w:val="fr-FR"/>
        </w:rPr>
        <w:tab/>
      </w:r>
      <w:r w:rsidRPr="00950E3E">
        <w:rPr>
          <w:rFonts w:ascii="Lato" w:hAnsi="Lato"/>
          <w:i/>
          <w:sz w:val="21"/>
          <w:szCs w:val="21"/>
          <w:lang w:val="fr-FR"/>
        </w:rPr>
        <w:tab/>
      </w:r>
      <w:r w:rsidRPr="00950E3E">
        <w:rPr>
          <w:rFonts w:ascii="Lato" w:hAnsi="Lato"/>
          <w:i/>
          <w:sz w:val="21"/>
          <w:szCs w:val="21"/>
          <w:lang w:val="fr-FR"/>
        </w:rPr>
        <w:tab/>
      </w:r>
      <w:r w:rsidRPr="00950E3E">
        <w:rPr>
          <w:rFonts w:ascii="Lato" w:hAnsi="Lato"/>
          <w:i/>
          <w:sz w:val="21"/>
          <w:szCs w:val="21"/>
          <w:lang w:val="fr-FR"/>
        </w:rPr>
        <w:tab/>
      </w:r>
      <w:r w:rsidR="00DA7AC1" w:rsidRPr="00950E3E">
        <w:rPr>
          <w:rFonts w:ascii="Lato" w:hAnsi="Lato"/>
          <w:i/>
          <w:sz w:val="21"/>
          <w:szCs w:val="21"/>
          <w:lang w:val="fr-FR"/>
        </w:rPr>
        <w:t xml:space="preserve">  </w:t>
      </w:r>
      <w:r w:rsidR="00C57834" w:rsidRPr="00950E3E">
        <w:rPr>
          <w:rFonts w:ascii="Lato" w:hAnsi="Lato"/>
          <w:i/>
          <w:sz w:val="21"/>
          <w:szCs w:val="21"/>
          <w:lang w:val="fr-FR"/>
        </w:rPr>
        <w:t xml:space="preserve">                        </w:t>
      </w:r>
      <w:r w:rsidR="00855FA1" w:rsidRPr="00572066">
        <w:rPr>
          <w:rFonts w:ascii="Lato" w:hAnsi="Lato"/>
          <w:i/>
          <w:sz w:val="21"/>
          <w:szCs w:val="21"/>
          <w:lang w:val="fr-FR"/>
        </w:rPr>
        <w:t>Mobile :</w:t>
      </w:r>
      <w:r w:rsidRPr="00572066">
        <w:rPr>
          <w:rFonts w:ascii="Lato" w:hAnsi="Lato"/>
          <w:i/>
          <w:sz w:val="21"/>
          <w:szCs w:val="21"/>
          <w:lang w:val="fr-FR"/>
        </w:rPr>
        <w:t xml:space="preserve"> +</w:t>
      </w:r>
      <w:r w:rsidR="005B7444" w:rsidRPr="00572066">
        <w:rPr>
          <w:rFonts w:ascii="Lato" w:hAnsi="Lato"/>
          <w:i/>
          <w:sz w:val="21"/>
          <w:szCs w:val="21"/>
          <w:lang w:val="fr-FR"/>
        </w:rPr>
        <w:t xml:space="preserve">1 </w:t>
      </w:r>
      <w:r w:rsidR="007C5A02">
        <w:rPr>
          <w:rFonts w:ascii="Lato" w:hAnsi="Lato"/>
          <w:i/>
          <w:sz w:val="21"/>
          <w:szCs w:val="21"/>
          <w:lang w:val="fr-FR"/>
        </w:rPr>
        <w:t>412-576-2539</w:t>
      </w:r>
    </w:p>
    <w:p w14:paraId="1B076593" w14:textId="77777777" w:rsidR="003E2ED4" w:rsidRPr="00572066" w:rsidRDefault="003E2ED4" w:rsidP="00D8487D">
      <w:pPr>
        <w:rPr>
          <w:rFonts w:ascii="Lato" w:hAnsi="Lato"/>
          <w:i/>
          <w:sz w:val="21"/>
          <w:szCs w:val="21"/>
          <w:lang w:val="fr-FR"/>
        </w:rPr>
      </w:pPr>
    </w:p>
    <w:p w14:paraId="77A05704" w14:textId="77777777" w:rsidR="00A2070C" w:rsidRPr="00572066" w:rsidRDefault="00A2070C" w:rsidP="00D8487D">
      <w:pPr>
        <w:pStyle w:val="BodyText"/>
        <w:spacing w:after="0"/>
        <w:contextualSpacing/>
        <w:rPr>
          <w:rFonts w:ascii="Lato" w:hAnsi="Lato"/>
          <w:b/>
          <w:color w:val="6C777C"/>
          <w:sz w:val="21"/>
          <w:szCs w:val="21"/>
        </w:rPr>
      </w:pPr>
      <w:r w:rsidRPr="00572066">
        <w:rPr>
          <w:rFonts w:ascii="Lato" w:hAnsi="Lato"/>
          <w:b/>
          <w:color w:val="6C777C"/>
          <w:sz w:val="21"/>
          <w:szCs w:val="21"/>
        </w:rPr>
        <w:t>Professional Skills</w:t>
      </w:r>
    </w:p>
    <w:p w14:paraId="5D37333B" w14:textId="77777777" w:rsidR="00A2070C" w:rsidRPr="00572066" w:rsidRDefault="00A2070C" w:rsidP="00D8487D">
      <w:pPr>
        <w:pStyle w:val="BodyText"/>
        <w:spacing w:after="0"/>
        <w:contextualSpacing/>
        <w:rPr>
          <w:rFonts w:ascii="Lato" w:hAnsi="Lato"/>
          <w:sz w:val="21"/>
          <w:szCs w:val="21"/>
        </w:rPr>
      </w:pPr>
      <w:r w:rsidRPr="00572066">
        <w:rPr>
          <w:rFonts w:ascii="Lato" w:hAnsi="Lato"/>
          <w:noProof/>
          <w:sz w:val="21"/>
          <w:szCs w:val="21"/>
        </w:rPr>
        <w:drawing>
          <wp:inline distT="0" distB="0" distL="0" distR="0" wp14:anchorId="471B25D4" wp14:editId="77871CF7">
            <wp:extent cx="6120867" cy="14859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ange.line1.pdf"/>
                    <pic:cNvPicPr/>
                  </pic:nvPicPr>
                  <pic:blipFill>
                    <a:blip r:embed="rId7">
                      <a:extLst>
                        <a:ext uri="{28A0092B-C50C-407E-A947-70E740481C1C}">
                          <a14:useLocalDpi xmlns:a14="http://schemas.microsoft.com/office/drawing/2010/main" val="0"/>
                        </a:ext>
                      </a:extLst>
                    </a:blip>
                    <a:stretch>
                      <a:fillRect/>
                    </a:stretch>
                  </pic:blipFill>
                  <pic:spPr>
                    <a:xfrm>
                      <a:off x="0" y="0"/>
                      <a:ext cx="7318850" cy="177672"/>
                    </a:xfrm>
                    <a:prstGeom prst="rect">
                      <a:avLst/>
                    </a:prstGeom>
                  </pic:spPr>
                </pic:pic>
              </a:graphicData>
            </a:graphic>
          </wp:inline>
        </w:drawing>
      </w:r>
    </w:p>
    <w:p w14:paraId="62A61B70" w14:textId="7F7723C3" w:rsidR="00D8487D" w:rsidRPr="00572066" w:rsidRDefault="00DF567B" w:rsidP="007E238F">
      <w:pPr>
        <w:pStyle w:val="ListParagraph"/>
        <w:numPr>
          <w:ilvl w:val="0"/>
          <w:numId w:val="6"/>
        </w:numPr>
        <w:ind w:right="225"/>
        <w:rPr>
          <w:rFonts w:ascii="Lato" w:hAnsi="Lato"/>
          <w:bCs/>
          <w:sz w:val="21"/>
          <w:szCs w:val="21"/>
        </w:rPr>
      </w:pPr>
      <w:r>
        <w:rPr>
          <w:rFonts w:ascii="Lato" w:eastAsia="Book Antiqua" w:hAnsi="Lato" w:cs="Book Antiqua"/>
          <w:bCs/>
          <w:sz w:val="21"/>
          <w:szCs w:val="21"/>
        </w:rPr>
        <w:t>Technical Lead</w:t>
      </w:r>
      <w:r w:rsidR="00DB16DE" w:rsidRPr="00572066">
        <w:rPr>
          <w:rFonts w:ascii="Lato" w:eastAsia="Book Antiqua" w:hAnsi="Lato" w:cs="Book Antiqua"/>
          <w:bCs/>
          <w:sz w:val="21"/>
          <w:szCs w:val="21"/>
        </w:rPr>
        <w:t>/</w:t>
      </w:r>
      <w:r w:rsidR="003104B8" w:rsidRPr="00572066">
        <w:rPr>
          <w:rFonts w:ascii="Lato" w:eastAsia="Book Antiqua" w:hAnsi="Lato" w:cs="Book Antiqua"/>
          <w:bCs/>
          <w:sz w:val="21"/>
          <w:szCs w:val="21"/>
        </w:rPr>
        <w:t>Solution Architect</w:t>
      </w:r>
      <w:r w:rsidR="00D8487D" w:rsidRPr="00572066">
        <w:rPr>
          <w:rFonts w:ascii="Lato" w:eastAsia="Book Antiqua" w:hAnsi="Lato" w:cs="Book Antiqua"/>
          <w:bCs/>
          <w:sz w:val="21"/>
          <w:szCs w:val="21"/>
        </w:rPr>
        <w:t xml:space="preserve"> </w:t>
      </w:r>
      <w:r w:rsidR="006C5B5C" w:rsidRPr="00572066">
        <w:rPr>
          <w:rFonts w:ascii="Lato" w:eastAsia="Book Antiqua" w:hAnsi="Lato" w:cs="Book Antiqua"/>
          <w:bCs/>
          <w:sz w:val="21"/>
          <w:szCs w:val="21"/>
        </w:rPr>
        <w:t>with 1</w:t>
      </w:r>
      <w:r w:rsidR="00AE71CD" w:rsidRPr="00572066">
        <w:rPr>
          <w:rFonts w:ascii="Lato" w:eastAsia="Book Antiqua" w:hAnsi="Lato" w:cs="Book Antiqua"/>
          <w:bCs/>
          <w:sz w:val="21"/>
          <w:szCs w:val="21"/>
        </w:rPr>
        <w:t>6</w:t>
      </w:r>
      <w:r w:rsidR="00CE4B35" w:rsidRPr="00572066">
        <w:rPr>
          <w:rFonts w:ascii="Lato" w:eastAsia="Book Antiqua" w:hAnsi="Lato" w:cs="Book Antiqua"/>
          <w:bCs/>
          <w:sz w:val="21"/>
          <w:szCs w:val="21"/>
        </w:rPr>
        <w:t xml:space="preserve"> </w:t>
      </w:r>
      <w:r w:rsidR="00D8487D" w:rsidRPr="00572066">
        <w:rPr>
          <w:rFonts w:ascii="Lato" w:eastAsia="Book Antiqua" w:hAnsi="Lato" w:cs="Book Antiqua"/>
          <w:bCs/>
          <w:sz w:val="21"/>
          <w:szCs w:val="21"/>
        </w:rPr>
        <w:t xml:space="preserve">+ years of total IT experience in delivering high quality full life cycle development of application software in web-based environments, </w:t>
      </w:r>
      <w:r w:rsidR="004441F7">
        <w:rPr>
          <w:rFonts w:ascii="Lato" w:eastAsia="Book Antiqua" w:hAnsi="Lato" w:cs="Book Antiqua"/>
          <w:bCs/>
          <w:sz w:val="21"/>
          <w:szCs w:val="21"/>
        </w:rPr>
        <w:t xml:space="preserve">Artificial Intelligence, GEN AI, </w:t>
      </w:r>
      <w:r w:rsidR="00D8487D" w:rsidRPr="00572066">
        <w:rPr>
          <w:rFonts w:ascii="Lato" w:eastAsia="Book Antiqua" w:hAnsi="Lato" w:cs="Book Antiqua"/>
          <w:bCs/>
          <w:sz w:val="21"/>
          <w:szCs w:val="21"/>
        </w:rPr>
        <w:t>Distributed n-</w:t>
      </w:r>
      <w:r w:rsidR="0039266A" w:rsidRPr="00572066">
        <w:rPr>
          <w:rFonts w:ascii="Lato" w:eastAsia="Book Antiqua" w:hAnsi="Lato" w:cs="Book Antiqua"/>
          <w:bCs/>
          <w:sz w:val="21"/>
          <w:szCs w:val="21"/>
        </w:rPr>
        <w:t>tier, Cloud</w:t>
      </w:r>
      <w:r w:rsidR="004441F7">
        <w:rPr>
          <w:rFonts w:ascii="Lato" w:eastAsia="Book Antiqua" w:hAnsi="Lato" w:cs="Book Antiqua"/>
          <w:bCs/>
          <w:sz w:val="21"/>
          <w:szCs w:val="21"/>
        </w:rPr>
        <w:t xml:space="preserve"> Native, Data </w:t>
      </w:r>
      <w:r w:rsidR="008B067B">
        <w:rPr>
          <w:rFonts w:ascii="Lato" w:eastAsia="Book Antiqua" w:hAnsi="Lato" w:cs="Book Antiqua"/>
          <w:bCs/>
          <w:sz w:val="21"/>
          <w:szCs w:val="21"/>
        </w:rPr>
        <w:t>Platforms, Microservices</w:t>
      </w:r>
      <w:r w:rsidR="004441F7">
        <w:rPr>
          <w:rFonts w:ascii="Lato" w:eastAsia="Book Antiqua" w:hAnsi="Lato" w:cs="Book Antiqua"/>
          <w:bCs/>
          <w:sz w:val="21"/>
          <w:szCs w:val="21"/>
        </w:rPr>
        <w:t xml:space="preserve"> a</w:t>
      </w:r>
      <w:r w:rsidR="00D8487D" w:rsidRPr="00572066">
        <w:rPr>
          <w:rFonts w:ascii="Lato" w:eastAsia="Book Antiqua" w:hAnsi="Lato" w:cs="Book Antiqua"/>
          <w:bCs/>
          <w:sz w:val="21"/>
          <w:szCs w:val="21"/>
        </w:rPr>
        <w:t xml:space="preserve">nd Client/ Server architectures.  </w:t>
      </w:r>
    </w:p>
    <w:p w14:paraId="7EDCFC21" w14:textId="74CB1006" w:rsidR="00B00B27" w:rsidRPr="00572066" w:rsidRDefault="00D8487D"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 xml:space="preserve">Expert level and Certified on Websphere Portal Server and Java/J2EE </w:t>
      </w:r>
      <w:r w:rsidR="00C57834" w:rsidRPr="00572066">
        <w:rPr>
          <w:rFonts w:ascii="Lato" w:eastAsia="Book Antiqua" w:hAnsi="Lato" w:cs="Book Antiqua"/>
          <w:bCs/>
          <w:sz w:val="21"/>
          <w:szCs w:val="21"/>
        </w:rPr>
        <w:t>/React/ Angular/Cybersecurity/Ethical Hacking</w:t>
      </w:r>
      <w:r w:rsidR="003104B8" w:rsidRPr="00572066">
        <w:rPr>
          <w:rFonts w:ascii="Lato" w:eastAsia="Book Antiqua" w:hAnsi="Lato" w:cs="Book Antiqua"/>
          <w:bCs/>
          <w:sz w:val="21"/>
          <w:szCs w:val="21"/>
        </w:rPr>
        <w:t>/ AWS/ GCP</w:t>
      </w:r>
      <w:r w:rsidR="00C57834" w:rsidRPr="00572066">
        <w:rPr>
          <w:rFonts w:ascii="Lato" w:eastAsia="Book Antiqua" w:hAnsi="Lato" w:cs="Book Antiqua"/>
          <w:bCs/>
          <w:sz w:val="21"/>
          <w:szCs w:val="21"/>
        </w:rPr>
        <w:t>/Azure</w:t>
      </w:r>
      <w:r w:rsidR="00CA40E6" w:rsidRPr="00572066">
        <w:rPr>
          <w:rFonts w:ascii="Lato" w:eastAsia="Book Antiqua" w:hAnsi="Lato" w:cs="Book Antiqua"/>
          <w:bCs/>
          <w:sz w:val="21"/>
          <w:szCs w:val="21"/>
        </w:rPr>
        <w:t xml:space="preserve"> </w:t>
      </w:r>
      <w:r w:rsidRPr="00572066">
        <w:rPr>
          <w:rFonts w:ascii="Lato" w:eastAsia="Book Antiqua" w:hAnsi="Lato" w:cs="Book Antiqua"/>
          <w:bCs/>
          <w:sz w:val="21"/>
          <w:szCs w:val="21"/>
        </w:rPr>
        <w:t xml:space="preserve">in various environments like Windows/Linux. </w:t>
      </w:r>
    </w:p>
    <w:p w14:paraId="02097BCB" w14:textId="5810BCC5" w:rsidR="005F7AB1" w:rsidRPr="00572066" w:rsidRDefault="00B00B27" w:rsidP="007E238F">
      <w:pPr>
        <w:pStyle w:val="ListParagraph"/>
        <w:widowControl w:val="0"/>
        <w:numPr>
          <w:ilvl w:val="0"/>
          <w:numId w:val="6"/>
        </w:numPr>
        <w:tabs>
          <w:tab w:val="left" w:pos="459"/>
          <w:tab w:val="left" w:pos="460"/>
        </w:tabs>
        <w:autoSpaceDE w:val="0"/>
        <w:autoSpaceDN w:val="0"/>
        <w:ind w:right="118"/>
        <w:contextualSpacing w:val="0"/>
        <w:rPr>
          <w:rFonts w:ascii="Lato" w:hAnsi="Lato"/>
          <w:sz w:val="21"/>
          <w:szCs w:val="21"/>
        </w:rPr>
      </w:pPr>
      <w:r w:rsidRPr="00572066">
        <w:rPr>
          <w:rFonts w:ascii="Lato" w:hAnsi="Lato" w:cs="Open Sans"/>
          <w:sz w:val="21"/>
          <w:szCs w:val="21"/>
        </w:rPr>
        <w:t>P</w:t>
      </w:r>
      <w:r w:rsidR="005F7AB1" w:rsidRPr="00572066">
        <w:rPr>
          <w:rFonts w:ascii="Lato" w:hAnsi="Lato" w:cs="Open Sans"/>
          <w:sz w:val="21"/>
          <w:szCs w:val="21"/>
        </w:rPr>
        <w:t>roficient in Business Analysis, Business Knowledge, Software Engineering Leadership, Architecture</w:t>
      </w:r>
      <w:r w:rsidR="00C57834" w:rsidRPr="00572066">
        <w:rPr>
          <w:rFonts w:ascii="Lato" w:hAnsi="Lato" w:cs="Open Sans"/>
          <w:sz w:val="21"/>
          <w:szCs w:val="21"/>
        </w:rPr>
        <w:t xml:space="preserve"> </w:t>
      </w:r>
      <w:r w:rsidR="005F7AB1" w:rsidRPr="00572066">
        <w:rPr>
          <w:rFonts w:ascii="Lato" w:hAnsi="Lato" w:cs="Open Sans"/>
          <w:sz w:val="21"/>
          <w:szCs w:val="21"/>
        </w:rPr>
        <w:t>and Technical Solution Design.</w:t>
      </w:r>
    </w:p>
    <w:p w14:paraId="1526A3EA" w14:textId="14D8ECA9" w:rsidR="00007AC3" w:rsidRPr="00C87C65" w:rsidRDefault="00007AC3" w:rsidP="007E238F">
      <w:pPr>
        <w:pStyle w:val="ListParagraph"/>
        <w:widowControl w:val="0"/>
        <w:numPr>
          <w:ilvl w:val="0"/>
          <w:numId w:val="6"/>
        </w:numPr>
        <w:tabs>
          <w:tab w:val="left" w:pos="459"/>
          <w:tab w:val="left" w:pos="460"/>
        </w:tabs>
        <w:autoSpaceDE w:val="0"/>
        <w:autoSpaceDN w:val="0"/>
        <w:ind w:right="118"/>
        <w:contextualSpacing w:val="0"/>
        <w:rPr>
          <w:rFonts w:ascii="Lato" w:hAnsi="Lato"/>
          <w:sz w:val="21"/>
          <w:szCs w:val="21"/>
        </w:rPr>
      </w:pPr>
      <w:r w:rsidRPr="00572066">
        <w:rPr>
          <w:rFonts w:ascii="Lato" w:hAnsi="Lato"/>
          <w:color w:val="222222"/>
          <w:sz w:val="21"/>
          <w:szCs w:val="21"/>
          <w:shd w:val="clear" w:color="auto" w:fill="FFFFFF"/>
        </w:rPr>
        <w:t>Experience across various architectures including Microservices and Event-Driven</w:t>
      </w:r>
      <w:r w:rsidRPr="00572066">
        <w:rPr>
          <w:rFonts w:ascii="Lato" w:hAnsi="Lato"/>
          <w:color w:val="222222"/>
          <w:sz w:val="21"/>
          <w:szCs w:val="21"/>
        </w:rPr>
        <w:br/>
      </w:r>
      <w:r w:rsidRPr="00572066">
        <w:rPr>
          <w:rFonts w:ascii="Lato" w:hAnsi="Lato"/>
          <w:color w:val="222222"/>
          <w:sz w:val="21"/>
          <w:szCs w:val="21"/>
          <w:shd w:val="clear" w:color="auto" w:fill="FFFFFF"/>
        </w:rPr>
        <w:t>Architectures, Domain Driven Design.</w:t>
      </w:r>
    </w:p>
    <w:p w14:paraId="60FBC81D" w14:textId="2C834351" w:rsidR="00C87C65" w:rsidRPr="00C87C65" w:rsidRDefault="00C87C65" w:rsidP="007E238F">
      <w:pPr>
        <w:pStyle w:val="ListParagraph"/>
        <w:widowControl w:val="0"/>
        <w:numPr>
          <w:ilvl w:val="0"/>
          <w:numId w:val="6"/>
        </w:numPr>
        <w:tabs>
          <w:tab w:val="left" w:pos="459"/>
          <w:tab w:val="left" w:pos="460"/>
        </w:tabs>
        <w:autoSpaceDE w:val="0"/>
        <w:autoSpaceDN w:val="0"/>
        <w:ind w:right="118"/>
        <w:contextualSpacing w:val="0"/>
        <w:rPr>
          <w:rFonts w:ascii="Lato" w:hAnsi="Lato"/>
          <w:sz w:val="21"/>
          <w:szCs w:val="21"/>
        </w:rPr>
      </w:pPr>
      <w:r w:rsidRPr="00C87C65">
        <w:rPr>
          <w:rFonts w:ascii="Lato" w:hAnsi="Lato" w:cs="Segoe UI"/>
          <w:sz w:val="21"/>
          <w:szCs w:val="21"/>
        </w:rPr>
        <w:t>Contribute to the Data Mesh Architecture: Collaborate with the Head of the Data Platform to refine and enhance the defined Data Mesh architecture, ensuring its scalability, performance, and alignment with evolving business and technical needs.</w:t>
      </w:r>
    </w:p>
    <w:p w14:paraId="1D69EEB1" w14:textId="2F1FAE12" w:rsidR="003104B8" w:rsidRPr="00BF3C4A" w:rsidRDefault="003104B8" w:rsidP="007E238F">
      <w:pPr>
        <w:pStyle w:val="BodyText"/>
        <w:numPr>
          <w:ilvl w:val="0"/>
          <w:numId w:val="6"/>
        </w:numPr>
        <w:spacing w:after="0"/>
        <w:ind w:right="734"/>
        <w:rPr>
          <w:rFonts w:ascii="Lato" w:hAnsi="Lato"/>
          <w:sz w:val="21"/>
          <w:szCs w:val="21"/>
        </w:rPr>
      </w:pPr>
      <w:r w:rsidRPr="00572066">
        <w:rPr>
          <w:rFonts w:ascii="Lato" w:hAnsi="Lato"/>
          <w:w w:val="90"/>
          <w:position w:val="1"/>
          <w:sz w:val="21"/>
          <w:szCs w:val="21"/>
        </w:rPr>
        <w:t xml:space="preserve">Architect and Design cloud/on - premises resiliency, scalability, high availability, security, governance, </w:t>
      </w:r>
      <w:r w:rsidRPr="00572066">
        <w:rPr>
          <w:rFonts w:ascii="Lato" w:hAnsi="Lato"/>
          <w:w w:val="90"/>
          <w:sz w:val="21"/>
          <w:szCs w:val="21"/>
        </w:rPr>
        <w:t xml:space="preserve">upgrades, analytics and monitoring of API’s and Application Services. Leading cross functional </w:t>
      </w:r>
      <w:r w:rsidRPr="00572066">
        <w:rPr>
          <w:rFonts w:ascii="Lato" w:hAnsi="Lato"/>
          <w:spacing w:val="-6"/>
          <w:sz w:val="21"/>
          <w:szCs w:val="21"/>
        </w:rPr>
        <w:t>collaboration,</w:t>
      </w:r>
      <w:r w:rsidRPr="00572066">
        <w:rPr>
          <w:rFonts w:ascii="Lato" w:hAnsi="Lato"/>
          <w:spacing w:val="-9"/>
          <w:sz w:val="21"/>
          <w:szCs w:val="21"/>
        </w:rPr>
        <w:t xml:space="preserve"> </w:t>
      </w:r>
      <w:r w:rsidRPr="00572066">
        <w:rPr>
          <w:rFonts w:ascii="Lato" w:hAnsi="Lato"/>
          <w:spacing w:val="-6"/>
          <w:sz w:val="21"/>
          <w:szCs w:val="21"/>
        </w:rPr>
        <w:t>aligning</w:t>
      </w:r>
      <w:r w:rsidRPr="00572066">
        <w:rPr>
          <w:rFonts w:ascii="Lato" w:hAnsi="Lato"/>
          <w:spacing w:val="-9"/>
          <w:sz w:val="21"/>
          <w:szCs w:val="21"/>
        </w:rPr>
        <w:t xml:space="preserve"> </w:t>
      </w:r>
      <w:r w:rsidRPr="00572066">
        <w:rPr>
          <w:rFonts w:ascii="Lato" w:hAnsi="Lato"/>
          <w:spacing w:val="-6"/>
          <w:sz w:val="21"/>
          <w:szCs w:val="21"/>
        </w:rPr>
        <w:t>technology</w:t>
      </w:r>
      <w:r w:rsidRPr="00572066">
        <w:rPr>
          <w:rFonts w:ascii="Lato" w:hAnsi="Lato"/>
          <w:spacing w:val="-9"/>
          <w:sz w:val="21"/>
          <w:szCs w:val="21"/>
        </w:rPr>
        <w:t xml:space="preserve"> </w:t>
      </w:r>
      <w:r w:rsidRPr="00572066">
        <w:rPr>
          <w:rFonts w:ascii="Lato" w:hAnsi="Lato"/>
          <w:spacing w:val="-6"/>
          <w:sz w:val="21"/>
          <w:szCs w:val="21"/>
        </w:rPr>
        <w:t>with</w:t>
      </w:r>
      <w:r w:rsidRPr="00572066">
        <w:rPr>
          <w:rFonts w:ascii="Lato" w:hAnsi="Lato"/>
          <w:spacing w:val="-9"/>
          <w:sz w:val="21"/>
          <w:szCs w:val="21"/>
        </w:rPr>
        <w:t xml:space="preserve"> </w:t>
      </w:r>
      <w:r w:rsidRPr="00572066">
        <w:rPr>
          <w:rFonts w:ascii="Lato" w:hAnsi="Lato"/>
          <w:spacing w:val="-6"/>
          <w:sz w:val="21"/>
          <w:szCs w:val="21"/>
        </w:rPr>
        <w:t>business</w:t>
      </w:r>
      <w:r w:rsidRPr="00572066">
        <w:rPr>
          <w:rFonts w:ascii="Lato" w:hAnsi="Lato"/>
          <w:spacing w:val="-9"/>
          <w:sz w:val="21"/>
          <w:szCs w:val="21"/>
        </w:rPr>
        <w:t xml:space="preserve"> </w:t>
      </w:r>
      <w:r w:rsidRPr="00572066">
        <w:rPr>
          <w:rFonts w:ascii="Lato" w:hAnsi="Lato"/>
          <w:spacing w:val="-6"/>
          <w:sz w:val="21"/>
          <w:szCs w:val="21"/>
        </w:rPr>
        <w:t>needs</w:t>
      </w:r>
      <w:r w:rsidRPr="00572066">
        <w:rPr>
          <w:rFonts w:ascii="Lato" w:hAnsi="Lato"/>
          <w:spacing w:val="-9"/>
          <w:sz w:val="21"/>
          <w:szCs w:val="21"/>
        </w:rPr>
        <w:t xml:space="preserve"> </w:t>
      </w:r>
      <w:r w:rsidRPr="00572066">
        <w:rPr>
          <w:rFonts w:ascii="Lato" w:hAnsi="Lato"/>
          <w:spacing w:val="-6"/>
          <w:sz w:val="21"/>
          <w:szCs w:val="21"/>
        </w:rPr>
        <w:t>and</w:t>
      </w:r>
      <w:r w:rsidRPr="00572066">
        <w:rPr>
          <w:rFonts w:ascii="Lato" w:hAnsi="Lato"/>
          <w:spacing w:val="-9"/>
          <w:sz w:val="21"/>
          <w:szCs w:val="21"/>
        </w:rPr>
        <w:t xml:space="preserve"> </w:t>
      </w:r>
      <w:r w:rsidRPr="00572066">
        <w:rPr>
          <w:rFonts w:ascii="Lato" w:hAnsi="Lato"/>
          <w:spacing w:val="-6"/>
          <w:sz w:val="21"/>
          <w:szCs w:val="21"/>
        </w:rPr>
        <w:t>project</w:t>
      </w:r>
      <w:r w:rsidRPr="00572066">
        <w:rPr>
          <w:rFonts w:ascii="Lato" w:hAnsi="Lato"/>
          <w:spacing w:val="-9"/>
          <w:sz w:val="21"/>
          <w:szCs w:val="21"/>
        </w:rPr>
        <w:t xml:space="preserve"> </w:t>
      </w:r>
      <w:r w:rsidRPr="00572066">
        <w:rPr>
          <w:rFonts w:ascii="Lato" w:hAnsi="Lato"/>
          <w:spacing w:val="-6"/>
          <w:sz w:val="21"/>
          <w:szCs w:val="21"/>
        </w:rPr>
        <w:t>deliverables</w:t>
      </w:r>
      <w:r w:rsidRPr="00572066">
        <w:rPr>
          <w:rFonts w:ascii="Lato" w:hAnsi="Lato"/>
          <w:spacing w:val="-9"/>
          <w:sz w:val="21"/>
          <w:szCs w:val="21"/>
        </w:rPr>
        <w:t xml:space="preserve"> </w:t>
      </w:r>
      <w:r w:rsidRPr="00572066">
        <w:rPr>
          <w:rFonts w:ascii="Lato" w:hAnsi="Lato"/>
          <w:spacing w:val="-6"/>
          <w:sz w:val="21"/>
          <w:szCs w:val="21"/>
        </w:rPr>
        <w:t>and</w:t>
      </w:r>
      <w:r w:rsidRPr="00572066">
        <w:rPr>
          <w:rFonts w:ascii="Lato" w:hAnsi="Lato"/>
          <w:spacing w:val="-9"/>
          <w:sz w:val="21"/>
          <w:szCs w:val="21"/>
        </w:rPr>
        <w:t xml:space="preserve"> </w:t>
      </w:r>
      <w:r w:rsidRPr="00572066">
        <w:rPr>
          <w:rFonts w:ascii="Lato" w:hAnsi="Lato"/>
          <w:spacing w:val="-6"/>
          <w:sz w:val="21"/>
          <w:szCs w:val="21"/>
        </w:rPr>
        <w:t>the</w:t>
      </w:r>
      <w:r w:rsidRPr="00572066">
        <w:rPr>
          <w:rFonts w:ascii="Lato" w:hAnsi="Lato"/>
          <w:spacing w:val="-9"/>
          <w:sz w:val="21"/>
          <w:szCs w:val="21"/>
        </w:rPr>
        <w:t xml:space="preserve"> </w:t>
      </w:r>
      <w:r w:rsidRPr="00572066">
        <w:rPr>
          <w:rFonts w:ascii="Lato" w:hAnsi="Lato"/>
          <w:spacing w:val="-6"/>
          <w:sz w:val="21"/>
          <w:szCs w:val="21"/>
        </w:rPr>
        <w:t>ability</w:t>
      </w:r>
      <w:r w:rsidRPr="00572066">
        <w:rPr>
          <w:rFonts w:ascii="Lato" w:hAnsi="Lato"/>
          <w:spacing w:val="-9"/>
          <w:sz w:val="21"/>
          <w:szCs w:val="21"/>
        </w:rPr>
        <w:t xml:space="preserve"> </w:t>
      </w:r>
      <w:r w:rsidRPr="00572066">
        <w:rPr>
          <w:rFonts w:ascii="Lato" w:hAnsi="Lato"/>
          <w:spacing w:val="-6"/>
          <w:sz w:val="21"/>
          <w:szCs w:val="21"/>
        </w:rPr>
        <w:t>to collaborate</w:t>
      </w:r>
      <w:r w:rsidRPr="00572066">
        <w:rPr>
          <w:rFonts w:ascii="Lato" w:hAnsi="Lato"/>
          <w:spacing w:val="-13"/>
          <w:sz w:val="21"/>
          <w:szCs w:val="21"/>
        </w:rPr>
        <w:t xml:space="preserve"> </w:t>
      </w:r>
      <w:r w:rsidRPr="00572066">
        <w:rPr>
          <w:rFonts w:ascii="Lato" w:hAnsi="Lato"/>
          <w:spacing w:val="-6"/>
          <w:sz w:val="21"/>
          <w:szCs w:val="21"/>
        </w:rPr>
        <w:t>and</w:t>
      </w:r>
      <w:r w:rsidRPr="00572066">
        <w:rPr>
          <w:rFonts w:ascii="Lato" w:hAnsi="Lato"/>
          <w:spacing w:val="-13"/>
          <w:sz w:val="21"/>
          <w:szCs w:val="21"/>
        </w:rPr>
        <w:t xml:space="preserve"> </w:t>
      </w:r>
      <w:r w:rsidRPr="00572066">
        <w:rPr>
          <w:rFonts w:ascii="Lato" w:hAnsi="Lato"/>
          <w:spacing w:val="-6"/>
          <w:sz w:val="21"/>
          <w:szCs w:val="21"/>
        </w:rPr>
        <w:t>lead</w:t>
      </w:r>
      <w:r w:rsidRPr="00572066">
        <w:rPr>
          <w:rFonts w:ascii="Lato" w:hAnsi="Lato"/>
          <w:spacing w:val="-13"/>
          <w:sz w:val="21"/>
          <w:szCs w:val="21"/>
        </w:rPr>
        <w:t xml:space="preserve"> </w:t>
      </w:r>
      <w:r w:rsidRPr="00572066">
        <w:rPr>
          <w:rFonts w:ascii="Lato" w:hAnsi="Lato"/>
          <w:spacing w:val="-6"/>
          <w:sz w:val="21"/>
          <w:szCs w:val="21"/>
        </w:rPr>
        <w:t>onshore-o</w:t>
      </w:r>
      <w:r w:rsidRPr="00572066">
        <w:rPr>
          <w:rFonts w:ascii="Lato" w:hAnsi="Lato"/>
          <w:spacing w:val="24"/>
          <w:sz w:val="21"/>
          <w:szCs w:val="21"/>
        </w:rPr>
        <w:t xml:space="preserve"> </w:t>
      </w:r>
      <w:r w:rsidRPr="00572066">
        <w:rPr>
          <w:rFonts w:ascii="Lato" w:hAnsi="Lato"/>
          <w:spacing w:val="-6"/>
          <w:sz w:val="21"/>
          <w:szCs w:val="21"/>
        </w:rPr>
        <w:t>shore</w:t>
      </w:r>
      <w:r w:rsidRPr="00572066">
        <w:rPr>
          <w:rFonts w:ascii="Lato" w:hAnsi="Lato"/>
          <w:spacing w:val="-13"/>
          <w:sz w:val="21"/>
          <w:szCs w:val="21"/>
        </w:rPr>
        <w:t xml:space="preserve"> </w:t>
      </w:r>
      <w:r w:rsidRPr="00572066">
        <w:rPr>
          <w:rFonts w:ascii="Lato" w:hAnsi="Lato"/>
          <w:spacing w:val="-6"/>
          <w:sz w:val="21"/>
          <w:szCs w:val="21"/>
        </w:rPr>
        <w:t>teams.</w:t>
      </w:r>
      <w:r w:rsidRPr="00572066">
        <w:rPr>
          <w:rFonts w:ascii="Lato" w:hAnsi="Lato"/>
          <w:spacing w:val="-13"/>
          <w:sz w:val="21"/>
          <w:szCs w:val="21"/>
        </w:rPr>
        <w:t xml:space="preserve"> </w:t>
      </w:r>
      <w:r w:rsidRPr="00572066">
        <w:rPr>
          <w:rFonts w:ascii="Lato" w:hAnsi="Lato"/>
          <w:spacing w:val="-6"/>
          <w:sz w:val="21"/>
          <w:szCs w:val="21"/>
        </w:rPr>
        <w:t>Evaluate</w:t>
      </w:r>
      <w:r w:rsidRPr="00572066">
        <w:rPr>
          <w:rFonts w:ascii="Lato" w:hAnsi="Lato"/>
          <w:spacing w:val="-13"/>
          <w:sz w:val="21"/>
          <w:szCs w:val="21"/>
        </w:rPr>
        <w:t xml:space="preserve"> </w:t>
      </w:r>
      <w:r w:rsidRPr="00572066">
        <w:rPr>
          <w:rFonts w:ascii="Lato" w:hAnsi="Lato"/>
          <w:spacing w:val="-6"/>
          <w:sz w:val="21"/>
          <w:szCs w:val="21"/>
        </w:rPr>
        <w:t>new</w:t>
      </w:r>
      <w:r w:rsidRPr="00572066">
        <w:rPr>
          <w:rFonts w:ascii="Lato" w:hAnsi="Lato"/>
          <w:spacing w:val="-13"/>
          <w:sz w:val="21"/>
          <w:szCs w:val="21"/>
        </w:rPr>
        <w:t xml:space="preserve"> </w:t>
      </w:r>
      <w:r w:rsidRPr="00572066">
        <w:rPr>
          <w:rFonts w:ascii="Lato" w:hAnsi="Lato"/>
          <w:spacing w:val="-6"/>
          <w:sz w:val="21"/>
          <w:szCs w:val="21"/>
        </w:rPr>
        <w:t>products</w:t>
      </w:r>
      <w:r w:rsidRPr="00572066">
        <w:rPr>
          <w:rFonts w:ascii="Lato" w:hAnsi="Lato"/>
          <w:spacing w:val="-13"/>
          <w:sz w:val="21"/>
          <w:szCs w:val="21"/>
        </w:rPr>
        <w:t xml:space="preserve"> </w:t>
      </w:r>
      <w:r w:rsidRPr="00572066">
        <w:rPr>
          <w:rFonts w:ascii="Lato" w:hAnsi="Lato"/>
          <w:spacing w:val="-6"/>
          <w:sz w:val="21"/>
          <w:szCs w:val="21"/>
        </w:rPr>
        <w:t>features,</w:t>
      </w:r>
      <w:r w:rsidRPr="00572066">
        <w:rPr>
          <w:rFonts w:ascii="Lato" w:hAnsi="Lato"/>
          <w:spacing w:val="-13"/>
          <w:sz w:val="21"/>
          <w:szCs w:val="21"/>
        </w:rPr>
        <w:t xml:space="preserve"> </w:t>
      </w:r>
      <w:r w:rsidRPr="00572066">
        <w:rPr>
          <w:rFonts w:ascii="Lato" w:hAnsi="Lato"/>
          <w:spacing w:val="-6"/>
          <w:sz w:val="21"/>
          <w:szCs w:val="21"/>
        </w:rPr>
        <w:t>design</w:t>
      </w:r>
      <w:r w:rsidRPr="00572066">
        <w:rPr>
          <w:rFonts w:ascii="Lato" w:hAnsi="Lato"/>
          <w:spacing w:val="-13"/>
          <w:sz w:val="21"/>
          <w:szCs w:val="21"/>
        </w:rPr>
        <w:t xml:space="preserve"> </w:t>
      </w:r>
      <w:r w:rsidRPr="00572066">
        <w:rPr>
          <w:rFonts w:ascii="Lato" w:hAnsi="Lato"/>
          <w:spacing w:val="-6"/>
          <w:sz w:val="21"/>
          <w:szCs w:val="21"/>
        </w:rPr>
        <w:t>proto</w:t>
      </w:r>
      <w:r w:rsidRPr="00572066">
        <w:rPr>
          <w:rFonts w:ascii="Lato" w:hAnsi="Lato"/>
          <w:spacing w:val="-13"/>
          <w:sz w:val="21"/>
          <w:szCs w:val="21"/>
        </w:rPr>
        <w:t>types</w:t>
      </w:r>
      <w:r w:rsidRPr="00572066">
        <w:rPr>
          <w:rFonts w:ascii="Lato" w:hAnsi="Lato"/>
          <w:spacing w:val="-6"/>
          <w:sz w:val="21"/>
          <w:szCs w:val="21"/>
        </w:rPr>
        <w:t xml:space="preserve">, </w:t>
      </w:r>
      <w:r w:rsidRPr="00572066">
        <w:rPr>
          <w:rFonts w:ascii="Lato" w:hAnsi="Lato"/>
          <w:spacing w:val="-4"/>
          <w:sz w:val="21"/>
          <w:szCs w:val="21"/>
        </w:rPr>
        <w:t>documentation,</w:t>
      </w:r>
      <w:r w:rsidRPr="00572066">
        <w:rPr>
          <w:rFonts w:ascii="Lato" w:hAnsi="Lato"/>
          <w:spacing w:val="-12"/>
          <w:sz w:val="21"/>
          <w:szCs w:val="21"/>
        </w:rPr>
        <w:t xml:space="preserve"> </w:t>
      </w:r>
      <w:r w:rsidRPr="00572066">
        <w:rPr>
          <w:rFonts w:ascii="Lato" w:hAnsi="Lato"/>
          <w:spacing w:val="-4"/>
          <w:sz w:val="21"/>
          <w:szCs w:val="21"/>
        </w:rPr>
        <w:t>train</w:t>
      </w:r>
      <w:r w:rsidRPr="00572066">
        <w:rPr>
          <w:rFonts w:ascii="Lato" w:hAnsi="Lato"/>
          <w:spacing w:val="-12"/>
          <w:sz w:val="21"/>
          <w:szCs w:val="21"/>
        </w:rPr>
        <w:t xml:space="preserve"> </w:t>
      </w:r>
      <w:r w:rsidRPr="00572066">
        <w:rPr>
          <w:rFonts w:ascii="Lato" w:hAnsi="Lato"/>
          <w:spacing w:val="-4"/>
          <w:sz w:val="21"/>
          <w:szCs w:val="21"/>
        </w:rPr>
        <w:t>&amp;</w:t>
      </w:r>
      <w:r w:rsidRPr="00572066">
        <w:rPr>
          <w:rFonts w:ascii="Lato" w:hAnsi="Lato"/>
          <w:spacing w:val="-12"/>
          <w:sz w:val="21"/>
          <w:szCs w:val="21"/>
        </w:rPr>
        <w:t xml:space="preserve"> </w:t>
      </w:r>
      <w:r w:rsidRPr="00572066">
        <w:rPr>
          <w:rFonts w:ascii="Lato" w:hAnsi="Lato"/>
          <w:spacing w:val="-4"/>
          <w:sz w:val="21"/>
          <w:szCs w:val="21"/>
        </w:rPr>
        <w:t>mentor</w:t>
      </w:r>
      <w:r w:rsidRPr="00572066">
        <w:rPr>
          <w:rFonts w:ascii="Lato" w:hAnsi="Lato"/>
          <w:spacing w:val="-12"/>
          <w:sz w:val="21"/>
          <w:szCs w:val="21"/>
        </w:rPr>
        <w:t xml:space="preserve"> </w:t>
      </w:r>
      <w:r w:rsidRPr="00572066">
        <w:rPr>
          <w:rFonts w:ascii="Lato" w:hAnsi="Lato"/>
          <w:spacing w:val="-4"/>
          <w:sz w:val="21"/>
          <w:szCs w:val="21"/>
        </w:rPr>
        <w:t>business</w:t>
      </w:r>
      <w:r w:rsidRPr="00572066">
        <w:rPr>
          <w:rFonts w:ascii="Lato" w:hAnsi="Lato"/>
          <w:spacing w:val="-12"/>
          <w:sz w:val="21"/>
          <w:szCs w:val="21"/>
        </w:rPr>
        <w:t xml:space="preserve"> </w:t>
      </w:r>
      <w:r w:rsidRPr="00572066">
        <w:rPr>
          <w:rFonts w:ascii="Lato" w:hAnsi="Lato"/>
          <w:spacing w:val="-4"/>
          <w:sz w:val="21"/>
          <w:szCs w:val="21"/>
        </w:rPr>
        <w:t>&amp;</w:t>
      </w:r>
      <w:r w:rsidRPr="00572066">
        <w:rPr>
          <w:rFonts w:ascii="Lato" w:hAnsi="Lato"/>
          <w:spacing w:val="-12"/>
          <w:sz w:val="21"/>
          <w:szCs w:val="21"/>
        </w:rPr>
        <w:t xml:space="preserve"> </w:t>
      </w:r>
      <w:r w:rsidRPr="00572066">
        <w:rPr>
          <w:rFonts w:ascii="Lato" w:hAnsi="Lato"/>
          <w:spacing w:val="-4"/>
          <w:sz w:val="21"/>
          <w:szCs w:val="21"/>
        </w:rPr>
        <w:t>technical</w:t>
      </w:r>
      <w:r w:rsidRPr="00572066">
        <w:rPr>
          <w:rFonts w:ascii="Lato" w:hAnsi="Lato"/>
          <w:spacing w:val="-12"/>
          <w:sz w:val="21"/>
          <w:szCs w:val="21"/>
        </w:rPr>
        <w:t xml:space="preserve"> </w:t>
      </w:r>
      <w:r w:rsidRPr="00572066">
        <w:rPr>
          <w:rFonts w:ascii="Lato" w:hAnsi="Lato"/>
          <w:spacing w:val="-4"/>
          <w:sz w:val="21"/>
          <w:szCs w:val="21"/>
        </w:rPr>
        <w:t>teams.</w:t>
      </w:r>
    </w:p>
    <w:p w14:paraId="6D65B4D0" w14:textId="17A2D144" w:rsidR="00BF3C4A" w:rsidRPr="00BF3C4A" w:rsidRDefault="00BF3C4A" w:rsidP="007E238F">
      <w:pPr>
        <w:pStyle w:val="BodyText"/>
        <w:numPr>
          <w:ilvl w:val="0"/>
          <w:numId w:val="6"/>
        </w:numPr>
        <w:spacing w:after="0"/>
        <w:ind w:right="734"/>
        <w:rPr>
          <w:rFonts w:ascii="Lato" w:hAnsi="Lato"/>
          <w:sz w:val="21"/>
          <w:szCs w:val="21"/>
        </w:rPr>
      </w:pPr>
      <w:r>
        <w:rPr>
          <w:rFonts w:ascii="Lato" w:hAnsi="Lato"/>
          <w:spacing w:val="-4"/>
          <w:sz w:val="21"/>
          <w:szCs w:val="21"/>
        </w:rPr>
        <w:t>Integrated Spring Boot Microservices with GEN AI LLMs like Llama, Deepseek, Gemma3</w:t>
      </w:r>
    </w:p>
    <w:p w14:paraId="5C42D287" w14:textId="23F6C4DD" w:rsidR="00BF3C4A" w:rsidRPr="00BF3C4A" w:rsidRDefault="00BF3C4A" w:rsidP="007E238F">
      <w:pPr>
        <w:pStyle w:val="BodyText"/>
        <w:numPr>
          <w:ilvl w:val="0"/>
          <w:numId w:val="6"/>
        </w:numPr>
        <w:spacing w:after="0"/>
        <w:ind w:right="734"/>
        <w:rPr>
          <w:rFonts w:ascii="Lato" w:hAnsi="Lato"/>
          <w:sz w:val="21"/>
          <w:szCs w:val="21"/>
        </w:rPr>
      </w:pPr>
      <w:r>
        <w:rPr>
          <w:rFonts w:ascii="Lato" w:hAnsi="Lato"/>
          <w:spacing w:val="-4"/>
          <w:sz w:val="21"/>
          <w:szCs w:val="21"/>
        </w:rPr>
        <w:t>Integrated LLM ApIs with Spring Boot Microservices and utilized in a Chatbots.</w:t>
      </w:r>
    </w:p>
    <w:p w14:paraId="4CEB2887" w14:textId="59D0BB2F" w:rsidR="00BF3C4A" w:rsidRPr="00572066" w:rsidRDefault="00BF3C4A" w:rsidP="007E238F">
      <w:pPr>
        <w:pStyle w:val="BodyText"/>
        <w:numPr>
          <w:ilvl w:val="0"/>
          <w:numId w:val="6"/>
        </w:numPr>
        <w:spacing w:after="0"/>
        <w:ind w:right="734"/>
        <w:rPr>
          <w:rFonts w:ascii="Lato" w:hAnsi="Lato"/>
          <w:sz w:val="21"/>
          <w:szCs w:val="21"/>
        </w:rPr>
      </w:pPr>
      <w:r>
        <w:rPr>
          <w:rFonts w:ascii="Lato" w:hAnsi="Lato"/>
          <w:spacing w:val="-4"/>
          <w:sz w:val="21"/>
          <w:szCs w:val="21"/>
        </w:rPr>
        <w:t>Integrated Spring AI with LLMs like Open AI Azure Open AI and Anthropic.</w:t>
      </w:r>
    </w:p>
    <w:p w14:paraId="0EB7845F" w14:textId="748B2F89" w:rsidR="00950E3E" w:rsidRPr="00950E3E" w:rsidRDefault="00950E3E" w:rsidP="002F092D">
      <w:pPr>
        <w:pStyle w:val="ListParagraph"/>
        <w:widowControl w:val="0"/>
        <w:numPr>
          <w:ilvl w:val="0"/>
          <w:numId w:val="6"/>
        </w:numPr>
        <w:tabs>
          <w:tab w:val="left" w:pos="459"/>
          <w:tab w:val="left" w:pos="460"/>
        </w:tabs>
        <w:autoSpaceDE w:val="0"/>
        <w:autoSpaceDN w:val="0"/>
        <w:ind w:right="118"/>
        <w:contextualSpacing w:val="0"/>
        <w:rPr>
          <w:rFonts w:ascii="Lato" w:hAnsi="Lato"/>
          <w:sz w:val="21"/>
          <w:szCs w:val="21"/>
        </w:rPr>
      </w:pPr>
      <w:r w:rsidRPr="00950E3E">
        <w:rPr>
          <w:rFonts w:ascii="Lato" w:hAnsi="Lato" w:cs="Arial"/>
          <w:color w:val="222222"/>
          <w:sz w:val="21"/>
          <w:szCs w:val="21"/>
          <w:shd w:val="clear" w:color="auto" w:fill="FFFFFF"/>
        </w:rPr>
        <w:t>Provide technical guidance to the development team, ensuring adherence to best practices in API development, cloud architecture, and data engineering.</w:t>
      </w:r>
    </w:p>
    <w:p w14:paraId="7AB184C2" w14:textId="4ABF2420" w:rsidR="003104B8" w:rsidRPr="00950E3E" w:rsidRDefault="008B067B" w:rsidP="007E238F">
      <w:pPr>
        <w:pStyle w:val="ListParagraph"/>
        <w:numPr>
          <w:ilvl w:val="0"/>
          <w:numId w:val="6"/>
        </w:numPr>
        <w:ind w:right="225"/>
        <w:rPr>
          <w:rFonts w:ascii="Lato" w:hAnsi="Lato"/>
          <w:bCs/>
          <w:sz w:val="21"/>
          <w:szCs w:val="21"/>
        </w:rPr>
      </w:pPr>
      <w:r>
        <w:rPr>
          <w:rFonts w:ascii="Lato" w:hAnsi="Lato"/>
          <w:w w:val="90"/>
          <w:position w:val="2"/>
          <w:sz w:val="21"/>
          <w:szCs w:val="21"/>
        </w:rPr>
        <w:t xml:space="preserve">Hands On </w:t>
      </w:r>
      <w:r w:rsidR="003104B8" w:rsidRPr="00572066">
        <w:rPr>
          <w:rFonts w:ascii="Lato" w:hAnsi="Lato"/>
          <w:w w:val="90"/>
          <w:position w:val="2"/>
          <w:sz w:val="21"/>
          <w:szCs w:val="21"/>
        </w:rPr>
        <w:t>experience</w:t>
      </w:r>
      <w:r w:rsidR="003104B8" w:rsidRPr="00572066">
        <w:rPr>
          <w:rFonts w:ascii="Lato" w:hAnsi="Lato"/>
          <w:spacing w:val="-10"/>
          <w:w w:val="90"/>
          <w:position w:val="2"/>
          <w:sz w:val="21"/>
          <w:szCs w:val="21"/>
        </w:rPr>
        <w:t xml:space="preserve"> </w:t>
      </w:r>
      <w:r w:rsidR="003104B8" w:rsidRPr="00572066">
        <w:rPr>
          <w:rFonts w:ascii="Lato" w:hAnsi="Lato"/>
          <w:w w:val="90"/>
          <w:position w:val="2"/>
          <w:sz w:val="21"/>
          <w:szCs w:val="21"/>
        </w:rPr>
        <w:t>in</w:t>
      </w:r>
      <w:r w:rsidR="003104B8" w:rsidRPr="00572066">
        <w:rPr>
          <w:rFonts w:ascii="Lato" w:hAnsi="Lato"/>
          <w:spacing w:val="-10"/>
          <w:w w:val="90"/>
          <w:position w:val="2"/>
          <w:sz w:val="21"/>
          <w:szCs w:val="21"/>
        </w:rPr>
        <w:t xml:space="preserve"> </w:t>
      </w:r>
      <w:r w:rsidR="003104B8" w:rsidRPr="00572066">
        <w:rPr>
          <w:rFonts w:ascii="Lato" w:hAnsi="Lato"/>
          <w:w w:val="90"/>
          <w:position w:val="2"/>
          <w:sz w:val="21"/>
          <w:szCs w:val="21"/>
        </w:rPr>
        <w:t>Java,</w:t>
      </w:r>
      <w:r w:rsidR="003104B8" w:rsidRPr="00572066">
        <w:rPr>
          <w:rFonts w:ascii="Lato" w:hAnsi="Lato"/>
          <w:spacing w:val="-10"/>
          <w:w w:val="90"/>
          <w:position w:val="2"/>
          <w:sz w:val="21"/>
          <w:szCs w:val="21"/>
        </w:rPr>
        <w:t xml:space="preserve"> </w:t>
      </w:r>
      <w:r w:rsidR="003104B8" w:rsidRPr="00572066">
        <w:rPr>
          <w:rFonts w:ascii="Lato" w:hAnsi="Lato"/>
          <w:w w:val="90"/>
          <w:position w:val="2"/>
          <w:sz w:val="21"/>
          <w:szCs w:val="21"/>
        </w:rPr>
        <w:t>J2EE</w:t>
      </w:r>
      <w:r w:rsidR="003104B8" w:rsidRPr="00572066">
        <w:rPr>
          <w:rFonts w:ascii="Lato" w:hAnsi="Lato"/>
          <w:spacing w:val="-10"/>
          <w:w w:val="90"/>
          <w:position w:val="2"/>
          <w:sz w:val="21"/>
          <w:szCs w:val="21"/>
        </w:rPr>
        <w:t>,</w:t>
      </w:r>
      <w:r w:rsidR="003104B8" w:rsidRPr="00572066">
        <w:rPr>
          <w:rFonts w:ascii="Lato" w:hAnsi="Lato"/>
          <w:w w:val="90"/>
          <w:position w:val="2"/>
          <w:sz w:val="21"/>
          <w:szCs w:val="21"/>
        </w:rPr>
        <w:t xml:space="preserve"> SOAP/</w:t>
      </w:r>
      <w:r w:rsidR="00F650A5" w:rsidRPr="00572066">
        <w:rPr>
          <w:rFonts w:ascii="Lato" w:hAnsi="Lato"/>
          <w:w w:val="90"/>
          <w:position w:val="2"/>
          <w:sz w:val="21"/>
          <w:szCs w:val="21"/>
        </w:rPr>
        <w:t>REST API</w:t>
      </w:r>
      <w:r w:rsidR="003104B8" w:rsidRPr="00572066">
        <w:rPr>
          <w:rFonts w:ascii="Lato" w:hAnsi="Lato"/>
          <w:w w:val="90"/>
          <w:position w:val="2"/>
          <w:sz w:val="21"/>
          <w:szCs w:val="21"/>
        </w:rPr>
        <w:t>,</w:t>
      </w:r>
      <w:r w:rsidR="003104B8" w:rsidRPr="00572066">
        <w:rPr>
          <w:rFonts w:ascii="Lato" w:hAnsi="Lato"/>
          <w:spacing w:val="-10"/>
          <w:w w:val="90"/>
          <w:position w:val="2"/>
          <w:sz w:val="21"/>
          <w:szCs w:val="21"/>
        </w:rPr>
        <w:t xml:space="preserve"> </w:t>
      </w:r>
      <w:r w:rsidR="003104B8" w:rsidRPr="00572066">
        <w:rPr>
          <w:rFonts w:ascii="Lato" w:hAnsi="Lato"/>
          <w:w w:val="90"/>
          <w:position w:val="2"/>
          <w:sz w:val="21"/>
          <w:szCs w:val="21"/>
        </w:rPr>
        <w:t>API’s</w:t>
      </w:r>
      <w:r w:rsidR="003104B8" w:rsidRPr="00572066">
        <w:rPr>
          <w:rFonts w:ascii="Lato" w:hAnsi="Lato"/>
          <w:spacing w:val="-10"/>
          <w:w w:val="90"/>
          <w:position w:val="2"/>
          <w:sz w:val="21"/>
          <w:szCs w:val="21"/>
        </w:rPr>
        <w:t xml:space="preserve"> </w:t>
      </w:r>
      <w:r w:rsidR="003104B8" w:rsidRPr="00572066">
        <w:rPr>
          <w:rFonts w:ascii="Lato" w:hAnsi="Lato"/>
          <w:w w:val="90"/>
          <w:position w:val="2"/>
          <w:sz w:val="21"/>
          <w:szCs w:val="21"/>
        </w:rPr>
        <w:t xml:space="preserve">Development, </w:t>
      </w:r>
      <w:r w:rsidR="007E238F" w:rsidRPr="00572066">
        <w:rPr>
          <w:rFonts w:ascii="Lato" w:hAnsi="Lato"/>
          <w:w w:val="90"/>
          <w:position w:val="2"/>
          <w:sz w:val="21"/>
          <w:szCs w:val="21"/>
        </w:rPr>
        <w:t xml:space="preserve">Spring Boot, </w:t>
      </w:r>
      <w:r w:rsidR="00D0460A">
        <w:rPr>
          <w:rFonts w:ascii="Lato" w:hAnsi="Lato"/>
          <w:w w:val="90"/>
          <w:position w:val="2"/>
          <w:sz w:val="21"/>
          <w:szCs w:val="21"/>
        </w:rPr>
        <w:t xml:space="preserve">Kafka, </w:t>
      </w:r>
      <w:r w:rsidR="003104B8" w:rsidRPr="00572066">
        <w:rPr>
          <w:rFonts w:ascii="Lato" w:hAnsi="Lato"/>
          <w:w w:val="85"/>
          <w:sz w:val="21"/>
          <w:szCs w:val="21"/>
        </w:rPr>
        <w:t>Microservices, Python, Servlets, JSP, EJB, Struts, Spring, XML/XSL, XPATH, XLST, ESQL, RESTful, NoSQL, DynamoDB, Mango DB, Hadoop, Elastic Search, IBM Bluemix, AWS c</w:t>
      </w:r>
      <w:r w:rsidR="000A4715" w:rsidRPr="00572066">
        <w:rPr>
          <w:rFonts w:ascii="Lato" w:hAnsi="Lato"/>
          <w:w w:val="85"/>
          <w:sz w:val="21"/>
          <w:szCs w:val="21"/>
        </w:rPr>
        <w:t xml:space="preserve">loud </w:t>
      </w:r>
      <w:r w:rsidR="003104B8" w:rsidRPr="00572066">
        <w:rPr>
          <w:rFonts w:ascii="Lato" w:hAnsi="Lato"/>
          <w:w w:val="85"/>
          <w:sz w:val="21"/>
          <w:szCs w:val="21"/>
        </w:rPr>
        <w:t>services, Angular, JavaScript,</w:t>
      </w:r>
      <w:r w:rsidR="003104B8" w:rsidRPr="00572066">
        <w:rPr>
          <w:rFonts w:ascii="Lato" w:hAnsi="Lato"/>
          <w:spacing w:val="80"/>
          <w:sz w:val="21"/>
          <w:szCs w:val="21"/>
        </w:rPr>
        <w:t xml:space="preserve"> </w:t>
      </w:r>
      <w:r w:rsidR="003104B8" w:rsidRPr="00572066">
        <w:rPr>
          <w:rFonts w:ascii="Lato" w:hAnsi="Lato"/>
          <w:w w:val="90"/>
          <w:sz w:val="21"/>
          <w:szCs w:val="21"/>
        </w:rPr>
        <w:t xml:space="preserve">Hibernate, JPA, </w:t>
      </w:r>
      <w:r w:rsidR="000A4715" w:rsidRPr="00572066">
        <w:rPr>
          <w:rFonts w:ascii="Lato" w:hAnsi="Lato"/>
          <w:w w:val="90"/>
          <w:sz w:val="21"/>
          <w:szCs w:val="21"/>
        </w:rPr>
        <w:t xml:space="preserve">RabbitMQ, </w:t>
      </w:r>
      <w:r w:rsidR="003104B8" w:rsidRPr="00572066">
        <w:rPr>
          <w:rFonts w:ascii="Lato" w:hAnsi="Lato"/>
          <w:w w:val="90"/>
          <w:sz w:val="21"/>
          <w:szCs w:val="21"/>
        </w:rPr>
        <w:t>Active MQ, MQ and JMS.</w:t>
      </w:r>
    </w:p>
    <w:p w14:paraId="79CE5DFC" w14:textId="77777777" w:rsidR="00950E3E" w:rsidRPr="00950E3E" w:rsidRDefault="00950E3E" w:rsidP="00950E3E">
      <w:pPr>
        <w:numPr>
          <w:ilvl w:val="0"/>
          <w:numId w:val="6"/>
        </w:numPr>
        <w:shd w:val="clear" w:color="auto" w:fill="FFFFFF"/>
        <w:rPr>
          <w:rFonts w:ascii="Lato" w:hAnsi="Lato" w:cs="Arial"/>
          <w:color w:val="222222"/>
          <w:sz w:val="21"/>
          <w:szCs w:val="21"/>
          <w:lang w:eastAsia="zh-TW"/>
        </w:rPr>
      </w:pPr>
      <w:r w:rsidRPr="00950E3E">
        <w:rPr>
          <w:rFonts w:ascii="Lato" w:hAnsi="Lato" w:cs="Arial"/>
          <w:color w:val="222222"/>
          <w:sz w:val="21"/>
          <w:szCs w:val="21"/>
          <w:lang w:eastAsia="zh-TW"/>
        </w:rPr>
        <w:t>Expertise in modern cloud-native architecture, including microservices, containerization (Docker, Kubernetes), and serverless computing.</w:t>
      </w:r>
    </w:p>
    <w:p w14:paraId="3EAC62A4" w14:textId="4CC29245" w:rsidR="00950E3E" w:rsidRDefault="00950E3E" w:rsidP="00950E3E">
      <w:pPr>
        <w:numPr>
          <w:ilvl w:val="0"/>
          <w:numId w:val="6"/>
        </w:numPr>
        <w:shd w:val="clear" w:color="auto" w:fill="FFFFFF"/>
        <w:rPr>
          <w:rFonts w:ascii="Lato" w:hAnsi="Lato" w:cs="Arial"/>
          <w:color w:val="222222"/>
          <w:sz w:val="21"/>
          <w:szCs w:val="21"/>
          <w:lang w:eastAsia="zh-TW"/>
        </w:rPr>
      </w:pPr>
      <w:r w:rsidRPr="00950E3E">
        <w:rPr>
          <w:rFonts w:ascii="Lato" w:hAnsi="Lato" w:cs="Arial"/>
          <w:color w:val="222222"/>
          <w:sz w:val="21"/>
          <w:szCs w:val="21"/>
          <w:lang w:eastAsia="zh-TW"/>
        </w:rPr>
        <w:t xml:space="preserve">Extensive experience in data engineering, including </w:t>
      </w:r>
      <w:r w:rsidR="006C6F53">
        <w:rPr>
          <w:rFonts w:ascii="Lato" w:hAnsi="Lato" w:cs="Arial"/>
          <w:color w:val="222222"/>
          <w:sz w:val="21"/>
          <w:szCs w:val="21"/>
          <w:lang w:eastAsia="zh-TW"/>
        </w:rPr>
        <w:t xml:space="preserve">Data Mesh, </w:t>
      </w:r>
      <w:r w:rsidRPr="00950E3E">
        <w:rPr>
          <w:rFonts w:ascii="Lato" w:hAnsi="Lato" w:cs="Arial"/>
          <w:color w:val="222222"/>
          <w:sz w:val="21"/>
          <w:szCs w:val="21"/>
          <w:lang w:eastAsia="zh-TW"/>
        </w:rPr>
        <w:t>ETL processes, data pipelines, and big data technologies.</w:t>
      </w:r>
    </w:p>
    <w:p w14:paraId="44DAC996" w14:textId="77777777" w:rsidR="00E31C3E" w:rsidRPr="00E31C3E" w:rsidRDefault="00B05C42" w:rsidP="00950E3E">
      <w:pPr>
        <w:numPr>
          <w:ilvl w:val="0"/>
          <w:numId w:val="6"/>
        </w:numPr>
        <w:shd w:val="clear" w:color="auto" w:fill="FFFFFF"/>
        <w:rPr>
          <w:rFonts w:ascii="Lato" w:hAnsi="Lato" w:cs="Arial"/>
          <w:color w:val="222222"/>
          <w:sz w:val="21"/>
          <w:szCs w:val="21"/>
          <w:lang w:eastAsia="zh-TW"/>
        </w:rPr>
      </w:pPr>
      <w:r w:rsidRPr="00B05C42">
        <w:rPr>
          <w:rFonts w:ascii="Lato" w:hAnsi="Lato" w:cs="Segoe UI"/>
          <w:sz w:val="21"/>
          <w:szCs w:val="21"/>
        </w:rPr>
        <w:t>Experience writing technical proposals such as RFCs for peer-review and discussion</w:t>
      </w:r>
      <w:r w:rsidR="00E31C3E">
        <w:rPr>
          <w:rFonts w:ascii="Lato" w:hAnsi="Lato" w:cs="Segoe UI"/>
          <w:sz w:val="21"/>
          <w:szCs w:val="21"/>
        </w:rPr>
        <w:t>.</w:t>
      </w:r>
    </w:p>
    <w:p w14:paraId="436A1253" w14:textId="77777777" w:rsidR="00E31C3E" w:rsidRPr="00E31C3E" w:rsidRDefault="00E31C3E" w:rsidP="00E31C3E">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E31C3E">
        <w:rPr>
          <w:rFonts w:ascii="Lato" w:hAnsi="Lato" w:cs="Calibri"/>
          <w:sz w:val="21"/>
          <w:szCs w:val="21"/>
        </w:rPr>
        <w:t xml:space="preserve">High level architecture review, estimation review </w:t>
      </w:r>
      <w:r>
        <w:rPr>
          <w:rFonts w:ascii="Lato" w:hAnsi="Lato" w:cs="Calibri"/>
          <w:sz w:val="21"/>
          <w:szCs w:val="21"/>
        </w:rPr>
        <w:t xml:space="preserve">discussions, RFC </w:t>
      </w:r>
      <w:r w:rsidRPr="00E31C3E">
        <w:rPr>
          <w:rFonts w:ascii="Lato" w:hAnsi="Lato" w:cs="Calibri"/>
          <w:sz w:val="21"/>
          <w:szCs w:val="21"/>
        </w:rPr>
        <w:t xml:space="preserve">and </w:t>
      </w:r>
      <w:r>
        <w:rPr>
          <w:rFonts w:ascii="Lato" w:hAnsi="Lato" w:cs="Calibri"/>
          <w:sz w:val="21"/>
          <w:szCs w:val="21"/>
        </w:rPr>
        <w:t>P</w:t>
      </w:r>
      <w:r w:rsidRPr="00E31C3E">
        <w:rPr>
          <w:rFonts w:ascii="Lato" w:hAnsi="Lato" w:cs="Calibri"/>
          <w:sz w:val="21"/>
          <w:szCs w:val="21"/>
        </w:rPr>
        <w:t>roposal preparation</w:t>
      </w:r>
      <w:r>
        <w:rPr>
          <w:rFonts w:ascii="Lato" w:hAnsi="Lato" w:cs="Calibri"/>
          <w:sz w:val="21"/>
          <w:szCs w:val="21"/>
        </w:rPr>
        <w:t>.</w:t>
      </w:r>
    </w:p>
    <w:p w14:paraId="17E5373D" w14:textId="4D9F51C7" w:rsidR="00E31C3E" w:rsidRPr="00E31C3E" w:rsidRDefault="00E31C3E" w:rsidP="00E31C3E">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E31C3E">
        <w:rPr>
          <w:rFonts w:ascii="Lato" w:hAnsi="Lato" w:cs="Segoe UI"/>
          <w:sz w:val="21"/>
          <w:szCs w:val="21"/>
        </w:rPr>
        <w:t xml:space="preserve">Hands-on expertise in designing streaming data systems (e.g., Kafka, Flink, </w:t>
      </w:r>
      <w:proofErr w:type="spellStart"/>
      <w:r w:rsidRPr="00E31C3E">
        <w:rPr>
          <w:rFonts w:ascii="Lato" w:hAnsi="Lato" w:cs="Segoe UI"/>
          <w:sz w:val="21"/>
          <w:szCs w:val="21"/>
        </w:rPr>
        <w:t>KStreams</w:t>
      </w:r>
      <w:proofErr w:type="spellEnd"/>
      <w:r w:rsidRPr="00E31C3E">
        <w:rPr>
          <w:rFonts w:ascii="Lato" w:hAnsi="Lato" w:cs="Segoe UI"/>
          <w:sz w:val="21"/>
          <w:szCs w:val="21"/>
        </w:rPr>
        <w:t>) and distributed data architectures (Spark, ETL, EDA).</w:t>
      </w:r>
    </w:p>
    <w:p w14:paraId="4F1EFC89" w14:textId="77777777" w:rsidR="00E31C3E" w:rsidRPr="00E31C3E" w:rsidRDefault="00B05C42" w:rsidP="00E31C3E">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E31C3E">
        <w:rPr>
          <w:rFonts w:ascii="Lato" w:hAnsi="Lato" w:cs="Segoe UI"/>
          <w:sz w:val="21"/>
          <w:szCs w:val="21"/>
        </w:rPr>
        <w:t>Proficiency in cloud platforms (AWS), including their services (e.g., AWS Glue, EMR, S3, Lambdas).</w:t>
      </w:r>
    </w:p>
    <w:p w14:paraId="09265170" w14:textId="4EDB537F" w:rsidR="00B05C42" w:rsidRPr="00E31C3E" w:rsidRDefault="00B05C42" w:rsidP="00E31C3E">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E31C3E">
        <w:rPr>
          <w:rFonts w:ascii="Lato" w:hAnsi="Lato" w:cs="Segoe UI"/>
          <w:sz w:val="21"/>
          <w:szCs w:val="21"/>
        </w:rPr>
        <w:t>Familiarity with DevOps practices, including CI/CD pipelines, Infrastructure as Code (</w:t>
      </w:r>
      <w:proofErr w:type="spellStart"/>
      <w:r w:rsidRPr="00E31C3E">
        <w:rPr>
          <w:rFonts w:ascii="Lato" w:hAnsi="Lato" w:cs="Segoe UI"/>
          <w:sz w:val="21"/>
          <w:szCs w:val="21"/>
        </w:rPr>
        <w:t>IaC</w:t>
      </w:r>
      <w:proofErr w:type="spellEnd"/>
      <w:r w:rsidRPr="00E31C3E">
        <w:rPr>
          <w:rFonts w:ascii="Lato" w:hAnsi="Lato" w:cs="Segoe UI"/>
          <w:sz w:val="21"/>
          <w:szCs w:val="21"/>
        </w:rPr>
        <w:t>), and containerization (e.g., Kubernetes, Docker).</w:t>
      </w:r>
    </w:p>
    <w:p w14:paraId="7E379409" w14:textId="4F968D2B" w:rsidR="00DB16DE" w:rsidRPr="00572066" w:rsidRDefault="00DB16DE" w:rsidP="007E238F">
      <w:pPr>
        <w:pStyle w:val="BodyText"/>
        <w:numPr>
          <w:ilvl w:val="0"/>
          <w:numId w:val="6"/>
        </w:numPr>
        <w:spacing w:after="0"/>
        <w:ind w:right="500"/>
        <w:rPr>
          <w:rFonts w:ascii="Lato" w:hAnsi="Lato"/>
          <w:sz w:val="21"/>
          <w:szCs w:val="21"/>
        </w:rPr>
      </w:pPr>
      <w:r w:rsidRPr="00572066">
        <w:rPr>
          <w:rFonts w:ascii="Lato" w:hAnsi="Lato"/>
          <w:sz w:val="21"/>
          <w:szCs w:val="21"/>
        </w:rPr>
        <w:t xml:space="preserve">Experience in working with AWS provided Solutions like EC2, </w:t>
      </w:r>
      <w:r w:rsidR="003A15A6" w:rsidRPr="00572066">
        <w:rPr>
          <w:rFonts w:ascii="Lato" w:hAnsi="Lato"/>
          <w:sz w:val="21"/>
          <w:szCs w:val="21"/>
        </w:rPr>
        <w:t xml:space="preserve">AWS Lambda, SNS, SQS, KMS, AWS Secrets Manager, </w:t>
      </w:r>
      <w:r w:rsidRPr="00572066">
        <w:rPr>
          <w:rFonts w:ascii="Lato" w:hAnsi="Lato"/>
          <w:sz w:val="21"/>
          <w:szCs w:val="21"/>
        </w:rPr>
        <w:t xml:space="preserve">API Gateway, ELB, </w:t>
      </w:r>
      <w:r w:rsidR="00950E3E">
        <w:rPr>
          <w:rFonts w:ascii="Lato" w:hAnsi="Lato"/>
          <w:sz w:val="21"/>
          <w:szCs w:val="21"/>
        </w:rPr>
        <w:t xml:space="preserve">ECS, EKS, AWS Lambda, </w:t>
      </w:r>
      <w:r w:rsidRPr="00572066">
        <w:rPr>
          <w:rFonts w:ascii="Lato" w:hAnsi="Lato"/>
          <w:sz w:val="21"/>
          <w:szCs w:val="21"/>
        </w:rPr>
        <w:t>VPC, Route 53, RDS, S3, IAM,</w:t>
      </w:r>
      <w:r w:rsidR="003A15A6" w:rsidRPr="00572066">
        <w:rPr>
          <w:rFonts w:ascii="Lato" w:hAnsi="Lato"/>
          <w:sz w:val="21"/>
          <w:szCs w:val="21"/>
        </w:rPr>
        <w:t xml:space="preserve"> Amazon Event Bridge,</w:t>
      </w:r>
      <w:r w:rsidRPr="00572066">
        <w:rPr>
          <w:rFonts w:ascii="Lato" w:hAnsi="Lato"/>
          <w:sz w:val="21"/>
          <w:szCs w:val="21"/>
        </w:rPr>
        <w:t xml:space="preserve"> </w:t>
      </w:r>
      <w:r w:rsidR="003A15A6" w:rsidRPr="00572066">
        <w:rPr>
          <w:rFonts w:ascii="Lato" w:hAnsi="Lato"/>
          <w:sz w:val="21"/>
          <w:szCs w:val="21"/>
        </w:rPr>
        <w:t xml:space="preserve">Amazon EMR, AWS GLUE, AWS Step Functions, Athena </w:t>
      </w:r>
      <w:r w:rsidRPr="00572066">
        <w:rPr>
          <w:rFonts w:ascii="Lato" w:hAnsi="Lato"/>
          <w:sz w:val="21"/>
          <w:szCs w:val="21"/>
        </w:rPr>
        <w:t>and Cloud Watch.</w:t>
      </w:r>
    </w:p>
    <w:p w14:paraId="32C65855" w14:textId="599E4C8E" w:rsidR="00DB16DE" w:rsidRPr="00572066" w:rsidRDefault="00DB16DE" w:rsidP="007E238F">
      <w:pPr>
        <w:pStyle w:val="BodyText"/>
        <w:numPr>
          <w:ilvl w:val="0"/>
          <w:numId w:val="6"/>
        </w:numPr>
        <w:spacing w:after="0"/>
        <w:ind w:right="500"/>
        <w:rPr>
          <w:rFonts w:ascii="Lato" w:hAnsi="Lato"/>
          <w:sz w:val="21"/>
          <w:szCs w:val="21"/>
        </w:rPr>
      </w:pPr>
      <w:r w:rsidRPr="00572066">
        <w:rPr>
          <w:rFonts w:ascii="Lato" w:hAnsi="Lato"/>
          <w:sz w:val="21"/>
          <w:szCs w:val="21"/>
        </w:rPr>
        <w:lastRenderedPageBreak/>
        <w:t xml:space="preserve">Worked on AWS EBS Volumes and microservices, Cloud Formation and Cloud Watch services. Experience in User Experience (UX) design and development, User Interactive (UI) Web Pages and visually appealing User Interfaces using </w:t>
      </w:r>
      <w:r w:rsidR="00F53EDE" w:rsidRPr="00572066">
        <w:rPr>
          <w:rFonts w:ascii="Lato" w:hAnsi="Lato"/>
          <w:sz w:val="21"/>
          <w:szCs w:val="21"/>
        </w:rPr>
        <w:t xml:space="preserve">Angular, React, </w:t>
      </w:r>
      <w:r w:rsidRPr="00572066">
        <w:rPr>
          <w:rFonts w:ascii="Lato" w:hAnsi="Lato"/>
          <w:sz w:val="21"/>
          <w:szCs w:val="21"/>
        </w:rPr>
        <w:t xml:space="preserve">HTML 5, CSS3, Bootstrap, JavaScript, </w:t>
      </w:r>
      <w:r w:rsidR="00E81027" w:rsidRPr="00572066">
        <w:rPr>
          <w:rFonts w:ascii="Lato" w:hAnsi="Lato"/>
          <w:sz w:val="21"/>
          <w:szCs w:val="21"/>
        </w:rPr>
        <w:t>jQuery</w:t>
      </w:r>
      <w:r w:rsidR="00F53EDE" w:rsidRPr="00572066">
        <w:rPr>
          <w:rFonts w:ascii="Lato" w:hAnsi="Lato"/>
          <w:sz w:val="21"/>
          <w:szCs w:val="21"/>
        </w:rPr>
        <w:t>, SASS, SCSS, Micro and FLUID.</w:t>
      </w:r>
    </w:p>
    <w:p w14:paraId="4DB8D55A" w14:textId="77777777" w:rsidR="00B00B27" w:rsidRPr="00572066" w:rsidRDefault="00B00B27" w:rsidP="007E238F">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Provide technical leadership and advise on designs for application solutions, including design reviews, planning, development and resolving technical issues.</w:t>
      </w:r>
    </w:p>
    <w:p w14:paraId="249BF406" w14:textId="338D39D4" w:rsidR="00950E3E" w:rsidRPr="00950E3E" w:rsidRDefault="00950E3E" w:rsidP="007E238F">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950E3E">
        <w:rPr>
          <w:rFonts w:ascii="Lato" w:hAnsi="Lato" w:cs="Arial"/>
          <w:color w:val="222222"/>
          <w:sz w:val="21"/>
          <w:szCs w:val="21"/>
          <w:shd w:val="clear" w:color="auto" w:fill="FFFFFF"/>
        </w:rPr>
        <w:t>Ensure seamless integration of APIs with backend services, databases, and third-party applications within cloud environments.</w:t>
      </w:r>
    </w:p>
    <w:p w14:paraId="4338900B" w14:textId="5DB284C2" w:rsidR="00B00B27" w:rsidRPr="00572066" w:rsidRDefault="00B00B27" w:rsidP="007E238F">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Analyse requirements and provide solutions that meet the required capabilities.</w:t>
      </w:r>
    </w:p>
    <w:p w14:paraId="71F7C5B5" w14:textId="77777777" w:rsidR="00D0460A" w:rsidRPr="00D0460A" w:rsidRDefault="00B00B27" w:rsidP="00D0460A">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 xml:space="preserve">Provide architectural assessments, strategies, and roadmaps for one or more technology domains. </w:t>
      </w:r>
    </w:p>
    <w:p w14:paraId="154B37AE" w14:textId="29711322" w:rsidR="00B00B27" w:rsidRPr="00D0460A" w:rsidRDefault="00B00B27" w:rsidP="00D0460A">
      <w:pPr>
        <w:pStyle w:val="m-4730682532036851255wordsection1"/>
        <w:numPr>
          <w:ilvl w:val="0"/>
          <w:numId w:val="6"/>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Develop Proof-of-Concept projects to validate new architectures and solutions.</w:t>
      </w:r>
    </w:p>
    <w:p w14:paraId="6DFEA8D7" w14:textId="0C71276F" w:rsidR="00D8487D" w:rsidRPr="00572066" w:rsidRDefault="00D8487D"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 xml:space="preserve">Expertise in defining the rich user Interfaces using </w:t>
      </w:r>
      <w:r w:rsidR="00F144F5" w:rsidRPr="00572066">
        <w:rPr>
          <w:rFonts w:ascii="Lato" w:eastAsia="Book Antiqua" w:hAnsi="Lato" w:cs="Book Antiqua"/>
          <w:bCs/>
          <w:sz w:val="21"/>
          <w:szCs w:val="21"/>
        </w:rPr>
        <w:t>Angular,</w:t>
      </w:r>
      <w:r w:rsidR="005F7AB1" w:rsidRPr="00572066">
        <w:rPr>
          <w:rFonts w:ascii="Lato" w:eastAsia="Book Antiqua" w:hAnsi="Lato" w:cs="Book Antiqua"/>
          <w:bCs/>
          <w:sz w:val="21"/>
          <w:szCs w:val="21"/>
        </w:rPr>
        <w:t xml:space="preserve"> </w:t>
      </w:r>
      <w:r w:rsidRPr="00572066">
        <w:rPr>
          <w:rFonts w:ascii="Lato" w:eastAsia="Book Antiqua" w:hAnsi="Lato" w:cs="Book Antiqua"/>
          <w:bCs/>
          <w:sz w:val="21"/>
          <w:szCs w:val="21"/>
        </w:rPr>
        <w:t>Bootstrap</w:t>
      </w:r>
      <w:r w:rsidR="00152E99" w:rsidRPr="00572066">
        <w:rPr>
          <w:rFonts w:ascii="Lato" w:eastAsia="Book Antiqua" w:hAnsi="Lato" w:cs="Book Antiqua"/>
          <w:bCs/>
          <w:sz w:val="21"/>
          <w:szCs w:val="21"/>
        </w:rPr>
        <w:t xml:space="preserve"> and React.</w:t>
      </w:r>
    </w:p>
    <w:p w14:paraId="7BEE02B3" w14:textId="77777777" w:rsidR="00F144F5" w:rsidRPr="00572066" w:rsidRDefault="00F144F5"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Datafbric, Dataprep, Ingestion, Keying and Linking, Journaling and Purposing.</w:t>
      </w:r>
    </w:p>
    <w:p w14:paraId="63635B66" w14:textId="0327816F" w:rsidR="00D8487D" w:rsidRPr="00572066" w:rsidRDefault="00F144F5"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GCP components like Cloud storage buckets, Google functions, Big Table, Big query, VM’s, Gcloud SDK, Gsutil</w:t>
      </w:r>
      <w:r w:rsidR="00E81027" w:rsidRPr="00572066">
        <w:rPr>
          <w:rFonts w:ascii="Lato" w:eastAsia="Book Antiqua" w:hAnsi="Lato" w:cs="Book Antiqua"/>
          <w:bCs/>
          <w:sz w:val="21"/>
          <w:szCs w:val="21"/>
        </w:rPr>
        <w:t>.</w:t>
      </w:r>
    </w:p>
    <w:p w14:paraId="1C880B10" w14:textId="1C57CBBF" w:rsidR="00E81027" w:rsidRPr="00572066" w:rsidRDefault="00E81027"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Extensive working with group of Architects for Service Design Reviews, Defining Checklists and Definition of Done.</w:t>
      </w:r>
    </w:p>
    <w:p w14:paraId="5BF140E6" w14:textId="1A76782E" w:rsidR="00DB16DE" w:rsidRPr="00572066" w:rsidRDefault="00DB16DE"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Experience working on Data Fabric and Data Ingestion projects to persist in Bigdata</w:t>
      </w:r>
    </w:p>
    <w:p w14:paraId="35DEE3C9" w14:textId="5F922475" w:rsidR="00DB16DE" w:rsidRPr="00572066" w:rsidRDefault="00DB16DE" w:rsidP="007E238F">
      <w:pPr>
        <w:pStyle w:val="ListParagraph"/>
        <w:numPr>
          <w:ilvl w:val="0"/>
          <w:numId w:val="6"/>
        </w:numPr>
        <w:ind w:right="225"/>
        <w:rPr>
          <w:rFonts w:ascii="Lato" w:hAnsi="Lato"/>
          <w:bCs/>
          <w:sz w:val="21"/>
          <w:szCs w:val="21"/>
        </w:rPr>
      </w:pPr>
      <w:r w:rsidRPr="00572066">
        <w:rPr>
          <w:rFonts w:ascii="Lato" w:hAnsi="Lato"/>
          <w:bCs/>
          <w:sz w:val="21"/>
          <w:szCs w:val="21"/>
        </w:rPr>
        <w:t>Experienced working on IDAAS Security, PING Identity and OAUTH2</w:t>
      </w:r>
    </w:p>
    <w:p w14:paraId="7E859CDF" w14:textId="15DF7BF0" w:rsidR="00974DB0" w:rsidRPr="00572066" w:rsidRDefault="00974DB0" w:rsidP="007E238F">
      <w:pPr>
        <w:pStyle w:val="BodyText"/>
        <w:numPr>
          <w:ilvl w:val="0"/>
          <w:numId w:val="6"/>
        </w:numPr>
        <w:spacing w:after="0"/>
        <w:rPr>
          <w:rFonts w:ascii="Lato" w:hAnsi="Lato"/>
          <w:sz w:val="21"/>
          <w:szCs w:val="21"/>
        </w:rPr>
      </w:pPr>
      <w:r w:rsidRPr="00572066">
        <w:rPr>
          <w:rFonts w:ascii="Lato" w:hAnsi="Lato"/>
          <w:spacing w:val="-2"/>
          <w:sz w:val="21"/>
          <w:szCs w:val="21"/>
        </w:rPr>
        <w:t xml:space="preserve">Strong Data Engineering experience in design and development of Data pipelines using </w:t>
      </w:r>
      <w:r w:rsidR="00502979" w:rsidRPr="00572066">
        <w:rPr>
          <w:rFonts w:ascii="Lato" w:hAnsi="Lato"/>
          <w:spacing w:val="-2"/>
          <w:sz w:val="21"/>
          <w:szCs w:val="21"/>
        </w:rPr>
        <w:t xml:space="preserve">Amazon Event Bridge, </w:t>
      </w:r>
      <w:r w:rsidR="00D544B4" w:rsidRPr="00572066">
        <w:rPr>
          <w:rFonts w:ascii="Lato" w:hAnsi="Lato"/>
          <w:spacing w:val="-2"/>
          <w:sz w:val="21"/>
          <w:szCs w:val="21"/>
        </w:rPr>
        <w:t xml:space="preserve">Amazon EMR, </w:t>
      </w:r>
      <w:r w:rsidR="00502979" w:rsidRPr="00572066">
        <w:rPr>
          <w:rFonts w:ascii="Lato" w:hAnsi="Lato"/>
          <w:spacing w:val="-2"/>
          <w:sz w:val="21"/>
          <w:szCs w:val="21"/>
        </w:rPr>
        <w:t xml:space="preserve">AWS Step Functions, PySpark, Amazon Athena, Hadoop, </w:t>
      </w:r>
      <w:r w:rsidRPr="00572066">
        <w:rPr>
          <w:rFonts w:ascii="Lato" w:hAnsi="Lato"/>
          <w:spacing w:val="-2"/>
          <w:sz w:val="21"/>
          <w:szCs w:val="21"/>
        </w:rPr>
        <w:t xml:space="preserve">AWS Glue, Apache Beam, </w:t>
      </w:r>
      <w:r w:rsidR="00674F9C" w:rsidRPr="00572066">
        <w:rPr>
          <w:rFonts w:ascii="Lato" w:hAnsi="Lato"/>
          <w:spacing w:val="-2"/>
          <w:sz w:val="21"/>
          <w:szCs w:val="21"/>
        </w:rPr>
        <w:t xml:space="preserve">SNS, </w:t>
      </w:r>
      <w:r w:rsidRPr="00572066">
        <w:rPr>
          <w:rFonts w:ascii="Lato" w:hAnsi="Lato"/>
          <w:spacing w:val="-2"/>
          <w:sz w:val="21"/>
          <w:szCs w:val="21"/>
        </w:rPr>
        <w:t>Spark, Big Data, Data Modelling, Data Protection and ETL (AWS, GCP, Azure).</w:t>
      </w:r>
    </w:p>
    <w:p w14:paraId="66E00E72" w14:textId="6A0B0E1E" w:rsidR="00974DB0" w:rsidRPr="00572066" w:rsidRDefault="00974DB0" w:rsidP="007E238F">
      <w:pPr>
        <w:pStyle w:val="BodyText"/>
        <w:numPr>
          <w:ilvl w:val="0"/>
          <w:numId w:val="6"/>
        </w:numPr>
        <w:spacing w:after="0"/>
        <w:ind w:right="477"/>
        <w:rPr>
          <w:rFonts w:ascii="Lato" w:hAnsi="Lato"/>
          <w:sz w:val="21"/>
          <w:szCs w:val="21"/>
        </w:rPr>
      </w:pPr>
      <w:r w:rsidRPr="00572066">
        <w:rPr>
          <w:rFonts w:ascii="Lato" w:hAnsi="Lato"/>
          <w:w w:val="90"/>
          <w:position w:val="2"/>
          <w:sz w:val="21"/>
          <w:szCs w:val="21"/>
        </w:rPr>
        <w:t>Creating architecture roadmap for Middleware server/cluster setup, administration, resiliency, scaling,</w:t>
      </w:r>
      <w:r w:rsidRPr="00572066">
        <w:rPr>
          <w:rFonts w:ascii="Lato" w:hAnsi="Lato"/>
          <w:spacing w:val="80"/>
          <w:position w:val="2"/>
          <w:sz w:val="21"/>
          <w:szCs w:val="21"/>
        </w:rPr>
        <w:t xml:space="preserve"> </w:t>
      </w:r>
      <w:r w:rsidRPr="00572066">
        <w:rPr>
          <w:rFonts w:ascii="Lato" w:hAnsi="Lato"/>
          <w:spacing w:val="-6"/>
          <w:sz w:val="21"/>
          <w:szCs w:val="21"/>
        </w:rPr>
        <w:t>high</w:t>
      </w:r>
      <w:r w:rsidRPr="00572066">
        <w:rPr>
          <w:rFonts w:ascii="Lato" w:hAnsi="Lato"/>
          <w:spacing w:val="-13"/>
          <w:sz w:val="21"/>
          <w:szCs w:val="21"/>
        </w:rPr>
        <w:t xml:space="preserve"> </w:t>
      </w:r>
      <w:r w:rsidRPr="00572066">
        <w:rPr>
          <w:rFonts w:ascii="Lato" w:hAnsi="Lato"/>
          <w:spacing w:val="-6"/>
          <w:sz w:val="21"/>
          <w:szCs w:val="21"/>
        </w:rPr>
        <w:t>availability,</w:t>
      </w:r>
      <w:r w:rsidRPr="00572066">
        <w:rPr>
          <w:rFonts w:ascii="Lato" w:hAnsi="Lato"/>
          <w:spacing w:val="-13"/>
          <w:sz w:val="21"/>
          <w:szCs w:val="21"/>
        </w:rPr>
        <w:t xml:space="preserve"> </w:t>
      </w:r>
      <w:r w:rsidRPr="00572066">
        <w:rPr>
          <w:rFonts w:ascii="Lato" w:hAnsi="Lato"/>
          <w:spacing w:val="-6"/>
          <w:sz w:val="21"/>
          <w:szCs w:val="21"/>
        </w:rPr>
        <w:t>upgrades/migrations,</w:t>
      </w:r>
      <w:r w:rsidRPr="00572066">
        <w:rPr>
          <w:rFonts w:ascii="Lato" w:hAnsi="Lato"/>
          <w:spacing w:val="-13"/>
          <w:sz w:val="21"/>
          <w:szCs w:val="21"/>
        </w:rPr>
        <w:t xml:space="preserve"> </w:t>
      </w:r>
      <w:r w:rsidRPr="00572066">
        <w:rPr>
          <w:rFonts w:ascii="Lato" w:hAnsi="Lato"/>
          <w:spacing w:val="-6"/>
          <w:sz w:val="21"/>
          <w:szCs w:val="21"/>
        </w:rPr>
        <w:t>monitoring</w:t>
      </w:r>
      <w:r w:rsidRPr="00572066">
        <w:rPr>
          <w:rFonts w:ascii="Lato" w:hAnsi="Lato"/>
          <w:spacing w:val="-13"/>
          <w:sz w:val="21"/>
          <w:szCs w:val="21"/>
        </w:rPr>
        <w:t xml:space="preserve"> </w:t>
      </w:r>
      <w:r w:rsidRPr="00572066">
        <w:rPr>
          <w:rFonts w:ascii="Lato" w:hAnsi="Lato"/>
          <w:spacing w:val="-6"/>
          <w:sz w:val="21"/>
          <w:szCs w:val="21"/>
        </w:rPr>
        <w:t>and</w:t>
      </w:r>
      <w:r w:rsidRPr="00572066">
        <w:rPr>
          <w:rFonts w:ascii="Lato" w:hAnsi="Lato"/>
          <w:spacing w:val="-13"/>
          <w:sz w:val="21"/>
          <w:szCs w:val="21"/>
        </w:rPr>
        <w:t xml:space="preserve"> </w:t>
      </w:r>
      <w:r w:rsidRPr="00572066">
        <w:rPr>
          <w:rFonts w:ascii="Lato" w:hAnsi="Lato"/>
          <w:spacing w:val="-6"/>
          <w:sz w:val="21"/>
          <w:szCs w:val="21"/>
        </w:rPr>
        <w:t>managing</w:t>
      </w:r>
      <w:r w:rsidRPr="00572066">
        <w:rPr>
          <w:rFonts w:ascii="Lato" w:hAnsi="Lato"/>
          <w:spacing w:val="-13"/>
          <w:sz w:val="21"/>
          <w:szCs w:val="21"/>
        </w:rPr>
        <w:t xml:space="preserve"> </w:t>
      </w:r>
      <w:r w:rsidRPr="00572066">
        <w:rPr>
          <w:rFonts w:ascii="Lato" w:hAnsi="Lato"/>
          <w:spacing w:val="-6"/>
          <w:sz w:val="21"/>
          <w:szCs w:val="21"/>
        </w:rPr>
        <w:t>applications</w:t>
      </w:r>
      <w:r w:rsidRPr="00572066">
        <w:rPr>
          <w:rFonts w:ascii="Lato" w:hAnsi="Lato"/>
          <w:spacing w:val="-13"/>
          <w:sz w:val="21"/>
          <w:szCs w:val="21"/>
        </w:rPr>
        <w:t xml:space="preserve"> </w:t>
      </w:r>
      <w:r w:rsidRPr="00572066">
        <w:rPr>
          <w:rFonts w:ascii="Lato" w:hAnsi="Lato"/>
          <w:spacing w:val="-6"/>
          <w:sz w:val="21"/>
          <w:szCs w:val="21"/>
        </w:rPr>
        <w:t>runtimes</w:t>
      </w:r>
      <w:r w:rsidRPr="00572066">
        <w:rPr>
          <w:rFonts w:ascii="Lato" w:hAnsi="Lato"/>
          <w:spacing w:val="-13"/>
          <w:sz w:val="21"/>
          <w:szCs w:val="21"/>
        </w:rPr>
        <w:t xml:space="preserve"> </w:t>
      </w:r>
      <w:r w:rsidRPr="00572066">
        <w:rPr>
          <w:rFonts w:ascii="Lato" w:hAnsi="Lato"/>
          <w:spacing w:val="-6"/>
          <w:sz w:val="21"/>
          <w:szCs w:val="21"/>
        </w:rPr>
        <w:t>in</w:t>
      </w:r>
      <w:r w:rsidRPr="00572066">
        <w:rPr>
          <w:rFonts w:ascii="Lato" w:hAnsi="Lato"/>
          <w:spacing w:val="-13"/>
          <w:sz w:val="21"/>
          <w:szCs w:val="21"/>
        </w:rPr>
        <w:t xml:space="preserve"> </w:t>
      </w:r>
      <w:r w:rsidRPr="00572066">
        <w:rPr>
          <w:rFonts w:ascii="Lato" w:hAnsi="Lato"/>
          <w:spacing w:val="-6"/>
          <w:sz w:val="21"/>
          <w:szCs w:val="21"/>
        </w:rPr>
        <w:t>production.</w:t>
      </w:r>
    </w:p>
    <w:p w14:paraId="6732D926" w14:textId="738AA316" w:rsidR="00A13568" w:rsidRPr="00572066" w:rsidRDefault="00A13568" w:rsidP="00A13568">
      <w:pPr>
        <w:pStyle w:val="ListParagraph"/>
        <w:numPr>
          <w:ilvl w:val="0"/>
          <w:numId w:val="6"/>
        </w:numPr>
        <w:spacing w:after="156"/>
        <w:ind w:right="225"/>
        <w:rPr>
          <w:rFonts w:ascii="Lato" w:hAnsi="Lato"/>
          <w:bCs/>
          <w:sz w:val="21"/>
          <w:szCs w:val="21"/>
        </w:rPr>
      </w:pPr>
      <w:r w:rsidRPr="00572066">
        <w:rPr>
          <w:rFonts w:ascii="Lato" w:eastAsia="Book Antiqua" w:hAnsi="Lato" w:cs="Book Antiqua"/>
          <w:bCs/>
          <w:sz w:val="21"/>
          <w:szCs w:val="21"/>
        </w:rPr>
        <w:t xml:space="preserve">Extensively implemented </w:t>
      </w:r>
      <w:r w:rsidR="00A04A6C" w:rsidRPr="00572066">
        <w:rPr>
          <w:rFonts w:ascii="Lato" w:eastAsia="Book Antiqua" w:hAnsi="Lato" w:cs="Book Antiqua"/>
          <w:bCs/>
          <w:sz w:val="21"/>
          <w:szCs w:val="21"/>
        </w:rPr>
        <w:t xml:space="preserve">of ARIA and </w:t>
      </w:r>
      <w:r w:rsidRPr="00572066">
        <w:rPr>
          <w:rFonts w:ascii="Lato" w:eastAsia="Book Antiqua" w:hAnsi="Lato" w:cs="Book Antiqua"/>
          <w:bCs/>
          <w:sz w:val="21"/>
          <w:szCs w:val="21"/>
        </w:rPr>
        <w:t xml:space="preserve">Web Accessibility to the applications (WCAG 2.1). </w:t>
      </w:r>
    </w:p>
    <w:p w14:paraId="24C1812A" w14:textId="77777777" w:rsidR="00A13568" w:rsidRPr="00572066" w:rsidRDefault="00A13568" w:rsidP="00A13568">
      <w:pPr>
        <w:pStyle w:val="ListParagraph"/>
        <w:numPr>
          <w:ilvl w:val="0"/>
          <w:numId w:val="6"/>
        </w:numPr>
        <w:spacing w:after="14"/>
        <w:ind w:right="225"/>
        <w:rPr>
          <w:rFonts w:ascii="Lato" w:hAnsi="Lato"/>
          <w:bCs/>
          <w:sz w:val="21"/>
          <w:szCs w:val="21"/>
        </w:rPr>
      </w:pPr>
      <w:r w:rsidRPr="00572066">
        <w:rPr>
          <w:rFonts w:ascii="Lato" w:eastAsia="Book Antiqua" w:hAnsi="Lato" w:cs="Book Antiqua"/>
          <w:bCs/>
          <w:sz w:val="21"/>
          <w:szCs w:val="21"/>
        </w:rPr>
        <w:t xml:space="preserve">Having extensive domain knowledge and experience in the diversified fields of Retail Banking, Insurance and other financial service Sectors.  </w:t>
      </w:r>
    </w:p>
    <w:p w14:paraId="2E84F37D" w14:textId="77777777" w:rsidR="00A13568" w:rsidRPr="00572066" w:rsidRDefault="00A13568" w:rsidP="00A13568">
      <w:pPr>
        <w:pStyle w:val="ListParagraph"/>
        <w:numPr>
          <w:ilvl w:val="0"/>
          <w:numId w:val="6"/>
        </w:numPr>
        <w:spacing w:after="14"/>
        <w:ind w:right="225"/>
        <w:rPr>
          <w:rFonts w:ascii="Lato" w:hAnsi="Lato"/>
          <w:bCs/>
          <w:sz w:val="21"/>
          <w:szCs w:val="21"/>
        </w:rPr>
      </w:pPr>
      <w:r w:rsidRPr="00572066">
        <w:rPr>
          <w:rFonts w:ascii="Lato" w:eastAsia="Book Antiqua" w:hAnsi="Lato" w:cs="Book Antiqua"/>
          <w:bCs/>
          <w:sz w:val="21"/>
          <w:szCs w:val="21"/>
        </w:rPr>
        <w:t xml:space="preserve">Experience in developing Web </w:t>
      </w:r>
      <w:r w:rsidRPr="00572066">
        <w:rPr>
          <w:rFonts w:ascii="Lato" w:eastAsia="Book Antiqua" w:hAnsi="Lato" w:cs="Book Antiqua"/>
          <w:bCs/>
          <w:sz w:val="21"/>
          <w:szCs w:val="21"/>
          <w:u w:color="000000"/>
        </w:rPr>
        <w:t>Application</w:t>
      </w:r>
      <w:r w:rsidRPr="00572066">
        <w:rPr>
          <w:rFonts w:ascii="Lato" w:eastAsia="Book Antiqua" w:hAnsi="Lato" w:cs="Book Antiqua"/>
          <w:bCs/>
          <w:sz w:val="21"/>
          <w:szCs w:val="21"/>
        </w:rPr>
        <w:t xml:space="preserve"> Security Framework/Ethical Hacking based on Vulnerability Management Techniques (Identified by IBM Appscan remediation tools/Fortify/ Burp Suit). </w:t>
      </w:r>
    </w:p>
    <w:p w14:paraId="45299480" w14:textId="6DA5B797" w:rsidR="00A13568" w:rsidRPr="00A73012" w:rsidRDefault="00A13568" w:rsidP="00A13568">
      <w:pPr>
        <w:pStyle w:val="ListParagraph"/>
        <w:numPr>
          <w:ilvl w:val="0"/>
          <w:numId w:val="6"/>
        </w:numPr>
        <w:spacing w:after="14"/>
        <w:ind w:right="225"/>
        <w:rPr>
          <w:rFonts w:ascii="Lato" w:hAnsi="Lato"/>
          <w:bCs/>
          <w:sz w:val="21"/>
          <w:szCs w:val="21"/>
        </w:rPr>
      </w:pPr>
      <w:r w:rsidRPr="00572066">
        <w:rPr>
          <w:rFonts w:ascii="Lato" w:eastAsia="Book Antiqua" w:hAnsi="Lato" w:cs="Book Antiqua"/>
          <w:bCs/>
          <w:sz w:val="21"/>
          <w:szCs w:val="21"/>
        </w:rPr>
        <w:t xml:space="preserve">Experienced in the development of vulnerability management abided to OWASP standards. </w:t>
      </w:r>
      <w:r w:rsidRPr="00572066">
        <w:rPr>
          <w:rFonts w:ascii="Lato" w:eastAsia="Segoe UI Symbol" w:hAnsi="Lato" w:cs="Segoe UI Symbol"/>
          <w:bCs/>
          <w:sz w:val="21"/>
          <w:szCs w:val="21"/>
        </w:rPr>
        <w:t xml:space="preserve">• </w:t>
      </w:r>
      <w:r w:rsidRPr="00572066">
        <w:rPr>
          <w:rFonts w:ascii="Lato" w:eastAsia="Book Antiqua" w:hAnsi="Lato" w:cs="Book Antiqua"/>
          <w:bCs/>
          <w:sz w:val="21"/>
          <w:szCs w:val="21"/>
        </w:rPr>
        <w:t xml:space="preserve">Expertise in working preventing SQL Injection, XSS, Cross Site Request Forgery and many vulnerabilities. </w:t>
      </w:r>
    </w:p>
    <w:p w14:paraId="09810E46" w14:textId="6F8091F0" w:rsidR="00A73012" w:rsidRPr="00A73012" w:rsidRDefault="00A73012" w:rsidP="00A13568">
      <w:pPr>
        <w:pStyle w:val="ListParagraph"/>
        <w:numPr>
          <w:ilvl w:val="0"/>
          <w:numId w:val="6"/>
        </w:numPr>
        <w:spacing w:after="14"/>
        <w:ind w:right="225"/>
        <w:rPr>
          <w:rFonts w:ascii="Lato" w:hAnsi="Lato"/>
          <w:bCs/>
          <w:sz w:val="21"/>
          <w:szCs w:val="21"/>
        </w:rPr>
      </w:pPr>
      <w:r w:rsidRPr="00A73012">
        <w:rPr>
          <w:rFonts w:ascii="Lato" w:hAnsi="Lato" w:cs="Arial"/>
          <w:color w:val="222222"/>
          <w:sz w:val="21"/>
          <w:szCs w:val="21"/>
          <w:shd w:val="clear" w:color="auto" w:fill="FFFFFF"/>
        </w:rPr>
        <w:t>Understanding of Security foundations and Standards such as hardening, least privilege, attack surface reduction, NIST SP800-series, NIST Cybersecurity Framework, FIPS 140-2, Common Criteria, FFIEC, FISMA/FedRAMP, ISO 27000, PCI-DSS, CIS Benchmarks, and similar.</w:t>
      </w:r>
    </w:p>
    <w:p w14:paraId="4E1EE7D8" w14:textId="5E51BA91" w:rsidR="008322DC" w:rsidRPr="00572066" w:rsidRDefault="008322DC" w:rsidP="007E238F">
      <w:pPr>
        <w:pStyle w:val="BodyText"/>
        <w:numPr>
          <w:ilvl w:val="0"/>
          <w:numId w:val="6"/>
        </w:numPr>
        <w:spacing w:after="0"/>
        <w:ind w:right="477"/>
        <w:rPr>
          <w:rFonts w:ascii="Lato" w:hAnsi="Lato"/>
          <w:sz w:val="21"/>
          <w:szCs w:val="21"/>
        </w:rPr>
      </w:pPr>
      <w:r w:rsidRPr="00572066">
        <w:rPr>
          <w:rFonts w:ascii="Lato" w:hAnsi="Lato"/>
          <w:spacing w:val="-6"/>
          <w:sz w:val="21"/>
          <w:szCs w:val="21"/>
        </w:rPr>
        <w:t>Experience in Architecting and implementing Application Security, Ethical Hacking and OWASP.</w:t>
      </w:r>
    </w:p>
    <w:p w14:paraId="2F8AE526" w14:textId="3641ADB9" w:rsidR="00974DB0" w:rsidRPr="00572066" w:rsidRDefault="00974DB0" w:rsidP="007E238F">
      <w:pPr>
        <w:pStyle w:val="BodyText"/>
        <w:numPr>
          <w:ilvl w:val="0"/>
          <w:numId w:val="6"/>
        </w:numPr>
        <w:spacing w:after="0"/>
        <w:ind w:right="734"/>
        <w:rPr>
          <w:rFonts w:ascii="Lato" w:hAnsi="Lato"/>
          <w:sz w:val="21"/>
          <w:szCs w:val="21"/>
        </w:rPr>
      </w:pPr>
      <w:r w:rsidRPr="00572066">
        <w:rPr>
          <w:rFonts w:ascii="Lato" w:hAnsi="Lato"/>
          <w:w w:val="90"/>
          <w:position w:val="2"/>
          <w:sz w:val="21"/>
          <w:szCs w:val="21"/>
        </w:rPr>
        <w:t>Design</w:t>
      </w:r>
      <w:r w:rsidRPr="00572066">
        <w:rPr>
          <w:rFonts w:ascii="Lato" w:hAnsi="Lato"/>
          <w:spacing w:val="-3"/>
          <w:w w:val="90"/>
          <w:position w:val="2"/>
          <w:sz w:val="21"/>
          <w:szCs w:val="21"/>
        </w:rPr>
        <w:t xml:space="preserve"> </w:t>
      </w:r>
      <w:r w:rsidRPr="00572066">
        <w:rPr>
          <w:rFonts w:ascii="Lato" w:hAnsi="Lato"/>
          <w:w w:val="90"/>
          <w:position w:val="2"/>
          <w:sz w:val="21"/>
          <w:szCs w:val="21"/>
        </w:rPr>
        <w:t>Security</w:t>
      </w:r>
      <w:r w:rsidRPr="00572066">
        <w:rPr>
          <w:rFonts w:ascii="Lato" w:hAnsi="Lato"/>
          <w:spacing w:val="-3"/>
          <w:w w:val="90"/>
          <w:position w:val="2"/>
          <w:sz w:val="21"/>
          <w:szCs w:val="21"/>
        </w:rPr>
        <w:t xml:space="preserve"> </w:t>
      </w:r>
      <w:r w:rsidRPr="00572066">
        <w:rPr>
          <w:rFonts w:ascii="Lato" w:hAnsi="Lato"/>
          <w:w w:val="90"/>
          <w:position w:val="2"/>
          <w:sz w:val="21"/>
          <w:szCs w:val="21"/>
        </w:rPr>
        <w:t>architecture</w:t>
      </w:r>
      <w:r w:rsidRPr="00572066">
        <w:rPr>
          <w:rFonts w:ascii="Lato" w:hAnsi="Lato"/>
          <w:spacing w:val="-3"/>
          <w:w w:val="90"/>
          <w:position w:val="2"/>
          <w:sz w:val="21"/>
          <w:szCs w:val="21"/>
        </w:rPr>
        <w:t xml:space="preserve"> </w:t>
      </w:r>
      <w:r w:rsidRPr="00572066">
        <w:rPr>
          <w:rFonts w:ascii="Lato" w:hAnsi="Lato"/>
          <w:w w:val="90"/>
          <w:position w:val="2"/>
          <w:sz w:val="21"/>
          <w:szCs w:val="21"/>
        </w:rPr>
        <w:t>using</w:t>
      </w:r>
      <w:r w:rsidRPr="00572066">
        <w:rPr>
          <w:rFonts w:ascii="Lato" w:hAnsi="Lato"/>
          <w:spacing w:val="-3"/>
          <w:w w:val="90"/>
          <w:position w:val="2"/>
          <w:sz w:val="21"/>
          <w:szCs w:val="21"/>
        </w:rPr>
        <w:t xml:space="preserve"> </w:t>
      </w:r>
      <w:r w:rsidR="00635FD7" w:rsidRPr="00572066">
        <w:rPr>
          <w:rFonts w:ascii="Lato" w:hAnsi="Lato"/>
          <w:spacing w:val="-3"/>
          <w:w w:val="90"/>
          <w:position w:val="2"/>
          <w:sz w:val="21"/>
          <w:szCs w:val="21"/>
        </w:rPr>
        <w:t>PING ID/FEDERTE/</w:t>
      </w:r>
      <w:r w:rsidRPr="00572066">
        <w:rPr>
          <w:rFonts w:ascii="Lato" w:hAnsi="Lato"/>
          <w:w w:val="90"/>
          <w:position w:val="2"/>
          <w:sz w:val="21"/>
          <w:szCs w:val="21"/>
        </w:rPr>
        <w:t>IDM/IAM,</w:t>
      </w:r>
      <w:r w:rsidRPr="00572066">
        <w:rPr>
          <w:rFonts w:ascii="Lato" w:hAnsi="Lato"/>
          <w:spacing w:val="-3"/>
          <w:w w:val="90"/>
          <w:position w:val="2"/>
          <w:sz w:val="21"/>
          <w:szCs w:val="21"/>
        </w:rPr>
        <w:t xml:space="preserve"> </w:t>
      </w:r>
      <w:r w:rsidRPr="00572066">
        <w:rPr>
          <w:rFonts w:ascii="Lato" w:hAnsi="Lato"/>
          <w:w w:val="90"/>
          <w:position w:val="2"/>
          <w:sz w:val="21"/>
          <w:szCs w:val="21"/>
        </w:rPr>
        <w:t>API</w:t>
      </w:r>
      <w:r w:rsidRPr="00572066">
        <w:rPr>
          <w:rFonts w:ascii="Lato" w:hAnsi="Lato"/>
          <w:spacing w:val="-3"/>
          <w:w w:val="90"/>
          <w:position w:val="2"/>
          <w:sz w:val="21"/>
          <w:szCs w:val="21"/>
        </w:rPr>
        <w:t xml:space="preserve"> </w:t>
      </w:r>
      <w:r w:rsidRPr="00572066">
        <w:rPr>
          <w:rFonts w:ascii="Lato" w:hAnsi="Lato"/>
          <w:w w:val="90"/>
          <w:position w:val="2"/>
          <w:sz w:val="21"/>
          <w:szCs w:val="21"/>
        </w:rPr>
        <w:t>gateway,</w:t>
      </w:r>
      <w:r w:rsidRPr="00572066">
        <w:rPr>
          <w:rFonts w:ascii="Lato" w:hAnsi="Lato"/>
          <w:spacing w:val="-3"/>
          <w:w w:val="90"/>
          <w:position w:val="2"/>
          <w:sz w:val="21"/>
          <w:szCs w:val="21"/>
        </w:rPr>
        <w:t xml:space="preserve"> </w:t>
      </w:r>
      <w:r w:rsidRPr="00572066">
        <w:rPr>
          <w:rFonts w:ascii="Lato" w:hAnsi="Lato"/>
          <w:w w:val="90"/>
          <w:position w:val="2"/>
          <w:sz w:val="21"/>
          <w:szCs w:val="21"/>
        </w:rPr>
        <w:t>Oauth2,</w:t>
      </w:r>
      <w:r w:rsidRPr="00572066">
        <w:rPr>
          <w:rFonts w:ascii="Lato" w:hAnsi="Lato"/>
          <w:spacing w:val="-3"/>
          <w:w w:val="90"/>
          <w:position w:val="2"/>
          <w:sz w:val="21"/>
          <w:szCs w:val="21"/>
        </w:rPr>
        <w:t xml:space="preserve"> </w:t>
      </w:r>
      <w:r w:rsidRPr="00572066">
        <w:rPr>
          <w:rFonts w:ascii="Lato" w:hAnsi="Lato"/>
          <w:w w:val="90"/>
          <w:position w:val="2"/>
          <w:sz w:val="21"/>
          <w:szCs w:val="21"/>
        </w:rPr>
        <w:t>API</w:t>
      </w:r>
      <w:r w:rsidRPr="00572066">
        <w:rPr>
          <w:rFonts w:ascii="Lato" w:hAnsi="Lato"/>
          <w:spacing w:val="-3"/>
          <w:w w:val="90"/>
          <w:position w:val="2"/>
          <w:sz w:val="21"/>
          <w:szCs w:val="21"/>
        </w:rPr>
        <w:t xml:space="preserve"> </w:t>
      </w:r>
      <w:r w:rsidRPr="00572066">
        <w:rPr>
          <w:rFonts w:ascii="Lato" w:hAnsi="Lato"/>
          <w:w w:val="90"/>
          <w:position w:val="2"/>
          <w:sz w:val="21"/>
          <w:szCs w:val="21"/>
        </w:rPr>
        <w:t>and</w:t>
      </w:r>
      <w:r w:rsidRPr="00572066">
        <w:rPr>
          <w:rFonts w:ascii="Lato" w:hAnsi="Lato"/>
          <w:spacing w:val="-3"/>
          <w:w w:val="90"/>
          <w:position w:val="2"/>
          <w:sz w:val="21"/>
          <w:szCs w:val="21"/>
        </w:rPr>
        <w:t xml:space="preserve"> </w:t>
      </w:r>
      <w:r w:rsidRPr="00572066">
        <w:rPr>
          <w:rFonts w:ascii="Lato" w:hAnsi="Lato"/>
          <w:w w:val="90"/>
          <w:position w:val="2"/>
          <w:sz w:val="21"/>
          <w:szCs w:val="21"/>
        </w:rPr>
        <w:t>SAML</w:t>
      </w:r>
      <w:r w:rsidR="00C57834" w:rsidRPr="00572066">
        <w:rPr>
          <w:rFonts w:ascii="Lato" w:hAnsi="Lato"/>
          <w:w w:val="90"/>
          <w:position w:val="2"/>
          <w:sz w:val="21"/>
          <w:szCs w:val="21"/>
        </w:rPr>
        <w:t>, Vulnerability Management, OWASP</w:t>
      </w:r>
      <w:r w:rsidRPr="00572066">
        <w:rPr>
          <w:rFonts w:ascii="Lato" w:hAnsi="Lato"/>
          <w:spacing w:val="-3"/>
          <w:w w:val="90"/>
          <w:position w:val="2"/>
          <w:sz w:val="21"/>
          <w:szCs w:val="21"/>
        </w:rPr>
        <w:t xml:space="preserve"> </w:t>
      </w:r>
      <w:r w:rsidRPr="00572066">
        <w:rPr>
          <w:rFonts w:ascii="Lato" w:hAnsi="Lato"/>
          <w:w w:val="90"/>
          <w:position w:val="2"/>
          <w:sz w:val="21"/>
          <w:szCs w:val="21"/>
        </w:rPr>
        <w:t>for</w:t>
      </w:r>
      <w:r w:rsidRPr="00572066">
        <w:rPr>
          <w:rFonts w:ascii="Lato" w:hAnsi="Lato"/>
          <w:spacing w:val="-3"/>
          <w:w w:val="90"/>
          <w:position w:val="2"/>
          <w:sz w:val="21"/>
          <w:szCs w:val="21"/>
        </w:rPr>
        <w:t xml:space="preserve"> </w:t>
      </w:r>
      <w:r w:rsidRPr="00572066">
        <w:rPr>
          <w:rFonts w:ascii="Lato" w:hAnsi="Lato"/>
          <w:w w:val="90"/>
          <w:position w:val="2"/>
          <w:sz w:val="21"/>
          <w:szCs w:val="21"/>
        </w:rPr>
        <w:t xml:space="preserve">enterprise </w:t>
      </w:r>
      <w:r w:rsidRPr="00572066">
        <w:rPr>
          <w:rFonts w:ascii="Lato" w:hAnsi="Lato"/>
          <w:spacing w:val="-2"/>
          <w:sz w:val="21"/>
          <w:szCs w:val="21"/>
        </w:rPr>
        <w:t>applications.</w:t>
      </w:r>
    </w:p>
    <w:p w14:paraId="620F6DC1" w14:textId="77777777" w:rsidR="00D8487D" w:rsidRPr="00572066" w:rsidRDefault="00D8487D"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 xml:space="preserve">Experience in using Agile and Extreme Programming methodologies. </w:t>
      </w:r>
    </w:p>
    <w:p w14:paraId="31402F2D" w14:textId="28589B75" w:rsidR="00F144F5" w:rsidRPr="00572066" w:rsidRDefault="00D8487D" w:rsidP="007E238F">
      <w:pPr>
        <w:pStyle w:val="ListParagraph"/>
        <w:numPr>
          <w:ilvl w:val="0"/>
          <w:numId w:val="6"/>
        </w:numPr>
        <w:ind w:right="225"/>
        <w:rPr>
          <w:rFonts w:ascii="Lato" w:hAnsi="Lato"/>
          <w:bCs/>
          <w:sz w:val="21"/>
          <w:szCs w:val="21"/>
        </w:rPr>
      </w:pPr>
      <w:r w:rsidRPr="00572066">
        <w:rPr>
          <w:rFonts w:ascii="Lato" w:eastAsia="Book Antiqua" w:hAnsi="Lato" w:cs="Book Antiqua"/>
          <w:bCs/>
          <w:sz w:val="21"/>
          <w:szCs w:val="21"/>
        </w:rPr>
        <w:t xml:space="preserve">Extensive knowledge on Retail </w:t>
      </w:r>
      <w:r w:rsidR="00F144F5" w:rsidRPr="00572066">
        <w:rPr>
          <w:rFonts w:ascii="Lato" w:eastAsia="Book Antiqua" w:hAnsi="Lato" w:cs="Book Antiqua"/>
          <w:bCs/>
          <w:sz w:val="21"/>
          <w:szCs w:val="21"/>
        </w:rPr>
        <w:t>Banking,</w:t>
      </w:r>
      <w:r w:rsidRPr="00572066">
        <w:rPr>
          <w:rFonts w:ascii="Lato" w:eastAsia="Book Antiqua" w:hAnsi="Lato" w:cs="Book Antiqua"/>
          <w:bCs/>
          <w:sz w:val="21"/>
          <w:szCs w:val="21"/>
        </w:rPr>
        <w:t xml:space="preserve"> Retail </w:t>
      </w:r>
      <w:r w:rsidR="007C6A8A" w:rsidRPr="00572066">
        <w:rPr>
          <w:rFonts w:ascii="Lato" w:eastAsia="Book Antiqua" w:hAnsi="Lato" w:cs="Book Antiqua"/>
          <w:bCs/>
          <w:sz w:val="21"/>
          <w:szCs w:val="21"/>
        </w:rPr>
        <w:t>Originations,</w:t>
      </w:r>
      <w:r w:rsidR="00F144F5" w:rsidRPr="00572066">
        <w:rPr>
          <w:rFonts w:ascii="Lato" w:eastAsia="Book Antiqua" w:hAnsi="Lato" w:cs="Book Antiqua"/>
          <w:bCs/>
          <w:sz w:val="21"/>
          <w:szCs w:val="21"/>
        </w:rPr>
        <w:t xml:space="preserve"> Healthcare </w:t>
      </w:r>
      <w:r w:rsidRPr="00572066">
        <w:rPr>
          <w:rFonts w:ascii="Lato" w:eastAsia="Book Antiqua" w:hAnsi="Lato" w:cs="Book Antiqua"/>
          <w:bCs/>
          <w:sz w:val="21"/>
          <w:szCs w:val="21"/>
        </w:rPr>
        <w:t>and Insurance domains</w:t>
      </w:r>
      <w:r w:rsidR="00E81027" w:rsidRPr="00572066">
        <w:rPr>
          <w:rFonts w:ascii="Lato" w:eastAsia="Book Antiqua" w:hAnsi="Lato" w:cs="Book Antiqua"/>
          <w:bCs/>
          <w:sz w:val="21"/>
          <w:szCs w:val="21"/>
        </w:rPr>
        <w:t>.</w:t>
      </w:r>
    </w:p>
    <w:p w14:paraId="30F78D4E" w14:textId="77777777" w:rsidR="00285599" w:rsidRPr="00572066" w:rsidRDefault="00285599" w:rsidP="00285599">
      <w:pPr>
        <w:ind w:right="225"/>
        <w:rPr>
          <w:rFonts w:ascii="Lato" w:hAnsi="Lato"/>
          <w:bCs/>
          <w:sz w:val="21"/>
          <w:szCs w:val="21"/>
        </w:rPr>
      </w:pPr>
    </w:p>
    <w:p w14:paraId="377A3155" w14:textId="742A76A7" w:rsidR="000A2E15" w:rsidRDefault="000A2E15" w:rsidP="00D8487D">
      <w:pPr>
        <w:tabs>
          <w:tab w:val="center" w:pos="2160"/>
        </w:tabs>
        <w:spacing w:after="3"/>
        <w:rPr>
          <w:rFonts w:ascii="Lato" w:eastAsia="Book Antiqua" w:hAnsi="Lato" w:cs="Book Antiqua"/>
          <w:b/>
          <w:sz w:val="21"/>
          <w:szCs w:val="21"/>
          <w:u w:val="single" w:color="000000"/>
        </w:rPr>
      </w:pPr>
    </w:p>
    <w:p w14:paraId="1C16D570" w14:textId="3306EB67" w:rsidR="00991D83" w:rsidRDefault="00991D83" w:rsidP="00D8487D">
      <w:pPr>
        <w:tabs>
          <w:tab w:val="center" w:pos="2160"/>
        </w:tabs>
        <w:spacing w:after="3"/>
        <w:rPr>
          <w:rFonts w:ascii="Lato" w:eastAsia="Book Antiqua" w:hAnsi="Lato" w:cs="Book Antiqua"/>
          <w:b/>
          <w:sz w:val="21"/>
          <w:szCs w:val="21"/>
          <w:u w:val="single" w:color="000000"/>
        </w:rPr>
      </w:pPr>
    </w:p>
    <w:p w14:paraId="2B818D5C" w14:textId="2418CC14" w:rsidR="00991D83" w:rsidRDefault="00991D83" w:rsidP="00D8487D">
      <w:pPr>
        <w:tabs>
          <w:tab w:val="center" w:pos="2160"/>
        </w:tabs>
        <w:spacing w:after="3"/>
        <w:rPr>
          <w:rFonts w:ascii="Lato" w:eastAsia="Book Antiqua" w:hAnsi="Lato" w:cs="Book Antiqua"/>
          <w:b/>
          <w:sz w:val="21"/>
          <w:szCs w:val="21"/>
          <w:u w:val="single" w:color="000000"/>
        </w:rPr>
      </w:pPr>
    </w:p>
    <w:p w14:paraId="6659E3F2" w14:textId="218A9C19" w:rsidR="00991D83" w:rsidRDefault="00991D83" w:rsidP="00D8487D">
      <w:pPr>
        <w:tabs>
          <w:tab w:val="center" w:pos="2160"/>
        </w:tabs>
        <w:spacing w:after="3"/>
        <w:rPr>
          <w:rFonts w:ascii="Lato" w:eastAsia="Book Antiqua" w:hAnsi="Lato" w:cs="Book Antiqua"/>
          <w:b/>
          <w:sz w:val="21"/>
          <w:szCs w:val="21"/>
          <w:u w:val="single" w:color="000000"/>
        </w:rPr>
      </w:pPr>
    </w:p>
    <w:p w14:paraId="5D93351C" w14:textId="73695EB1" w:rsidR="00991D83" w:rsidRDefault="00991D83" w:rsidP="00D8487D">
      <w:pPr>
        <w:tabs>
          <w:tab w:val="center" w:pos="2160"/>
        </w:tabs>
        <w:spacing w:after="3"/>
        <w:rPr>
          <w:rFonts w:ascii="Lato" w:eastAsia="Book Antiqua" w:hAnsi="Lato" w:cs="Book Antiqua"/>
          <w:b/>
          <w:sz w:val="21"/>
          <w:szCs w:val="21"/>
          <w:u w:val="single" w:color="000000"/>
        </w:rPr>
      </w:pPr>
    </w:p>
    <w:p w14:paraId="2C629F3E" w14:textId="77777777" w:rsidR="00991D83" w:rsidRPr="00572066" w:rsidRDefault="00991D83" w:rsidP="00D8487D">
      <w:pPr>
        <w:tabs>
          <w:tab w:val="center" w:pos="2160"/>
        </w:tabs>
        <w:spacing w:after="3"/>
        <w:rPr>
          <w:rFonts w:ascii="Lato" w:eastAsia="Book Antiqua" w:hAnsi="Lato" w:cs="Book Antiqua"/>
          <w:b/>
          <w:sz w:val="21"/>
          <w:szCs w:val="21"/>
          <w:u w:val="single" w:color="000000"/>
        </w:rPr>
      </w:pPr>
    </w:p>
    <w:tbl>
      <w:tblPr>
        <w:tblStyle w:val="TableGrid0"/>
        <w:tblW w:w="0" w:type="auto"/>
        <w:tblLook w:val="04A0" w:firstRow="1" w:lastRow="0" w:firstColumn="1" w:lastColumn="0" w:noHBand="0" w:noVBand="1"/>
      </w:tblPr>
      <w:tblGrid>
        <w:gridCol w:w="9350"/>
      </w:tblGrid>
      <w:tr w:rsidR="00AB78D0" w:rsidRPr="00572066" w14:paraId="3E219C50" w14:textId="77777777" w:rsidTr="00AB78D0">
        <w:tc>
          <w:tcPr>
            <w:tcW w:w="9350" w:type="dxa"/>
          </w:tcPr>
          <w:p w14:paraId="314EFBE0" w14:textId="77777777" w:rsidR="00AB78D0" w:rsidRPr="00572066" w:rsidRDefault="00AB78D0" w:rsidP="005B0B07">
            <w:pPr>
              <w:tabs>
                <w:tab w:val="center" w:pos="2160"/>
              </w:tabs>
              <w:spacing w:after="3"/>
              <w:rPr>
                <w:rFonts w:ascii="Lato" w:eastAsia="Book Antiqua" w:hAnsi="Lato" w:cs="Book Antiqua"/>
                <w:b/>
                <w:sz w:val="21"/>
                <w:szCs w:val="21"/>
              </w:rPr>
            </w:pPr>
            <w:r w:rsidRPr="00572066">
              <w:rPr>
                <w:rFonts w:ascii="Lato" w:eastAsia="Book Antiqua" w:hAnsi="Lato" w:cs="Book Antiqua"/>
                <w:b/>
                <w:sz w:val="21"/>
                <w:szCs w:val="21"/>
                <w:u w:val="single" w:color="000000"/>
              </w:rPr>
              <w:lastRenderedPageBreak/>
              <w:t>Technical Skills:</w:t>
            </w:r>
            <w:r w:rsidRPr="00572066">
              <w:rPr>
                <w:rFonts w:ascii="Lato" w:eastAsia="Book Antiqua" w:hAnsi="Lato" w:cs="Book Antiqua"/>
                <w:b/>
                <w:sz w:val="21"/>
                <w:szCs w:val="21"/>
              </w:rPr>
              <w:t xml:space="preserve"> </w:t>
            </w:r>
            <w:r w:rsidRPr="00572066">
              <w:rPr>
                <w:rFonts w:ascii="Lato" w:eastAsia="Book Antiqua" w:hAnsi="Lato" w:cs="Book Antiqua"/>
                <w:b/>
                <w:sz w:val="21"/>
                <w:szCs w:val="21"/>
              </w:rPr>
              <w:tab/>
            </w:r>
          </w:p>
        </w:tc>
      </w:tr>
      <w:tr w:rsidR="00AB78D0" w:rsidRPr="00572066" w14:paraId="1ECDD200" w14:textId="77777777" w:rsidTr="00AB78D0">
        <w:tc>
          <w:tcPr>
            <w:tcW w:w="9350" w:type="dxa"/>
          </w:tcPr>
          <w:p w14:paraId="2A767E08" w14:textId="77777777" w:rsidR="00AB78D0" w:rsidRPr="00572066" w:rsidRDefault="00AB78D0" w:rsidP="005B0B07">
            <w:pPr>
              <w:tabs>
                <w:tab w:val="center" w:pos="2160"/>
              </w:tabs>
              <w:spacing w:after="3"/>
              <w:rPr>
                <w:rFonts w:ascii="Lato" w:hAnsi="Lato"/>
                <w:sz w:val="21"/>
                <w:szCs w:val="21"/>
              </w:rPr>
            </w:pPr>
            <w:r w:rsidRPr="00572066">
              <w:rPr>
                <w:rFonts w:ascii="Lato" w:eastAsia="Book Antiqua" w:hAnsi="Lato" w:cs="Book Antiqua"/>
                <w:b/>
                <w:sz w:val="21"/>
                <w:szCs w:val="21"/>
              </w:rPr>
              <w:t xml:space="preserve"> </w:t>
            </w:r>
          </w:p>
        </w:tc>
      </w:tr>
      <w:tr w:rsidR="00AB78D0" w:rsidRPr="00572066" w14:paraId="22C6E4EF" w14:textId="77777777" w:rsidTr="00AB78D0">
        <w:tc>
          <w:tcPr>
            <w:tcW w:w="9350" w:type="dxa"/>
          </w:tcPr>
          <w:p w14:paraId="58FDFC5A" w14:textId="1FFFB04D" w:rsidR="00153885" w:rsidRPr="00572066" w:rsidRDefault="00AB78D0" w:rsidP="00153885">
            <w:pPr>
              <w:spacing w:after="3"/>
              <w:rPr>
                <w:rFonts w:ascii="Lato" w:eastAsia="Book Antiqua" w:hAnsi="Lato" w:cs="Book Antiqua"/>
                <w:sz w:val="21"/>
                <w:szCs w:val="21"/>
              </w:rPr>
            </w:pPr>
            <w:r w:rsidRPr="00572066">
              <w:rPr>
                <w:rFonts w:ascii="Lato" w:eastAsia="Book Antiqua" w:hAnsi="Lato" w:cs="Book Antiqua"/>
                <w:b/>
                <w:sz w:val="21"/>
                <w:szCs w:val="21"/>
              </w:rPr>
              <w:t xml:space="preserve">Technologies: </w:t>
            </w:r>
            <w:r w:rsidRPr="00572066">
              <w:rPr>
                <w:rFonts w:ascii="Lato" w:eastAsia="Book Antiqua" w:hAnsi="Lato" w:cs="Book Antiqua"/>
                <w:sz w:val="21"/>
                <w:szCs w:val="21"/>
              </w:rPr>
              <w:t xml:space="preserve">Java, J2ee, </w:t>
            </w:r>
            <w:r w:rsidR="007337AF">
              <w:rPr>
                <w:rFonts w:ascii="Lato" w:eastAsia="Book Antiqua" w:hAnsi="Lato" w:cs="Book Antiqua"/>
                <w:sz w:val="21"/>
                <w:szCs w:val="21"/>
              </w:rPr>
              <w:t xml:space="preserve">Scala, </w:t>
            </w:r>
            <w:r w:rsidR="004A7B7E">
              <w:rPr>
                <w:rFonts w:ascii="Lato" w:eastAsia="Book Antiqua" w:hAnsi="Lato" w:cs="Book Antiqua"/>
                <w:sz w:val="21"/>
                <w:szCs w:val="21"/>
              </w:rPr>
              <w:t>Python,</w:t>
            </w:r>
            <w:r w:rsidR="004A7B7E" w:rsidRPr="00572066">
              <w:rPr>
                <w:rFonts w:ascii="Lato" w:eastAsia="Book Antiqua" w:hAnsi="Lato" w:cs="Book Antiqua"/>
                <w:sz w:val="21"/>
                <w:szCs w:val="21"/>
              </w:rPr>
              <w:t xml:space="preserve"> Spring</w:t>
            </w:r>
            <w:r w:rsidRPr="00572066">
              <w:rPr>
                <w:rFonts w:ascii="Lato" w:eastAsia="Book Antiqua" w:hAnsi="Lato" w:cs="Book Antiqua"/>
                <w:sz w:val="21"/>
                <w:szCs w:val="21"/>
              </w:rPr>
              <w:t xml:space="preserve"> Boot/Microservices, Kafka, Data Engineering, Big Data, Big query, Spark, </w:t>
            </w:r>
            <w:proofErr w:type="spellStart"/>
            <w:r w:rsidRPr="00572066">
              <w:rPr>
                <w:rFonts w:ascii="Lato" w:eastAsia="Book Antiqua" w:hAnsi="Lato" w:cs="Book Antiqua"/>
                <w:sz w:val="21"/>
                <w:szCs w:val="21"/>
              </w:rPr>
              <w:t>PySpark</w:t>
            </w:r>
            <w:proofErr w:type="spellEnd"/>
            <w:r w:rsidRPr="00572066">
              <w:rPr>
                <w:rFonts w:ascii="Lato" w:eastAsia="Book Antiqua" w:hAnsi="Lato" w:cs="Book Antiqua"/>
                <w:sz w:val="21"/>
                <w:szCs w:val="21"/>
              </w:rPr>
              <w:t xml:space="preserve">, </w:t>
            </w:r>
            <w:r w:rsidR="004A7B7E">
              <w:rPr>
                <w:rFonts w:ascii="Lato" w:eastAsia="Book Antiqua" w:hAnsi="Lato" w:cs="Book Antiqua"/>
                <w:sz w:val="21"/>
                <w:szCs w:val="21"/>
              </w:rPr>
              <w:t xml:space="preserve">Flink, Flask, </w:t>
            </w:r>
            <w:r w:rsidRPr="00572066">
              <w:rPr>
                <w:rFonts w:ascii="Lato" w:eastAsia="Book Antiqua" w:hAnsi="Lato" w:cs="Book Antiqua"/>
                <w:sz w:val="21"/>
                <w:szCs w:val="21"/>
              </w:rPr>
              <w:t>Hadoop, HDFS</w:t>
            </w:r>
            <w:r w:rsidR="008E5198" w:rsidRPr="00572066">
              <w:rPr>
                <w:rFonts w:ascii="Lato" w:eastAsia="Book Antiqua" w:hAnsi="Lato" w:cs="Book Antiqua"/>
                <w:sz w:val="21"/>
                <w:szCs w:val="21"/>
              </w:rPr>
              <w:t>, Cyber Security, Application Security, Ethical Hacking</w:t>
            </w:r>
            <w:r w:rsidR="00EF5DD7" w:rsidRPr="00572066">
              <w:rPr>
                <w:rFonts w:ascii="Lato" w:eastAsia="Book Antiqua" w:hAnsi="Lato" w:cs="Book Antiqua"/>
                <w:sz w:val="21"/>
                <w:szCs w:val="21"/>
              </w:rPr>
              <w:t>, IBM APP Scan, HP Fortify</w:t>
            </w:r>
            <w:r w:rsidR="0014030A">
              <w:rPr>
                <w:rFonts w:ascii="Lato" w:eastAsia="Book Antiqua" w:hAnsi="Lato" w:cs="Book Antiqua"/>
                <w:sz w:val="21"/>
                <w:szCs w:val="21"/>
              </w:rPr>
              <w:t>, Data Mesh, Data Lakes, EDA</w:t>
            </w:r>
          </w:p>
        </w:tc>
      </w:tr>
      <w:tr w:rsidR="00153885" w:rsidRPr="00153885" w14:paraId="68E4AEBC" w14:textId="77777777" w:rsidTr="00AB78D0">
        <w:tc>
          <w:tcPr>
            <w:tcW w:w="9350" w:type="dxa"/>
          </w:tcPr>
          <w:p w14:paraId="52C4F480" w14:textId="1FD37D79" w:rsidR="00153885" w:rsidRPr="00153885" w:rsidRDefault="00153885" w:rsidP="00153885">
            <w:pPr>
              <w:spacing w:after="3"/>
              <w:rPr>
                <w:rFonts w:ascii="Lato" w:eastAsia="Book Antiqua" w:hAnsi="Lato" w:cs="Book Antiqua"/>
                <w:b/>
                <w:sz w:val="21"/>
                <w:szCs w:val="21"/>
                <w:lang w:val="fr-FR"/>
              </w:rPr>
            </w:pPr>
            <w:proofErr w:type="spellStart"/>
            <w:r w:rsidRPr="00153885">
              <w:rPr>
                <w:rFonts w:ascii="Lato" w:eastAsia="Book Antiqua" w:hAnsi="Lato" w:cs="Book Antiqua"/>
                <w:b/>
                <w:sz w:val="21"/>
                <w:szCs w:val="21"/>
                <w:lang w:val="fr-FR"/>
              </w:rPr>
              <w:t>Artificial</w:t>
            </w:r>
            <w:proofErr w:type="spellEnd"/>
            <w:r w:rsidRPr="00153885">
              <w:rPr>
                <w:rFonts w:ascii="Lato" w:eastAsia="Book Antiqua" w:hAnsi="Lato" w:cs="Book Antiqua"/>
                <w:b/>
                <w:sz w:val="21"/>
                <w:szCs w:val="21"/>
                <w:lang w:val="fr-FR"/>
              </w:rPr>
              <w:t xml:space="preserve"> </w:t>
            </w:r>
            <w:proofErr w:type="gramStart"/>
            <w:r w:rsidRPr="00153885">
              <w:rPr>
                <w:rFonts w:ascii="Lato" w:eastAsia="Book Antiqua" w:hAnsi="Lato" w:cs="Book Antiqua"/>
                <w:b/>
                <w:sz w:val="21"/>
                <w:szCs w:val="21"/>
                <w:lang w:val="fr-FR"/>
              </w:rPr>
              <w:t>Intelligence:</w:t>
            </w:r>
            <w:proofErr w:type="gramEnd"/>
            <w:r w:rsidRPr="00153885">
              <w:rPr>
                <w:rFonts w:ascii="Lato" w:eastAsia="Book Antiqua" w:hAnsi="Lato" w:cs="Book Antiqua"/>
                <w:b/>
                <w:sz w:val="21"/>
                <w:szCs w:val="21"/>
                <w:lang w:val="fr-FR"/>
              </w:rPr>
              <w:t xml:space="preserve"> </w:t>
            </w:r>
            <w:proofErr w:type="spellStart"/>
            <w:r w:rsidRPr="00153885">
              <w:rPr>
                <w:rFonts w:ascii="Lato" w:eastAsia="Book Antiqua" w:hAnsi="Lato" w:cs="Book Antiqua"/>
                <w:b/>
                <w:sz w:val="21"/>
                <w:szCs w:val="21"/>
                <w:lang w:val="fr-FR"/>
              </w:rPr>
              <w:t>GenAI</w:t>
            </w:r>
            <w:proofErr w:type="spellEnd"/>
            <w:r w:rsidRPr="00153885">
              <w:rPr>
                <w:rFonts w:ascii="Lato" w:eastAsia="Book Antiqua" w:hAnsi="Lato" w:cs="Book Antiqua"/>
                <w:b/>
                <w:sz w:val="21"/>
                <w:szCs w:val="21"/>
                <w:lang w:val="fr-FR"/>
              </w:rPr>
              <w:t xml:space="preserve">, </w:t>
            </w:r>
            <w:proofErr w:type="spellStart"/>
            <w:r w:rsidRPr="00153885">
              <w:rPr>
                <w:rFonts w:ascii="Lato" w:eastAsia="Book Antiqua" w:hAnsi="Lato" w:cs="Book Antiqua"/>
                <w:b/>
                <w:sz w:val="21"/>
                <w:szCs w:val="21"/>
                <w:lang w:val="fr-FR"/>
              </w:rPr>
              <w:t>Llama</w:t>
            </w:r>
            <w:proofErr w:type="spellEnd"/>
            <w:r w:rsidRPr="00153885">
              <w:rPr>
                <w:rFonts w:ascii="Lato" w:eastAsia="Book Antiqua" w:hAnsi="Lato" w:cs="Book Antiqua"/>
                <w:b/>
                <w:sz w:val="21"/>
                <w:szCs w:val="21"/>
                <w:lang w:val="fr-FR"/>
              </w:rPr>
              <w:t>, S</w:t>
            </w:r>
            <w:r>
              <w:rPr>
                <w:rFonts w:ascii="Lato" w:eastAsia="Book Antiqua" w:hAnsi="Lato" w:cs="Book Antiqua"/>
                <w:b/>
                <w:sz w:val="21"/>
                <w:szCs w:val="21"/>
                <w:lang w:val="fr-FR"/>
              </w:rPr>
              <w:t xml:space="preserve">pringAI, deepseek, Google </w:t>
            </w:r>
            <w:proofErr w:type="gramStart"/>
            <w:r>
              <w:rPr>
                <w:rFonts w:ascii="Lato" w:eastAsia="Book Antiqua" w:hAnsi="Lato" w:cs="Book Antiqua"/>
                <w:b/>
                <w:sz w:val="21"/>
                <w:szCs w:val="21"/>
                <w:lang w:val="fr-FR"/>
              </w:rPr>
              <w:t>Gemini,,</w:t>
            </w:r>
            <w:proofErr w:type="gramEnd"/>
            <w:r>
              <w:rPr>
                <w:rFonts w:ascii="Lato" w:eastAsia="Book Antiqua" w:hAnsi="Lato" w:cs="Book Antiqua"/>
                <w:b/>
                <w:sz w:val="21"/>
                <w:szCs w:val="21"/>
                <w:lang w:val="fr-FR"/>
              </w:rPr>
              <w:t xml:space="preserve"> RAG, </w:t>
            </w:r>
            <w:proofErr w:type="spellStart"/>
            <w:r>
              <w:rPr>
                <w:rFonts w:ascii="Lato" w:eastAsia="Book Antiqua" w:hAnsi="Lato" w:cs="Book Antiqua"/>
                <w:b/>
                <w:sz w:val="21"/>
                <w:szCs w:val="21"/>
                <w:lang w:val="fr-FR"/>
              </w:rPr>
              <w:t>VectorDB</w:t>
            </w:r>
            <w:proofErr w:type="spellEnd"/>
          </w:p>
        </w:tc>
      </w:tr>
      <w:tr w:rsidR="00AB78D0" w:rsidRPr="00572066" w14:paraId="733FCBF0" w14:textId="77777777" w:rsidTr="00AB78D0">
        <w:tc>
          <w:tcPr>
            <w:tcW w:w="9350" w:type="dxa"/>
          </w:tcPr>
          <w:p w14:paraId="43496F4E" w14:textId="77777777" w:rsidR="00AB78D0" w:rsidRPr="00572066" w:rsidRDefault="00AB78D0" w:rsidP="005B0B07">
            <w:pPr>
              <w:spacing w:after="3"/>
              <w:rPr>
                <w:rFonts w:ascii="Lato" w:eastAsia="Book Antiqua" w:hAnsi="Lato" w:cs="Book Antiqua"/>
                <w:sz w:val="21"/>
                <w:szCs w:val="21"/>
              </w:rPr>
            </w:pPr>
            <w:r w:rsidRPr="00572066">
              <w:rPr>
                <w:rFonts w:ascii="Lato" w:eastAsia="Book Antiqua" w:hAnsi="Lato" w:cs="Book Antiqua"/>
                <w:b/>
                <w:sz w:val="21"/>
                <w:szCs w:val="21"/>
              </w:rPr>
              <w:t>Development Tools:</w:t>
            </w:r>
            <w:r w:rsidRPr="00572066">
              <w:rPr>
                <w:rFonts w:ascii="Lato" w:eastAsia="Book Antiqua" w:hAnsi="Lato" w:cs="Book Antiqua"/>
                <w:sz w:val="21"/>
                <w:szCs w:val="21"/>
              </w:rPr>
              <w:t xml:space="preserve"> Eclipse, RSA, RAD6/7.5.4/8/9, IntelliJ IDEA, STS, Visual Studio</w:t>
            </w:r>
          </w:p>
        </w:tc>
      </w:tr>
      <w:tr w:rsidR="00AB78D0" w:rsidRPr="00572066" w14:paraId="4B934B5A" w14:textId="77777777" w:rsidTr="00AB78D0">
        <w:tc>
          <w:tcPr>
            <w:tcW w:w="9350" w:type="dxa"/>
          </w:tcPr>
          <w:p w14:paraId="717FB6C3" w14:textId="77777777" w:rsidR="00AB78D0" w:rsidRPr="00572066" w:rsidRDefault="00AB78D0" w:rsidP="005B0B07">
            <w:pPr>
              <w:spacing w:after="3"/>
              <w:rPr>
                <w:rFonts w:ascii="Lato" w:eastAsia="Book Antiqua" w:hAnsi="Lato" w:cs="Book Antiqua"/>
                <w:sz w:val="21"/>
                <w:szCs w:val="21"/>
              </w:rPr>
            </w:pPr>
            <w:r w:rsidRPr="00572066">
              <w:rPr>
                <w:rFonts w:ascii="Lato" w:eastAsia="Book Antiqua" w:hAnsi="Lato" w:cs="Book Antiqua"/>
                <w:b/>
                <w:sz w:val="21"/>
                <w:szCs w:val="21"/>
              </w:rPr>
              <w:t>Integration:</w:t>
            </w:r>
            <w:r w:rsidRPr="00572066">
              <w:rPr>
                <w:rFonts w:ascii="Lato" w:eastAsia="Book Antiqua" w:hAnsi="Lato" w:cs="Book Antiqua"/>
                <w:sz w:val="21"/>
                <w:szCs w:val="21"/>
              </w:rPr>
              <w:t xml:space="preserve"> IIB, WSO2, WMB, MuleSoft</w:t>
            </w:r>
          </w:p>
        </w:tc>
      </w:tr>
      <w:tr w:rsidR="00AB78D0" w:rsidRPr="00572066" w14:paraId="69165C70" w14:textId="77777777" w:rsidTr="00AB78D0">
        <w:tc>
          <w:tcPr>
            <w:tcW w:w="9350" w:type="dxa"/>
          </w:tcPr>
          <w:p w14:paraId="6CBEA6EA" w14:textId="77777777" w:rsidR="00AB78D0" w:rsidRPr="00572066" w:rsidRDefault="00AB78D0" w:rsidP="005B0B07">
            <w:pPr>
              <w:spacing w:after="3"/>
              <w:rPr>
                <w:rFonts w:ascii="Lato" w:hAnsi="Lato"/>
                <w:sz w:val="21"/>
                <w:szCs w:val="21"/>
              </w:rPr>
            </w:pPr>
            <w:r w:rsidRPr="00572066">
              <w:rPr>
                <w:rFonts w:ascii="Lato" w:eastAsia="Book Antiqua" w:hAnsi="Lato" w:cs="Book Antiqua"/>
                <w:b/>
                <w:sz w:val="21"/>
                <w:szCs w:val="21"/>
              </w:rPr>
              <w:t>Cloud Computing:</w:t>
            </w:r>
            <w:r w:rsidRPr="00572066">
              <w:rPr>
                <w:rFonts w:ascii="Lato" w:hAnsi="Lato"/>
                <w:sz w:val="21"/>
                <w:szCs w:val="21"/>
              </w:rPr>
              <w:t xml:space="preserve"> AWS, GCP, AEMACS, Azure</w:t>
            </w:r>
          </w:p>
        </w:tc>
      </w:tr>
      <w:tr w:rsidR="00AB78D0" w:rsidRPr="00572066" w14:paraId="03D29E10" w14:textId="77777777" w:rsidTr="00AB78D0">
        <w:tc>
          <w:tcPr>
            <w:tcW w:w="9350" w:type="dxa"/>
          </w:tcPr>
          <w:p w14:paraId="19E5113A" w14:textId="77777777" w:rsidR="00AB78D0" w:rsidRPr="00572066" w:rsidRDefault="00AB78D0" w:rsidP="005B0B07">
            <w:pPr>
              <w:spacing w:after="14"/>
              <w:rPr>
                <w:rFonts w:ascii="Lato" w:eastAsia="Book Antiqua" w:hAnsi="Lato" w:cs="Book Antiqua"/>
                <w:b/>
                <w:sz w:val="21"/>
                <w:szCs w:val="21"/>
              </w:rPr>
            </w:pPr>
            <w:r w:rsidRPr="00572066">
              <w:rPr>
                <w:rFonts w:ascii="Lato" w:eastAsia="Book Antiqua" w:hAnsi="Lato" w:cs="Book Antiqua"/>
                <w:sz w:val="21"/>
                <w:szCs w:val="21"/>
              </w:rPr>
              <w:t>Webservices: SOAP, REST API</w:t>
            </w:r>
            <w:r w:rsidRPr="00572066">
              <w:rPr>
                <w:rFonts w:ascii="Lato" w:eastAsia="Book Antiqua" w:hAnsi="Lato" w:cs="Book Antiqua"/>
                <w:b/>
                <w:sz w:val="21"/>
                <w:szCs w:val="21"/>
              </w:rPr>
              <w:t xml:space="preserve"> </w:t>
            </w:r>
          </w:p>
        </w:tc>
      </w:tr>
      <w:tr w:rsidR="00AB78D0" w:rsidRPr="00572066" w14:paraId="0F00438A" w14:textId="77777777" w:rsidTr="00AB78D0">
        <w:tc>
          <w:tcPr>
            <w:tcW w:w="9350" w:type="dxa"/>
          </w:tcPr>
          <w:p w14:paraId="420683EF" w14:textId="77777777"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 xml:space="preserve">Frameworks: </w:t>
            </w:r>
            <w:r w:rsidRPr="00572066">
              <w:rPr>
                <w:rFonts w:ascii="Lato" w:eastAsia="Book Antiqua" w:hAnsi="Lato" w:cs="Book Antiqua"/>
                <w:sz w:val="21"/>
                <w:szCs w:val="21"/>
              </w:rPr>
              <w:t>Struts, Spring, Hibernate, JSF, OWASP, Angular, NodeJS, React</w:t>
            </w:r>
          </w:p>
        </w:tc>
      </w:tr>
      <w:tr w:rsidR="00AB78D0" w:rsidRPr="00572066" w14:paraId="6238F49D" w14:textId="77777777" w:rsidTr="00AB78D0">
        <w:tc>
          <w:tcPr>
            <w:tcW w:w="9350" w:type="dxa"/>
          </w:tcPr>
          <w:p w14:paraId="182BC533" w14:textId="77777777" w:rsidR="00AB78D0" w:rsidRPr="00572066" w:rsidRDefault="00AB78D0" w:rsidP="005B0B07">
            <w:pPr>
              <w:spacing w:after="14"/>
              <w:rPr>
                <w:rFonts w:ascii="Lato" w:hAnsi="Lato"/>
                <w:sz w:val="21"/>
                <w:szCs w:val="21"/>
              </w:rPr>
            </w:pPr>
            <w:r w:rsidRPr="00572066">
              <w:rPr>
                <w:rFonts w:ascii="Lato" w:eastAsia="Book Antiqua" w:hAnsi="Lato" w:cs="Book Antiqua"/>
                <w:sz w:val="21"/>
                <w:szCs w:val="21"/>
              </w:rPr>
              <w:t>Continuous Integration Tools: Jenkins CICD pipelines, Docker Images</w:t>
            </w:r>
          </w:p>
        </w:tc>
      </w:tr>
      <w:tr w:rsidR="00AB78D0" w:rsidRPr="00572066" w14:paraId="19EA58B7" w14:textId="77777777" w:rsidTr="00AB78D0">
        <w:tc>
          <w:tcPr>
            <w:tcW w:w="9350" w:type="dxa"/>
          </w:tcPr>
          <w:p w14:paraId="3E0D28FD" w14:textId="77777777"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Portlet API's:</w:t>
            </w:r>
            <w:r w:rsidRPr="00572066">
              <w:rPr>
                <w:rFonts w:ascii="Lato" w:eastAsia="Book Antiqua" w:hAnsi="Lato" w:cs="Book Antiqua"/>
                <w:sz w:val="21"/>
                <w:szCs w:val="21"/>
              </w:rPr>
              <w:t xml:space="preserve"> JSR 168 and JSR 286 </w:t>
            </w:r>
          </w:p>
        </w:tc>
      </w:tr>
      <w:tr w:rsidR="00AB78D0" w:rsidRPr="00572066" w14:paraId="728C55B5" w14:textId="77777777" w:rsidTr="00AB78D0">
        <w:tc>
          <w:tcPr>
            <w:tcW w:w="9350" w:type="dxa"/>
          </w:tcPr>
          <w:p w14:paraId="4E5A200C" w14:textId="02C6B350"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Application Server:</w:t>
            </w:r>
            <w:r w:rsidRPr="00572066">
              <w:rPr>
                <w:rFonts w:ascii="Lato" w:eastAsia="Book Antiqua" w:hAnsi="Lato" w:cs="Book Antiqua"/>
                <w:sz w:val="21"/>
                <w:szCs w:val="21"/>
              </w:rPr>
              <w:t xml:space="preserve"> WebSphere, WebLogic, Tomcat and JBoss, PCF</w:t>
            </w:r>
          </w:p>
        </w:tc>
      </w:tr>
      <w:tr w:rsidR="00AB78D0" w:rsidRPr="00572066" w14:paraId="5FC7F15B" w14:textId="77777777" w:rsidTr="00AB78D0">
        <w:tc>
          <w:tcPr>
            <w:tcW w:w="9350" w:type="dxa"/>
          </w:tcPr>
          <w:p w14:paraId="0CC0E96F" w14:textId="1A7CD8E1" w:rsidR="00AB78D0" w:rsidRPr="00572066" w:rsidRDefault="00AB78D0" w:rsidP="005B0B07">
            <w:pPr>
              <w:spacing w:after="14"/>
              <w:rPr>
                <w:rFonts w:ascii="Lato" w:hAnsi="Lato"/>
                <w:sz w:val="21"/>
                <w:szCs w:val="21"/>
              </w:rPr>
            </w:pPr>
            <w:r w:rsidRPr="00572066">
              <w:rPr>
                <w:rFonts w:ascii="Lato" w:eastAsia="Book Antiqua" w:hAnsi="Lato" w:cs="Book Antiqua"/>
                <w:sz w:val="21"/>
                <w:szCs w:val="21"/>
              </w:rPr>
              <w:t xml:space="preserve">Commerce Server: WebSphere Commerce Server V7 </w:t>
            </w:r>
          </w:p>
        </w:tc>
      </w:tr>
      <w:tr w:rsidR="00AB78D0" w:rsidRPr="00572066" w14:paraId="074CB29C" w14:textId="77777777" w:rsidTr="00AB78D0">
        <w:tc>
          <w:tcPr>
            <w:tcW w:w="9350" w:type="dxa"/>
          </w:tcPr>
          <w:p w14:paraId="14832C71" w14:textId="77777777" w:rsidR="00AB78D0" w:rsidRPr="00572066" w:rsidRDefault="00AB78D0" w:rsidP="005B0B07">
            <w:pPr>
              <w:spacing w:after="3"/>
              <w:rPr>
                <w:rFonts w:ascii="Lato" w:hAnsi="Lato"/>
                <w:sz w:val="21"/>
                <w:szCs w:val="21"/>
              </w:rPr>
            </w:pPr>
            <w:r w:rsidRPr="00572066">
              <w:rPr>
                <w:rFonts w:ascii="Lato" w:eastAsia="Book Antiqua" w:hAnsi="Lato" w:cs="Book Antiqua"/>
                <w:b/>
                <w:sz w:val="21"/>
                <w:szCs w:val="21"/>
              </w:rPr>
              <w:t xml:space="preserve">Portal Server: WebSphere Portal Server 5.0/6.1.5/7.0/8.5 </w:t>
            </w:r>
          </w:p>
        </w:tc>
      </w:tr>
      <w:tr w:rsidR="00AB78D0" w:rsidRPr="007C5A02" w14:paraId="7D768A90" w14:textId="77777777" w:rsidTr="00AB78D0">
        <w:tc>
          <w:tcPr>
            <w:tcW w:w="9350" w:type="dxa"/>
          </w:tcPr>
          <w:p w14:paraId="246CD00F" w14:textId="745F0417" w:rsidR="00AB78D0" w:rsidRPr="00572066" w:rsidRDefault="00AB78D0" w:rsidP="005B0B07">
            <w:pPr>
              <w:spacing w:after="14"/>
              <w:rPr>
                <w:rFonts w:ascii="Lato" w:hAnsi="Lato"/>
                <w:sz w:val="21"/>
                <w:szCs w:val="21"/>
                <w:lang w:val="fr-FR"/>
              </w:rPr>
            </w:pPr>
            <w:r w:rsidRPr="00572066">
              <w:rPr>
                <w:rFonts w:ascii="Lato" w:eastAsia="Book Antiqua" w:hAnsi="Lato" w:cs="Book Antiqua"/>
                <w:b/>
                <w:sz w:val="21"/>
                <w:szCs w:val="21"/>
                <w:lang w:val="fr-FR"/>
              </w:rPr>
              <w:t>Content Management :</w:t>
            </w:r>
            <w:r w:rsidRPr="00572066">
              <w:rPr>
                <w:rFonts w:ascii="Lato" w:eastAsia="Book Antiqua" w:hAnsi="Lato" w:cs="Book Antiqua"/>
                <w:sz w:val="21"/>
                <w:szCs w:val="21"/>
                <w:lang w:val="fr-FR"/>
              </w:rPr>
              <w:t xml:space="preserve"> WCM 6.1/7.0/8/8.5, Crafter CMS, Documentum</w:t>
            </w:r>
            <w:r w:rsidRPr="00572066">
              <w:rPr>
                <w:rFonts w:ascii="Lato" w:eastAsia="Book Antiqua" w:hAnsi="Lato" w:cs="Book Antiqua"/>
                <w:b/>
                <w:sz w:val="21"/>
                <w:szCs w:val="21"/>
                <w:lang w:val="fr-FR"/>
              </w:rPr>
              <w:t xml:space="preserve"> </w:t>
            </w:r>
          </w:p>
        </w:tc>
      </w:tr>
      <w:tr w:rsidR="00AB78D0" w:rsidRPr="00572066" w14:paraId="166B82CE" w14:textId="77777777" w:rsidTr="00AB78D0">
        <w:tc>
          <w:tcPr>
            <w:tcW w:w="9350" w:type="dxa"/>
          </w:tcPr>
          <w:p w14:paraId="47AEC294" w14:textId="77777777"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Database:</w:t>
            </w:r>
            <w:r w:rsidRPr="00572066">
              <w:rPr>
                <w:rFonts w:ascii="Lato" w:eastAsia="Book Antiqua" w:hAnsi="Lato" w:cs="Book Antiqua"/>
                <w:sz w:val="21"/>
                <w:szCs w:val="21"/>
              </w:rPr>
              <w:t xml:space="preserve">  DB2, Oracle, PostgreSQL, Mongo DB, Aurora DB</w:t>
            </w:r>
          </w:p>
        </w:tc>
      </w:tr>
      <w:tr w:rsidR="00AB78D0" w:rsidRPr="00572066" w14:paraId="6CF85CD2" w14:textId="77777777" w:rsidTr="00AB78D0">
        <w:tc>
          <w:tcPr>
            <w:tcW w:w="9350" w:type="dxa"/>
          </w:tcPr>
          <w:p w14:paraId="3585E6EA" w14:textId="77777777"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Scripting:</w:t>
            </w:r>
            <w:r w:rsidRPr="00572066">
              <w:rPr>
                <w:rFonts w:ascii="Lato" w:eastAsia="Book Antiqua" w:hAnsi="Lato" w:cs="Book Antiqua"/>
                <w:sz w:val="21"/>
                <w:szCs w:val="21"/>
              </w:rPr>
              <w:t xml:space="preserve"> XML, Java Script, jQuery, Jython, Angular JS, </w:t>
            </w:r>
            <w:r w:rsidRPr="00572066">
              <w:rPr>
                <w:rFonts w:ascii="Lato" w:hAnsi="Lato" w:cs="Open Sans"/>
                <w:sz w:val="21"/>
                <w:szCs w:val="21"/>
              </w:rPr>
              <w:t>Angular 1.5x, Angular 2, Angular 4, Angular6, Typescript, React, React-Flux, React-Native, Express,</w:t>
            </w:r>
            <w:r w:rsidRPr="00572066">
              <w:rPr>
                <w:rFonts w:ascii="Lato" w:eastAsia="Book Antiqua" w:hAnsi="Lato" w:cs="Book Antiqua"/>
                <w:sz w:val="21"/>
                <w:szCs w:val="21"/>
              </w:rPr>
              <w:t xml:space="preserve"> Node JS, Bootstrap, CSS, SASS, YAML, RAML, SCSS</w:t>
            </w:r>
          </w:p>
        </w:tc>
      </w:tr>
      <w:tr w:rsidR="00AB78D0" w:rsidRPr="00572066" w14:paraId="222BF126" w14:textId="77777777" w:rsidTr="00AB78D0">
        <w:tc>
          <w:tcPr>
            <w:tcW w:w="9350" w:type="dxa"/>
          </w:tcPr>
          <w:p w14:paraId="0F0DDEE0" w14:textId="77777777" w:rsidR="00AB78D0" w:rsidRPr="00572066" w:rsidRDefault="00AB78D0" w:rsidP="005B0B07">
            <w:pPr>
              <w:spacing w:after="14"/>
              <w:rPr>
                <w:rFonts w:ascii="Lato" w:hAnsi="Lato"/>
                <w:sz w:val="21"/>
                <w:szCs w:val="21"/>
              </w:rPr>
            </w:pPr>
            <w:r w:rsidRPr="00572066">
              <w:rPr>
                <w:rFonts w:ascii="Lato" w:eastAsia="Book Antiqua" w:hAnsi="Lato" w:cs="Book Antiqua"/>
                <w:b/>
                <w:sz w:val="21"/>
                <w:szCs w:val="21"/>
              </w:rPr>
              <w:t>Operating System:</w:t>
            </w:r>
            <w:r w:rsidRPr="00572066">
              <w:rPr>
                <w:rFonts w:ascii="Lato" w:eastAsia="Book Antiqua" w:hAnsi="Lato" w:cs="Book Antiqua"/>
                <w:sz w:val="21"/>
                <w:szCs w:val="21"/>
              </w:rPr>
              <w:t xml:space="preserve">  Linux, UNIX, Windows XP/Vista/Win 7/Win 10/Mac OS</w:t>
            </w:r>
          </w:p>
        </w:tc>
      </w:tr>
      <w:tr w:rsidR="00AB78D0" w:rsidRPr="00572066" w14:paraId="4073A2DB" w14:textId="77777777" w:rsidTr="00AB78D0">
        <w:tc>
          <w:tcPr>
            <w:tcW w:w="9350" w:type="dxa"/>
          </w:tcPr>
          <w:p w14:paraId="0ACEF402" w14:textId="00CD9080" w:rsidR="00AB78D0" w:rsidRPr="00572066" w:rsidRDefault="00AB78D0" w:rsidP="005B0B07">
            <w:pPr>
              <w:spacing w:after="140"/>
              <w:rPr>
                <w:rFonts w:ascii="Lato" w:hAnsi="Lato"/>
                <w:sz w:val="21"/>
                <w:szCs w:val="21"/>
              </w:rPr>
            </w:pPr>
            <w:r w:rsidRPr="00572066">
              <w:rPr>
                <w:rFonts w:ascii="Lato" w:eastAsia="Book Antiqua" w:hAnsi="Lato" w:cs="Book Antiqua"/>
                <w:b/>
                <w:sz w:val="21"/>
                <w:szCs w:val="21"/>
              </w:rPr>
              <w:t>Other Tools:</w:t>
            </w:r>
            <w:r w:rsidRPr="00572066">
              <w:rPr>
                <w:rFonts w:ascii="Lato" w:eastAsia="Book Antiqua" w:hAnsi="Lato" w:cs="Book Antiqua"/>
                <w:sz w:val="21"/>
                <w:szCs w:val="21"/>
              </w:rPr>
              <w:t xml:space="preserve"> Clear Case, Junit, Git Hub, uDeploy, SVN, VSS, Gradle, Ant, Maven, AWS CLI, Power Shell, GSUTIL, SoapUI, Swagger UI, WinSCP, Toad, Oracle Sql Developer, Putty, Dynatrace tool, Datadog</w:t>
            </w:r>
            <w:r w:rsidR="00971BB0" w:rsidRPr="00572066">
              <w:rPr>
                <w:rFonts w:ascii="Lato" w:eastAsia="Book Antiqua" w:hAnsi="Lato" w:cs="Book Antiqua"/>
                <w:sz w:val="21"/>
                <w:szCs w:val="21"/>
              </w:rPr>
              <w:t>, AppDynamics</w:t>
            </w:r>
            <w:r w:rsidR="00635FD7" w:rsidRPr="00572066">
              <w:rPr>
                <w:rFonts w:ascii="Lato" w:eastAsia="Book Antiqua" w:hAnsi="Lato" w:cs="Book Antiqua"/>
                <w:sz w:val="21"/>
                <w:szCs w:val="21"/>
              </w:rPr>
              <w:t>, Sonar Lint, SonarQube, Docker, Kubernetes</w:t>
            </w:r>
          </w:p>
        </w:tc>
      </w:tr>
    </w:tbl>
    <w:p w14:paraId="4A0BD0D4" w14:textId="77777777" w:rsidR="00007AC3" w:rsidRPr="00572066" w:rsidRDefault="00007AC3" w:rsidP="00D8487D">
      <w:pPr>
        <w:spacing w:after="3"/>
        <w:ind w:left="-5" w:hanging="10"/>
        <w:rPr>
          <w:rFonts w:ascii="Lato" w:eastAsia="Book Antiqua" w:hAnsi="Lato" w:cs="Book Antiqua"/>
          <w:b/>
          <w:sz w:val="21"/>
          <w:szCs w:val="21"/>
          <w:u w:val="single" w:color="000000"/>
        </w:rPr>
      </w:pPr>
    </w:p>
    <w:p w14:paraId="2587FAEA" w14:textId="77777777" w:rsidR="00007AC3" w:rsidRPr="00572066" w:rsidRDefault="00007AC3" w:rsidP="00D8487D">
      <w:pPr>
        <w:spacing w:after="3"/>
        <w:ind w:left="-5" w:hanging="10"/>
        <w:rPr>
          <w:rFonts w:ascii="Lato" w:eastAsia="Book Antiqua" w:hAnsi="Lato" w:cs="Book Antiqua"/>
          <w:b/>
          <w:sz w:val="21"/>
          <w:szCs w:val="21"/>
          <w:u w:val="single" w:color="000000"/>
        </w:rPr>
      </w:pPr>
    </w:p>
    <w:p w14:paraId="761D2B3D" w14:textId="77777777" w:rsidR="00007AC3" w:rsidRPr="00572066" w:rsidRDefault="00007AC3" w:rsidP="00D8487D">
      <w:pPr>
        <w:spacing w:after="3"/>
        <w:ind w:left="-5" w:hanging="10"/>
        <w:rPr>
          <w:rFonts w:ascii="Lato" w:eastAsia="Book Antiqua" w:hAnsi="Lato" w:cs="Book Antiqua"/>
          <w:b/>
          <w:sz w:val="21"/>
          <w:szCs w:val="21"/>
          <w:u w:val="single" w:color="000000"/>
        </w:rPr>
      </w:pPr>
    </w:p>
    <w:p w14:paraId="1B30E965" w14:textId="6CB1A53E" w:rsidR="00D8487D" w:rsidRPr="00572066" w:rsidRDefault="00D8487D" w:rsidP="00D8487D">
      <w:pPr>
        <w:spacing w:after="3"/>
        <w:ind w:left="-5" w:hanging="10"/>
        <w:rPr>
          <w:rFonts w:ascii="Lato" w:eastAsia="Book Antiqua" w:hAnsi="Lato" w:cs="Book Antiqua"/>
          <w:b/>
          <w:sz w:val="21"/>
          <w:szCs w:val="21"/>
        </w:rPr>
      </w:pPr>
      <w:r w:rsidRPr="00572066">
        <w:rPr>
          <w:rFonts w:ascii="Lato" w:eastAsia="Book Antiqua" w:hAnsi="Lato" w:cs="Book Antiqua"/>
          <w:b/>
          <w:sz w:val="21"/>
          <w:szCs w:val="21"/>
          <w:u w:val="single" w:color="000000"/>
        </w:rPr>
        <w:t>Certifications:</w:t>
      </w:r>
      <w:r w:rsidRPr="00572066">
        <w:rPr>
          <w:rFonts w:ascii="Lato" w:eastAsia="Book Antiqua" w:hAnsi="Lato" w:cs="Book Antiqua"/>
          <w:b/>
          <w:sz w:val="21"/>
          <w:szCs w:val="21"/>
        </w:rPr>
        <w:t xml:space="preserve"> </w:t>
      </w:r>
    </w:p>
    <w:p w14:paraId="41E57A9E" w14:textId="77777777" w:rsidR="003104B8" w:rsidRPr="00572066" w:rsidRDefault="003104B8" w:rsidP="00D8487D">
      <w:pPr>
        <w:spacing w:after="3"/>
        <w:ind w:left="-5" w:hanging="10"/>
        <w:rPr>
          <w:rFonts w:ascii="Lato" w:hAnsi="Lato"/>
          <w:sz w:val="21"/>
          <w:szCs w:val="21"/>
        </w:rPr>
      </w:pPr>
    </w:p>
    <w:p w14:paraId="3E768A01" w14:textId="77777777" w:rsidR="00D8487D" w:rsidRPr="00572066" w:rsidRDefault="00D8487D" w:rsidP="00004DE2">
      <w:pPr>
        <w:pStyle w:val="ListParagraph"/>
        <w:numPr>
          <w:ilvl w:val="0"/>
          <w:numId w:val="5"/>
        </w:numPr>
        <w:spacing w:after="3"/>
        <w:ind w:right="220"/>
        <w:rPr>
          <w:rFonts w:ascii="Lato" w:hAnsi="Lato"/>
          <w:bCs/>
          <w:sz w:val="21"/>
          <w:szCs w:val="21"/>
        </w:rPr>
      </w:pPr>
      <w:r w:rsidRPr="00572066">
        <w:rPr>
          <w:rFonts w:ascii="Lato" w:eastAsia="Book Antiqua" w:hAnsi="Lato" w:cs="Book Antiqua"/>
          <w:bCs/>
          <w:sz w:val="21"/>
          <w:szCs w:val="21"/>
        </w:rPr>
        <w:t xml:space="preserve">Certified Websphere Portal Server Solution Developer 6.1/7.0/8.5 </w:t>
      </w:r>
    </w:p>
    <w:p w14:paraId="649918AF" w14:textId="77777777" w:rsidR="00D8487D" w:rsidRPr="00572066" w:rsidRDefault="00D8487D" w:rsidP="00004DE2">
      <w:pPr>
        <w:pStyle w:val="ListParagraph"/>
        <w:numPr>
          <w:ilvl w:val="0"/>
          <w:numId w:val="5"/>
        </w:numPr>
        <w:spacing w:after="3"/>
        <w:ind w:right="220"/>
        <w:rPr>
          <w:rFonts w:ascii="Lato" w:hAnsi="Lato"/>
          <w:bCs/>
          <w:sz w:val="21"/>
          <w:szCs w:val="21"/>
        </w:rPr>
      </w:pPr>
      <w:r w:rsidRPr="00572066">
        <w:rPr>
          <w:rFonts w:ascii="Lato" w:eastAsia="Book Antiqua" w:hAnsi="Lato" w:cs="Book Antiqua"/>
          <w:bCs/>
          <w:sz w:val="21"/>
          <w:szCs w:val="21"/>
        </w:rPr>
        <w:t xml:space="preserve">Sun Certified Java Programmer 5.0 </w:t>
      </w:r>
    </w:p>
    <w:p w14:paraId="6054E6FC" w14:textId="77777777" w:rsidR="00D8487D" w:rsidRPr="00572066" w:rsidRDefault="00D8487D" w:rsidP="00004DE2">
      <w:pPr>
        <w:pStyle w:val="ListParagraph"/>
        <w:numPr>
          <w:ilvl w:val="0"/>
          <w:numId w:val="5"/>
        </w:numPr>
        <w:spacing w:after="222"/>
        <w:ind w:right="220"/>
        <w:rPr>
          <w:rFonts w:ascii="Lato" w:hAnsi="Lato"/>
          <w:bCs/>
          <w:sz w:val="21"/>
          <w:szCs w:val="21"/>
        </w:rPr>
      </w:pPr>
      <w:r w:rsidRPr="00572066">
        <w:rPr>
          <w:rFonts w:ascii="Lato" w:eastAsia="Book Antiqua" w:hAnsi="Lato" w:cs="Book Antiqua"/>
          <w:bCs/>
          <w:sz w:val="21"/>
          <w:szCs w:val="21"/>
        </w:rPr>
        <w:t xml:space="preserve">Certified Ethical Hacker &amp; ECSA </w:t>
      </w:r>
    </w:p>
    <w:p w14:paraId="582F7C5D" w14:textId="77777777" w:rsidR="003104B8" w:rsidRPr="00572066" w:rsidRDefault="003104B8" w:rsidP="00D8487D">
      <w:pPr>
        <w:spacing w:after="3"/>
        <w:ind w:left="-5" w:hanging="10"/>
        <w:rPr>
          <w:rFonts w:ascii="Lato" w:eastAsia="Book Antiqua" w:hAnsi="Lato" w:cs="Book Antiqua"/>
          <w:b/>
          <w:sz w:val="21"/>
          <w:szCs w:val="21"/>
          <w:u w:val="single" w:color="000000"/>
        </w:rPr>
      </w:pPr>
    </w:p>
    <w:p w14:paraId="342E4397" w14:textId="23F4B65D" w:rsidR="00D8487D" w:rsidRPr="00572066" w:rsidRDefault="00D8487D" w:rsidP="00D8487D">
      <w:pPr>
        <w:spacing w:after="3"/>
        <w:ind w:left="-5" w:hanging="10"/>
        <w:rPr>
          <w:rFonts w:ascii="Lato" w:eastAsia="Book Antiqua" w:hAnsi="Lato" w:cs="Book Antiqua"/>
          <w:b/>
          <w:sz w:val="21"/>
          <w:szCs w:val="21"/>
        </w:rPr>
      </w:pPr>
      <w:r w:rsidRPr="00572066">
        <w:rPr>
          <w:rFonts w:ascii="Lato" w:eastAsia="Book Antiqua" w:hAnsi="Lato" w:cs="Book Antiqua"/>
          <w:b/>
          <w:sz w:val="21"/>
          <w:szCs w:val="21"/>
          <w:u w:val="single" w:color="000000"/>
        </w:rPr>
        <w:t>Achievements/Awards:</w:t>
      </w:r>
      <w:r w:rsidRPr="00572066">
        <w:rPr>
          <w:rFonts w:ascii="Lato" w:eastAsia="Book Antiqua" w:hAnsi="Lato" w:cs="Book Antiqua"/>
          <w:b/>
          <w:sz w:val="21"/>
          <w:szCs w:val="21"/>
        </w:rPr>
        <w:t xml:space="preserve"> </w:t>
      </w:r>
    </w:p>
    <w:p w14:paraId="7E04DD21" w14:textId="77777777" w:rsidR="00285599" w:rsidRPr="00572066" w:rsidRDefault="00285599" w:rsidP="00D8487D">
      <w:pPr>
        <w:spacing w:after="3"/>
        <w:ind w:left="-5" w:hanging="10"/>
        <w:rPr>
          <w:rFonts w:ascii="Lato" w:hAnsi="Lato"/>
          <w:sz w:val="21"/>
          <w:szCs w:val="21"/>
        </w:rPr>
      </w:pPr>
    </w:p>
    <w:p w14:paraId="6DE3BCDD" w14:textId="77777777" w:rsidR="00D8487D" w:rsidRPr="00572066" w:rsidRDefault="00D8487D" w:rsidP="00004DE2">
      <w:pPr>
        <w:pStyle w:val="ListParagraph"/>
        <w:numPr>
          <w:ilvl w:val="0"/>
          <w:numId w:val="4"/>
        </w:numPr>
        <w:spacing w:after="3"/>
        <w:ind w:right="220"/>
        <w:rPr>
          <w:rFonts w:ascii="Lato" w:hAnsi="Lato"/>
          <w:bCs/>
          <w:sz w:val="21"/>
          <w:szCs w:val="21"/>
        </w:rPr>
      </w:pPr>
      <w:r w:rsidRPr="00572066">
        <w:rPr>
          <w:rFonts w:ascii="Lato" w:eastAsia="Book Antiqua" w:hAnsi="Lato" w:cs="Book Antiqua"/>
          <w:bCs/>
          <w:sz w:val="21"/>
          <w:szCs w:val="21"/>
        </w:rPr>
        <w:t xml:space="preserve">Received IBM Bravo Awards twice </w:t>
      </w:r>
    </w:p>
    <w:p w14:paraId="54D14F4A" w14:textId="77777777" w:rsidR="00D8487D" w:rsidRPr="00572066" w:rsidRDefault="00D8487D" w:rsidP="00004DE2">
      <w:pPr>
        <w:pStyle w:val="ListParagraph"/>
        <w:numPr>
          <w:ilvl w:val="0"/>
          <w:numId w:val="4"/>
        </w:numPr>
        <w:spacing w:after="3"/>
        <w:ind w:right="220"/>
        <w:rPr>
          <w:rFonts w:ascii="Lato" w:hAnsi="Lato"/>
          <w:bCs/>
          <w:sz w:val="21"/>
          <w:szCs w:val="21"/>
        </w:rPr>
      </w:pPr>
      <w:r w:rsidRPr="00572066">
        <w:rPr>
          <w:rFonts w:ascii="Lato" w:eastAsia="Book Antiqua" w:hAnsi="Lato" w:cs="Book Antiqua"/>
          <w:bCs/>
          <w:sz w:val="21"/>
          <w:szCs w:val="21"/>
        </w:rPr>
        <w:t xml:space="preserve">Received Star Award  </w:t>
      </w:r>
    </w:p>
    <w:p w14:paraId="7CDB9E06" w14:textId="70707B3A" w:rsidR="00D8487D" w:rsidRPr="00572066" w:rsidRDefault="00D8487D" w:rsidP="00004DE2">
      <w:pPr>
        <w:pStyle w:val="ListParagraph"/>
        <w:numPr>
          <w:ilvl w:val="0"/>
          <w:numId w:val="4"/>
        </w:numPr>
        <w:ind w:right="220"/>
        <w:rPr>
          <w:rFonts w:ascii="Lato" w:hAnsi="Lato"/>
          <w:bCs/>
          <w:sz w:val="21"/>
          <w:szCs w:val="21"/>
        </w:rPr>
      </w:pPr>
      <w:r w:rsidRPr="00572066">
        <w:rPr>
          <w:rFonts w:ascii="Lato" w:eastAsia="Book Antiqua" w:hAnsi="Lato" w:cs="Book Antiqua"/>
          <w:bCs/>
          <w:sz w:val="21"/>
          <w:szCs w:val="21"/>
        </w:rPr>
        <w:t xml:space="preserve">Received </w:t>
      </w:r>
      <w:r w:rsidR="00E471BB" w:rsidRPr="00572066">
        <w:rPr>
          <w:rFonts w:ascii="Lato" w:eastAsia="Book Antiqua" w:hAnsi="Lato" w:cs="Book Antiqua"/>
          <w:bCs/>
          <w:sz w:val="21"/>
          <w:szCs w:val="21"/>
        </w:rPr>
        <w:t>Pegasus</w:t>
      </w:r>
      <w:r w:rsidRPr="00572066">
        <w:rPr>
          <w:rFonts w:ascii="Lato" w:eastAsia="Book Antiqua" w:hAnsi="Lato" w:cs="Book Antiqua"/>
          <w:bCs/>
          <w:sz w:val="21"/>
          <w:szCs w:val="21"/>
        </w:rPr>
        <w:t xml:space="preserve"> Award </w:t>
      </w:r>
    </w:p>
    <w:p w14:paraId="4CEECB71" w14:textId="12746AF4" w:rsidR="006771EB" w:rsidRPr="00572066" w:rsidRDefault="006771EB" w:rsidP="00D8487D">
      <w:pPr>
        <w:rPr>
          <w:rFonts w:ascii="Lato" w:eastAsia="Calibri" w:hAnsi="Lato" w:cs="Calibri"/>
          <w:b/>
          <w:caps/>
          <w:sz w:val="21"/>
          <w:szCs w:val="21"/>
          <w:shd w:val="clear" w:color="auto" w:fill="FFFFFF"/>
        </w:rPr>
      </w:pPr>
    </w:p>
    <w:p w14:paraId="1737BEED" w14:textId="2F1B4A26" w:rsidR="00E81027" w:rsidRDefault="00E81027" w:rsidP="00D8487D">
      <w:pPr>
        <w:rPr>
          <w:rFonts w:ascii="Lato" w:eastAsia="Calibri" w:hAnsi="Lato" w:cs="Calibri"/>
          <w:b/>
          <w:caps/>
          <w:sz w:val="21"/>
          <w:szCs w:val="21"/>
          <w:shd w:val="clear" w:color="auto" w:fill="FFFFFF"/>
        </w:rPr>
      </w:pPr>
    </w:p>
    <w:p w14:paraId="44F854EB" w14:textId="05DE8F4B" w:rsidR="0014030A" w:rsidRDefault="0014030A" w:rsidP="00D8487D">
      <w:pPr>
        <w:rPr>
          <w:rFonts w:ascii="Lato" w:eastAsia="Calibri" w:hAnsi="Lato" w:cs="Calibri"/>
          <w:b/>
          <w:caps/>
          <w:sz w:val="21"/>
          <w:szCs w:val="21"/>
          <w:shd w:val="clear" w:color="auto" w:fill="FFFFFF"/>
        </w:rPr>
      </w:pPr>
    </w:p>
    <w:p w14:paraId="462BF481" w14:textId="1F4FE4EA" w:rsidR="0014030A" w:rsidRDefault="0014030A" w:rsidP="00D8487D">
      <w:pPr>
        <w:rPr>
          <w:rFonts w:ascii="Lato" w:eastAsia="Calibri" w:hAnsi="Lato" w:cs="Calibri"/>
          <w:b/>
          <w:caps/>
          <w:sz w:val="21"/>
          <w:szCs w:val="21"/>
          <w:shd w:val="clear" w:color="auto" w:fill="FFFFFF"/>
        </w:rPr>
      </w:pPr>
    </w:p>
    <w:p w14:paraId="570D95A3" w14:textId="3F3263A2" w:rsidR="0014030A" w:rsidRDefault="0014030A" w:rsidP="00D8487D">
      <w:pPr>
        <w:rPr>
          <w:rFonts w:ascii="Lato" w:eastAsia="Calibri" w:hAnsi="Lato" w:cs="Calibri"/>
          <w:b/>
          <w:caps/>
          <w:sz w:val="21"/>
          <w:szCs w:val="21"/>
          <w:shd w:val="clear" w:color="auto" w:fill="FFFFFF"/>
        </w:rPr>
      </w:pPr>
    </w:p>
    <w:p w14:paraId="0B251A64" w14:textId="29722E52" w:rsidR="0014030A" w:rsidRDefault="0014030A" w:rsidP="00D8487D">
      <w:pPr>
        <w:rPr>
          <w:rFonts w:ascii="Lato" w:eastAsia="Calibri" w:hAnsi="Lato" w:cs="Calibri"/>
          <w:b/>
          <w:caps/>
          <w:sz w:val="21"/>
          <w:szCs w:val="21"/>
          <w:shd w:val="clear" w:color="auto" w:fill="FFFFFF"/>
        </w:rPr>
      </w:pPr>
    </w:p>
    <w:p w14:paraId="1C67B7EA" w14:textId="5207415B" w:rsidR="0014030A" w:rsidRDefault="0014030A" w:rsidP="00D8487D">
      <w:pPr>
        <w:rPr>
          <w:rFonts w:ascii="Lato" w:eastAsia="Calibri" w:hAnsi="Lato" w:cs="Calibri"/>
          <w:b/>
          <w:caps/>
          <w:sz w:val="21"/>
          <w:szCs w:val="21"/>
          <w:shd w:val="clear" w:color="auto" w:fill="FFFFFF"/>
        </w:rPr>
      </w:pPr>
    </w:p>
    <w:p w14:paraId="769ABC9E" w14:textId="77777777" w:rsidR="0014030A" w:rsidRPr="00572066" w:rsidRDefault="0014030A" w:rsidP="00D8487D">
      <w:pPr>
        <w:rPr>
          <w:rFonts w:ascii="Lato" w:eastAsia="Calibri" w:hAnsi="Lato" w:cs="Calibri"/>
          <w:b/>
          <w:caps/>
          <w:sz w:val="21"/>
          <w:szCs w:val="21"/>
          <w:shd w:val="clear" w:color="auto" w:fill="FFFFFF"/>
        </w:rPr>
      </w:pPr>
    </w:p>
    <w:p w14:paraId="46BC1D50" w14:textId="5821CE5B" w:rsidR="00A2070C" w:rsidRPr="00572066" w:rsidRDefault="00A2070C" w:rsidP="00D8487D">
      <w:pPr>
        <w:rPr>
          <w:rFonts w:ascii="Lato" w:hAnsi="Lato"/>
          <w:b/>
          <w:color w:val="6C777C"/>
          <w:sz w:val="21"/>
          <w:szCs w:val="21"/>
        </w:rPr>
      </w:pPr>
      <w:r w:rsidRPr="00572066">
        <w:rPr>
          <w:rFonts w:ascii="Lato" w:hAnsi="Lato"/>
          <w:b/>
          <w:color w:val="6C777C"/>
          <w:sz w:val="21"/>
          <w:szCs w:val="21"/>
        </w:rPr>
        <w:lastRenderedPageBreak/>
        <w:t>Professional Experience</w:t>
      </w:r>
    </w:p>
    <w:p w14:paraId="2107291B" w14:textId="318B7E7C" w:rsidR="00EC1D6B" w:rsidRPr="00572066" w:rsidRDefault="00A2070C" w:rsidP="00D8487D">
      <w:pPr>
        <w:pStyle w:val="BodyText"/>
        <w:spacing w:after="0"/>
        <w:contextualSpacing/>
        <w:rPr>
          <w:rFonts w:ascii="Lato" w:eastAsia="Calibri" w:hAnsi="Lato"/>
          <w:sz w:val="21"/>
          <w:szCs w:val="21"/>
        </w:rPr>
      </w:pPr>
      <w:r w:rsidRPr="00572066">
        <w:rPr>
          <w:rFonts w:ascii="Lato" w:hAnsi="Lato"/>
          <w:noProof/>
          <w:sz w:val="21"/>
          <w:szCs w:val="21"/>
        </w:rPr>
        <w:drawing>
          <wp:inline distT="0" distB="0" distL="0" distR="0" wp14:anchorId="156F1F9A" wp14:editId="631C11C3">
            <wp:extent cx="6120765" cy="14859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ange.line1.pdf"/>
                    <pic:cNvPicPr/>
                  </pic:nvPicPr>
                  <pic:blipFill>
                    <a:blip r:embed="rId7">
                      <a:extLst>
                        <a:ext uri="{28A0092B-C50C-407E-A947-70E740481C1C}">
                          <a14:useLocalDpi xmlns:a14="http://schemas.microsoft.com/office/drawing/2010/main" val="0"/>
                        </a:ext>
                      </a:extLst>
                    </a:blip>
                    <a:stretch>
                      <a:fillRect/>
                    </a:stretch>
                  </pic:blipFill>
                  <pic:spPr>
                    <a:xfrm>
                      <a:off x="0" y="0"/>
                      <a:ext cx="7303745" cy="177308"/>
                    </a:xfrm>
                    <a:prstGeom prst="rect">
                      <a:avLst/>
                    </a:prstGeom>
                  </pic:spPr>
                </pic:pic>
              </a:graphicData>
            </a:graphic>
          </wp:inline>
        </w:drawing>
      </w:r>
    </w:p>
    <w:p w14:paraId="0C6BE3ED" w14:textId="330B3DDF" w:rsidR="00EF02A9" w:rsidRPr="00572066" w:rsidRDefault="00EF02A9" w:rsidP="00EF02A9">
      <w:pPr>
        <w:ind w:left="10" w:right="246" w:hanging="10"/>
        <w:rPr>
          <w:rFonts w:ascii="Lato" w:eastAsia="Book Antiqua" w:hAnsi="Lato" w:cs="Book Antiqua"/>
          <w:b/>
          <w:sz w:val="21"/>
          <w:szCs w:val="21"/>
        </w:rPr>
      </w:pPr>
    </w:p>
    <w:p w14:paraId="61DA02A5" w14:textId="2C170C88" w:rsidR="006620C9" w:rsidRPr="00572066" w:rsidRDefault="00CA40E6" w:rsidP="00766506">
      <w:pPr>
        <w:ind w:left="10" w:right="246" w:hanging="10"/>
        <w:rPr>
          <w:rFonts w:ascii="Lato" w:eastAsia="Book Antiqua" w:hAnsi="Lato" w:cs="Book Antiqua"/>
          <w:b/>
          <w:sz w:val="21"/>
          <w:szCs w:val="21"/>
        </w:rPr>
      </w:pPr>
      <w:r w:rsidRPr="00572066">
        <w:rPr>
          <w:rFonts w:ascii="Lato" w:eastAsia="Book Antiqua" w:hAnsi="Lato" w:cs="Book Antiqua"/>
          <w:b/>
          <w:sz w:val="21"/>
          <w:szCs w:val="21"/>
        </w:rPr>
        <w:t>Client:</w:t>
      </w:r>
      <w:r w:rsidR="00766506">
        <w:rPr>
          <w:rFonts w:ascii="Lato" w:eastAsia="Book Antiqua" w:hAnsi="Lato" w:cs="Book Antiqua"/>
          <w:b/>
          <w:sz w:val="21"/>
          <w:szCs w:val="21"/>
        </w:rPr>
        <w:t xml:space="preserve"> </w:t>
      </w:r>
      <w:r w:rsidR="00766506" w:rsidRPr="00572066">
        <w:rPr>
          <w:rFonts w:ascii="Lato" w:eastAsia="Book Antiqua" w:hAnsi="Lato" w:cs="Book Antiqua"/>
          <w:b/>
          <w:sz w:val="21"/>
          <w:szCs w:val="21"/>
        </w:rPr>
        <w:t>Centene Corporation, Cary, NC</w:t>
      </w:r>
      <w:r w:rsidR="006620C9" w:rsidRPr="00572066">
        <w:rPr>
          <w:rFonts w:ascii="Lato" w:eastAsia="Book Antiqua" w:hAnsi="Lato" w:cs="Book Antiqua"/>
          <w:b/>
          <w:sz w:val="21"/>
          <w:szCs w:val="21"/>
        </w:rPr>
        <w:t xml:space="preserve"> </w:t>
      </w:r>
      <w:r w:rsidR="006620C9" w:rsidRPr="00572066">
        <w:rPr>
          <w:rFonts w:ascii="Lato" w:eastAsia="Book Antiqua" w:hAnsi="Lato" w:cs="Book Antiqua"/>
          <w:b/>
          <w:sz w:val="21"/>
          <w:szCs w:val="21"/>
        </w:rPr>
        <w:tab/>
      </w:r>
      <w:r w:rsidR="006620C9" w:rsidRPr="00572066">
        <w:rPr>
          <w:rFonts w:ascii="Lato" w:eastAsia="Book Antiqua" w:hAnsi="Lato" w:cs="Book Antiqua"/>
          <w:b/>
          <w:sz w:val="21"/>
          <w:szCs w:val="21"/>
        </w:rPr>
        <w:tab/>
        <w:t xml:space="preserve"> </w:t>
      </w:r>
      <w:r w:rsidR="006620C9" w:rsidRPr="00572066">
        <w:rPr>
          <w:rFonts w:ascii="Lato" w:eastAsia="Book Antiqua" w:hAnsi="Lato" w:cs="Book Antiqua"/>
          <w:b/>
          <w:sz w:val="21"/>
          <w:szCs w:val="21"/>
        </w:rPr>
        <w:tab/>
      </w:r>
      <w:r w:rsidR="006620C9" w:rsidRPr="00572066">
        <w:rPr>
          <w:rFonts w:ascii="Lato" w:eastAsia="Book Antiqua" w:hAnsi="Lato" w:cs="Book Antiqua"/>
          <w:b/>
          <w:sz w:val="21"/>
          <w:szCs w:val="21"/>
        </w:rPr>
        <w:tab/>
      </w:r>
      <w:r w:rsidR="006620C9" w:rsidRPr="00572066">
        <w:rPr>
          <w:rFonts w:ascii="Lato" w:eastAsia="Book Antiqua" w:hAnsi="Lato" w:cs="Book Antiqua"/>
          <w:b/>
          <w:sz w:val="21"/>
          <w:szCs w:val="21"/>
        </w:rPr>
        <w:tab/>
        <w:t>0</w:t>
      </w:r>
      <w:r w:rsidR="00D8636E" w:rsidRPr="00572066">
        <w:rPr>
          <w:rFonts w:ascii="Lato" w:eastAsia="Book Antiqua" w:hAnsi="Lato" w:cs="Book Antiqua"/>
          <w:b/>
          <w:sz w:val="21"/>
          <w:szCs w:val="21"/>
        </w:rPr>
        <w:t>6</w:t>
      </w:r>
      <w:r w:rsidR="006620C9" w:rsidRPr="00572066">
        <w:rPr>
          <w:rFonts w:ascii="Lato" w:eastAsia="Book Antiqua" w:hAnsi="Lato" w:cs="Book Antiqua"/>
          <w:b/>
          <w:sz w:val="21"/>
          <w:szCs w:val="21"/>
        </w:rPr>
        <w:t>/2023-Present</w:t>
      </w:r>
    </w:p>
    <w:p w14:paraId="03A459B3" w14:textId="77777777" w:rsidR="006620C9" w:rsidRPr="00572066" w:rsidRDefault="006620C9" w:rsidP="006620C9">
      <w:pPr>
        <w:ind w:left="10" w:right="246" w:hanging="10"/>
        <w:rPr>
          <w:rFonts w:ascii="Lato" w:hAnsi="Lato"/>
          <w:sz w:val="21"/>
          <w:szCs w:val="21"/>
        </w:rPr>
      </w:pPr>
    </w:p>
    <w:p w14:paraId="5311CEC4" w14:textId="3766BE9C" w:rsidR="006620C9" w:rsidRPr="00572066" w:rsidRDefault="006620C9" w:rsidP="006620C9">
      <w:pPr>
        <w:ind w:left="10" w:right="246" w:hanging="10"/>
        <w:rPr>
          <w:rFonts w:ascii="Lato" w:eastAsia="Book Antiqua" w:hAnsi="Lato" w:cs="Book Antiqua"/>
          <w:b/>
          <w:sz w:val="21"/>
          <w:szCs w:val="21"/>
        </w:rPr>
      </w:pPr>
      <w:r w:rsidRPr="00572066">
        <w:rPr>
          <w:rFonts w:ascii="Lato" w:eastAsia="Book Antiqua" w:hAnsi="Lato" w:cs="Book Antiqua"/>
          <w:b/>
          <w:sz w:val="21"/>
          <w:szCs w:val="21"/>
        </w:rPr>
        <w:t xml:space="preserve">Role: </w:t>
      </w:r>
      <w:r w:rsidR="00296A87">
        <w:rPr>
          <w:rFonts w:ascii="Lato" w:eastAsia="Book Antiqua" w:hAnsi="Lato" w:cs="Book Antiqua"/>
          <w:b/>
          <w:sz w:val="21"/>
          <w:szCs w:val="21"/>
        </w:rPr>
        <w:t xml:space="preserve">Solution </w:t>
      </w:r>
      <w:r w:rsidRPr="00572066">
        <w:rPr>
          <w:rFonts w:ascii="Lato" w:eastAsia="Book Antiqua" w:hAnsi="Lato" w:cs="Book Antiqua"/>
          <w:b/>
          <w:sz w:val="21"/>
          <w:szCs w:val="21"/>
        </w:rPr>
        <w:t>Architect</w:t>
      </w:r>
    </w:p>
    <w:p w14:paraId="6D360B85" w14:textId="77777777" w:rsidR="006620C9" w:rsidRPr="00572066" w:rsidRDefault="006620C9" w:rsidP="006620C9">
      <w:pPr>
        <w:ind w:left="10" w:right="246" w:hanging="10"/>
        <w:rPr>
          <w:rFonts w:ascii="Lato" w:hAnsi="Lato"/>
          <w:sz w:val="21"/>
          <w:szCs w:val="21"/>
        </w:rPr>
      </w:pPr>
    </w:p>
    <w:p w14:paraId="46EB979E" w14:textId="5EF07026" w:rsidR="00766506" w:rsidRDefault="006620C9" w:rsidP="00766506">
      <w:pPr>
        <w:ind w:left="10" w:right="246" w:hanging="10"/>
        <w:rPr>
          <w:rFonts w:ascii="Lato" w:eastAsia="Book Antiqua" w:hAnsi="Lato" w:cs="Book Antiqua"/>
          <w:b/>
          <w:sz w:val="21"/>
          <w:szCs w:val="21"/>
        </w:rPr>
      </w:pPr>
      <w:r w:rsidRPr="00572066">
        <w:rPr>
          <w:rFonts w:ascii="Lato" w:eastAsia="Book Antiqua" w:hAnsi="Lato" w:cs="Book Antiqua"/>
          <w:b/>
          <w:sz w:val="21"/>
          <w:szCs w:val="21"/>
        </w:rPr>
        <w:t xml:space="preserve">Responsibilities: </w:t>
      </w:r>
    </w:p>
    <w:p w14:paraId="3A41051D" w14:textId="77777777" w:rsidR="00766506" w:rsidRPr="00572066" w:rsidRDefault="00766506" w:rsidP="00766506">
      <w:pPr>
        <w:ind w:left="10" w:right="246" w:hanging="10"/>
        <w:rPr>
          <w:rFonts w:ascii="Lato" w:eastAsia="Book Antiqua" w:hAnsi="Lato" w:cs="Book Antiqua"/>
          <w:b/>
          <w:sz w:val="21"/>
          <w:szCs w:val="21"/>
        </w:rPr>
      </w:pPr>
    </w:p>
    <w:p w14:paraId="6B6E0E3D"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Provide technical leadership and advise on designs for application solutions, including design reviews, planning, development and resolving technical issues.</w:t>
      </w:r>
    </w:p>
    <w:p w14:paraId="782518CB"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Engage with business stakeholders to understand required capabilities, integrating business knowledge with technical solutions</w:t>
      </w:r>
    </w:p>
    <w:p w14:paraId="42350D78"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Analyse requirements and provide solutions that meet the required capabilities.</w:t>
      </w:r>
    </w:p>
    <w:p w14:paraId="085299D3"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Provide architectural assessments, strategies, and roadmaps for one or more technology domains. Develop Proof-of-Concept projects to validate new architectures and solutions.</w:t>
      </w:r>
    </w:p>
    <w:p w14:paraId="63E3F656"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Lead projects within architecture. Work with Product Owner/Business Analysts to understand functional requirements and interact with other cross-functional teams to architect, design, develop, test, and release features.</w:t>
      </w:r>
    </w:p>
    <w:p w14:paraId="3B6E3468"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Design software solutions that scale to larger user populations and satellite resources.</w:t>
      </w:r>
    </w:p>
    <w:p w14:paraId="0DDD5A98" w14:textId="439E53E4" w:rsidR="00766506" w:rsidRPr="00950E3E"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Provide inputs for planning and schedule management.</w:t>
      </w:r>
    </w:p>
    <w:p w14:paraId="2C051E68" w14:textId="6FA82EDB" w:rsidR="00950E3E" w:rsidRPr="00950E3E" w:rsidRDefault="00950E3E" w:rsidP="00950E3E">
      <w:pPr>
        <w:numPr>
          <w:ilvl w:val="0"/>
          <w:numId w:val="21"/>
        </w:numPr>
        <w:shd w:val="clear" w:color="auto" w:fill="FFFFFF"/>
        <w:rPr>
          <w:rFonts w:ascii="Lato" w:hAnsi="Lato" w:cs="Arial"/>
          <w:color w:val="222222"/>
          <w:sz w:val="21"/>
          <w:szCs w:val="21"/>
          <w:lang w:eastAsia="zh-TW"/>
        </w:rPr>
      </w:pPr>
      <w:r w:rsidRPr="00950E3E">
        <w:rPr>
          <w:rFonts w:ascii="Lato" w:hAnsi="Lato" w:cs="Arial"/>
          <w:color w:val="222222"/>
          <w:sz w:val="21"/>
          <w:szCs w:val="21"/>
          <w:lang w:eastAsia="zh-TW"/>
        </w:rPr>
        <w:t>Expertise in modern cloud-native architecture, including microservices, containerization (Docker, Kubernetes), and serverless computing.</w:t>
      </w:r>
    </w:p>
    <w:p w14:paraId="7FE92067" w14:textId="677A5434" w:rsidR="00766506" w:rsidRPr="00C87C65"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Work closely with the Project Manager, and team lead(s) to successfully scope, manage and execute the program.</w:t>
      </w:r>
    </w:p>
    <w:p w14:paraId="55DCB69A" w14:textId="77777777" w:rsidR="00290614" w:rsidRDefault="00C87C65" w:rsidP="00290614">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B05C42">
        <w:rPr>
          <w:rFonts w:ascii="Lato" w:hAnsi="Lato" w:cs="Segoe UI"/>
          <w:sz w:val="21"/>
          <w:szCs w:val="21"/>
        </w:rPr>
        <w:t>Experience writing technical proposals such as RFCs for peer-review and discussion</w:t>
      </w:r>
    </w:p>
    <w:p w14:paraId="6B28D4EF" w14:textId="58B94018" w:rsidR="00290614" w:rsidRPr="00290614" w:rsidRDefault="00290614" w:rsidP="00290614">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290614">
        <w:rPr>
          <w:rFonts w:ascii="Lato" w:hAnsi="Lato" w:cs="Calibri"/>
          <w:sz w:val="21"/>
          <w:szCs w:val="21"/>
        </w:rPr>
        <w:t>High level architecture review, estimation review discussions, RFC and Proposal preparation.</w:t>
      </w:r>
    </w:p>
    <w:p w14:paraId="489E2C99" w14:textId="77777777" w:rsidR="00290614" w:rsidRPr="00290614" w:rsidRDefault="00C87C65" w:rsidP="00290614">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B05C42">
        <w:rPr>
          <w:rFonts w:ascii="Lato" w:hAnsi="Lato" w:cs="Segoe UI"/>
          <w:sz w:val="21"/>
          <w:szCs w:val="21"/>
        </w:rPr>
        <w:t xml:space="preserve">Hands-on expertise in designing streaming data systems (e.g., Kafka, Flink, </w:t>
      </w:r>
      <w:r>
        <w:rPr>
          <w:rFonts w:ascii="Lato" w:hAnsi="Lato" w:cs="Segoe UI"/>
          <w:sz w:val="21"/>
          <w:szCs w:val="21"/>
        </w:rPr>
        <w:t>K</w:t>
      </w:r>
      <w:r w:rsidRPr="00B05C42">
        <w:rPr>
          <w:rFonts w:ascii="Lato" w:hAnsi="Lato" w:cs="Segoe UI"/>
          <w:sz w:val="21"/>
          <w:szCs w:val="21"/>
        </w:rPr>
        <w:t>Streams) and distributed data architectures (Spark, ETL, EDA)</w:t>
      </w:r>
      <w:r>
        <w:rPr>
          <w:rFonts w:ascii="Lato" w:hAnsi="Lato" w:cs="Segoe UI"/>
          <w:sz w:val="21"/>
          <w:szCs w:val="21"/>
        </w:rPr>
        <w:t>, Data Mesh</w:t>
      </w:r>
      <w:r w:rsidR="00406A31">
        <w:rPr>
          <w:rFonts w:ascii="Lato" w:hAnsi="Lato" w:cs="Segoe UI"/>
          <w:sz w:val="21"/>
          <w:szCs w:val="21"/>
        </w:rPr>
        <w:t>, Data Lakes)</w:t>
      </w:r>
      <w:r w:rsidRPr="00B05C42">
        <w:rPr>
          <w:rFonts w:ascii="Lato" w:hAnsi="Lato" w:cs="Segoe UI"/>
          <w:sz w:val="21"/>
          <w:szCs w:val="21"/>
        </w:rPr>
        <w:t>.</w:t>
      </w:r>
    </w:p>
    <w:p w14:paraId="5AFD3E28" w14:textId="643461F0" w:rsidR="00C87C65" w:rsidRPr="0022403C" w:rsidRDefault="00C87C65" w:rsidP="00290614">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B05C42">
        <w:rPr>
          <w:rFonts w:ascii="Lato" w:hAnsi="Lato" w:cs="Segoe UI"/>
          <w:sz w:val="21"/>
          <w:szCs w:val="21"/>
        </w:rPr>
        <w:t>Proficiency in cloud platforms (AWS), including their services (e.g., AWS Glue, EMR, S3, Lambdas).</w:t>
      </w:r>
    </w:p>
    <w:p w14:paraId="449EA1BC" w14:textId="77777777" w:rsidR="0022403C" w:rsidRPr="00BF3C4A" w:rsidRDefault="0022403C" w:rsidP="0022403C">
      <w:pPr>
        <w:pStyle w:val="BodyText"/>
        <w:numPr>
          <w:ilvl w:val="0"/>
          <w:numId w:val="21"/>
        </w:numPr>
        <w:spacing w:after="0"/>
        <w:ind w:right="734"/>
        <w:rPr>
          <w:rFonts w:ascii="Lato" w:hAnsi="Lato"/>
          <w:sz w:val="21"/>
          <w:szCs w:val="21"/>
        </w:rPr>
      </w:pPr>
      <w:r>
        <w:rPr>
          <w:rFonts w:ascii="Lato" w:hAnsi="Lato"/>
          <w:spacing w:val="-4"/>
          <w:sz w:val="21"/>
          <w:szCs w:val="21"/>
        </w:rPr>
        <w:t>Integrated Spring Boot Microservices with GEN AI LLMs like Llama, Deepseek, Gemma3</w:t>
      </w:r>
    </w:p>
    <w:p w14:paraId="14AF768D" w14:textId="77777777" w:rsidR="0022403C" w:rsidRPr="00BF3C4A" w:rsidRDefault="0022403C" w:rsidP="0022403C">
      <w:pPr>
        <w:pStyle w:val="BodyText"/>
        <w:numPr>
          <w:ilvl w:val="0"/>
          <w:numId w:val="21"/>
        </w:numPr>
        <w:spacing w:after="0"/>
        <w:ind w:right="734"/>
        <w:rPr>
          <w:rFonts w:ascii="Lato" w:hAnsi="Lato"/>
          <w:sz w:val="21"/>
          <w:szCs w:val="21"/>
        </w:rPr>
      </w:pPr>
      <w:r>
        <w:rPr>
          <w:rFonts w:ascii="Lato" w:hAnsi="Lato"/>
          <w:spacing w:val="-4"/>
          <w:sz w:val="21"/>
          <w:szCs w:val="21"/>
        </w:rPr>
        <w:t>Integrated LLM ApIs with Spring Boot Microservices and utilized in a Chatbots.</w:t>
      </w:r>
    </w:p>
    <w:p w14:paraId="76AF7814" w14:textId="0E4AAB17" w:rsidR="0022403C" w:rsidRPr="0022403C" w:rsidRDefault="0022403C" w:rsidP="0022403C">
      <w:pPr>
        <w:pStyle w:val="BodyText"/>
        <w:numPr>
          <w:ilvl w:val="0"/>
          <w:numId w:val="21"/>
        </w:numPr>
        <w:spacing w:after="0"/>
        <w:ind w:right="734"/>
        <w:rPr>
          <w:rFonts w:ascii="Lato" w:hAnsi="Lato"/>
          <w:sz w:val="21"/>
          <w:szCs w:val="21"/>
        </w:rPr>
      </w:pPr>
      <w:r>
        <w:rPr>
          <w:rFonts w:ascii="Lato" w:hAnsi="Lato"/>
          <w:spacing w:val="-4"/>
          <w:sz w:val="21"/>
          <w:szCs w:val="21"/>
        </w:rPr>
        <w:t>Integrated Spring AI with LLMs like Open AI Azure Open AI and Anthropic.</w:t>
      </w:r>
    </w:p>
    <w:p w14:paraId="2D8D0F8C"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Project and solution estimation and team structure definition.</w:t>
      </w:r>
    </w:p>
    <w:p w14:paraId="179A38B7"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Support multiple Agile Scrum teams with planning, scoping and creation of technical solutions for the new product capabilities, through to continuous delivery to production. Drive common vision, practices and capabilities across teams.</w:t>
      </w:r>
    </w:p>
    <w:p w14:paraId="127E8991"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Liaise with offshore team and clients for resolving technical dependencies, issues, and risks</w:t>
      </w:r>
    </w:p>
    <w:p w14:paraId="1B704549" w14:textId="77777777" w:rsidR="00766506" w:rsidRPr="00572066" w:rsidRDefault="00766506" w:rsidP="00766506">
      <w:pPr>
        <w:pStyle w:val="ListParagraph"/>
        <w:numPr>
          <w:ilvl w:val="0"/>
          <w:numId w:val="21"/>
        </w:numPr>
        <w:ind w:right="246"/>
        <w:rPr>
          <w:rFonts w:ascii="Lato" w:eastAsia="Book Antiqua" w:hAnsi="Lato" w:cs="Book Antiqua"/>
          <w:bCs/>
          <w:sz w:val="21"/>
          <w:szCs w:val="21"/>
        </w:rPr>
      </w:pPr>
      <w:r w:rsidRPr="00572066">
        <w:rPr>
          <w:rFonts w:ascii="Lato" w:eastAsia="Book Antiqua" w:hAnsi="Lato" w:cs="Book Antiqua"/>
          <w:bCs/>
          <w:sz w:val="21"/>
          <w:szCs w:val="21"/>
        </w:rPr>
        <w:t>Involvement in all the phases of SDLC, Analysis, design, development and deployments.</w:t>
      </w:r>
    </w:p>
    <w:p w14:paraId="3D1ED18B" w14:textId="77777777" w:rsidR="00766506" w:rsidRPr="00572066" w:rsidRDefault="00766506" w:rsidP="00766506">
      <w:pPr>
        <w:pStyle w:val="ListParagraph"/>
        <w:widowControl w:val="0"/>
        <w:numPr>
          <w:ilvl w:val="0"/>
          <w:numId w:val="21"/>
        </w:numPr>
        <w:tabs>
          <w:tab w:val="left" w:pos="460"/>
        </w:tabs>
        <w:autoSpaceDE w:val="0"/>
        <w:autoSpaceDN w:val="0"/>
        <w:spacing w:before="64"/>
        <w:ind w:right="392"/>
        <w:contextualSpacing w:val="0"/>
        <w:jc w:val="both"/>
        <w:rPr>
          <w:rFonts w:ascii="Lato" w:hAnsi="Lato"/>
          <w:sz w:val="21"/>
          <w:szCs w:val="21"/>
        </w:rPr>
      </w:pPr>
      <w:r w:rsidRPr="00572066">
        <w:rPr>
          <w:rFonts w:ascii="Lato" w:hAnsi="Lato"/>
          <w:w w:val="105"/>
          <w:sz w:val="21"/>
          <w:szCs w:val="21"/>
        </w:rPr>
        <w:t xml:space="preserve">    Created APIs with the help of Amazon API gateway. The gateway is used for exposing backend</w:t>
      </w:r>
      <w:r w:rsidRPr="00572066">
        <w:rPr>
          <w:rFonts w:ascii="Lato" w:hAnsi="Lato"/>
          <w:spacing w:val="1"/>
          <w:w w:val="105"/>
          <w:sz w:val="21"/>
          <w:szCs w:val="21"/>
        </w:rPr>
        <w:t xml:space="preserve"> </w:t>
      </w:r>
      <w:r w:rsidRPr="00572066">
        <w:rPr>
          <w:rFonts w:ascii="Lato" w:hAnsi="Lato"/>
          <w:w w:val="105"/>
          <w:sz w:val="21"/>
          <w:szCs w:val="21"/>
        </w:rPr>
        <w:t>applications</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REST</w:t>
      </w:r>
      <w:r w:rsidRPr="00572066">
        <w:rPr>
          <w:rFonts w:ascii="Lato" w:hAnsi="Lato"/>
          <w:spacing w:val="-6"/>
          <w:w w:val="105"/>
          <w:sz w:val="21"/>
          <w:szCs w:val="21"/>
        </w:rPr>
        <w:t xml:space="preserve"> </w:t>
      </w:r>
      <w:r w:rsidRPr="00572066">
        <w:rPr>
          <w:rFonts w:ascii="Lato" w:hAnsi="Lato"/>
          <w:w w:val="105"/>
          <w:sz w:val="21"/>
          <w:szCs w:val="21"/>
        </w:rPr>
        <w:t>service</w:t>
      </w:r>
      <w:r w:rsidRPr="00572066">
        <w:rPr>
          <w:rFonts w:ascii="Lato" w:hAnsi="Lato"/>
          <w:spacing w:val="-5"/>
          <w:w w:val="105"/>
          <w:sz w:val="21"/>
          <w:szCs w:val="21"/>
        </w:rPr>
        <w:t xml:space="preserve"> </w:t>
      </w:r>
      <w:r w:rsidRPr="00572066">
        <w:rPr>
          <w:rFonts w:ascii="Lato" w:hAnsi="Lato"/>
          <w:w w:val="105"/>
          <w:sz w:val="21"/>
          <w:szCs w:val="21"/>
        </w:rPr>
        <w:t>with</w:t>
      </w:r>
      <w:r w:rsidRPr="00572066">
        <w:rPr>
          <w:rFonts w:ascii="Lato" w:hAnsi="Lato"/>
          <w:spacing w:val="-5"/>
          <w:w w:val="105"/>
          <w:sz w:val="21"/>
          <w:szCs w:val="21"/>
        </w:rPr>
        <w:t xml:space="preserve"> </w:t>
      </w:r>
      <w:r w:rsidRPr="00572066">
        <w:rPr>
          <w:rFonts w:ascii="Lato" w:hAnsi="Lato"/>
          <w:w w:val="105"/>
          <w:sz w:val="21"/>
          <w:szCs w:val="21"/>
        </w:rPr>
        <w:t>additional</w:t>
      </w:r>
      <w:r w:rsidRPr="00572066">
        <w:rPr>
          <w:rFonts w:ascii="Lato" w:hAnsi="Lato"/>
          <w:spacing w:val="-6"/>
          <w:w w:val="105"/>
          <w:sz w:val="21"/>
          <w:szCs w:val="21"/>
        </w:rPr>
        <w:t xml:space="preserve"> </w:t>
      </w:r>
      <w:r w:rsidRPr="00572066">
        <w:rPr>
          <w:rFonts w:ascii="Lato" w:hAnsi="Lato"/>
          <w:w w:val="105"/>
          <w:sz w:val="21"/>
          <w:szCs w:val="21"/>
        </w:rPr>
        <w:t>features</w:t>
      </w:r>
      <w:r w:rsidRPr="00572066">
        <w:rPr>
          <w:rFonts w:ascii="Lato" w:hAnsi="Lato"/>
          <w:spacing w:val="-5"/>
          <w:w w:val="105"/>
          <w:sz w:val="21"/>
          <w:szCs w:val="21"/>
        </w:rPr>
        <w:t xml:space="preserve"> </w:t>
      </w:r>
      <w:r w:rsidRPr="00572066">
        <w:rPr>
          <w:rFonts w:ascii="Lato" w:hAnsi="Lato"/>
          <w:w w:val="105"/>
          <w:sz w:val="21"/>
          <w:szCs w:val="21"/>
        </w:rPr>
        <w:t>such</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versioning</w:t>
      </w:r>
      <w:r w:rsidRPr="00572066">
        <w:rPr>
          <w:rFonts w:ascii="Lato" w:hAnsi="Lato"/>
          <w:spacing w:val="-5"/>
          <w:w w:val="105"/>
          <w:sz w:val="21"/>
          <w:szCs w:val="21"/>
        </w:rPr>
        <w:t xml:space="preserve"> </w:t>
      </w:r>
      <w:r w:rsidRPr="00572066">
        <w:rPr>
          <w:rFonts w:ascii="Lato" w:hAnsi="Lato"/>
          <w:w w:val="105"/>
          <w:sz w:val="21"/>
          <w:szCs w:val="21"/>
        </w:rPr>
        <w:t>and</w:t>
      </w:r>
      <w:r w:rsidRPr="00572066">
        <w:rPr>
          <w:rFonts w:ascii="Lato" w:hAnsi="Lato"/>
          <w:spacing w:val="-6"/>
          <w:w w:val="105"/>
          <w:sz w:val="21"/>
          <w:szCs w:val="21"/>
        </w:rPr>
        <w:t xml:space="preserve"> </w:t>
      </w:r>
      <w:r w:rsidRPr="00572066">
        <w:rPr>
          <w:rFonts w:ascii="Lato" w:hAnsi="Lato"/>
          <w:w w:val="105"/>
          <w:sz w:val="21"/>
          <w:szCs w:val="21"/>
        </w:rPr>
        <w:t>throttling.</w:t>
      </w:r>
      <w:r w:rsidRPr="00572066">
        <w:rPr>
          <w:rFonts w:ascii="Lato" w:hAnsi="Lato"/>
          <w:spacing w:val="-5"/>
          <w:w w:val="105"/>
          <w:sz w:val="21"/>
          <w:szCs w:val="21"/>
        </w:rPr>
        <w:t xml:space="preserve"> </w:t>
      </w:r>
      <w:r w:rsidRPr="00572066">
        <w:rPr>
          <w:rFonts w:ascii="Lato" w:hAnsi="Lato"/>
          <w:w w:val="105"/>
          <w:sz w:val="21"/>
          <w:szCs w:val="21"/>
        </w:rPr>
        <w:t>The</w:t>
      </w:r>
      <w:r w:rsidRPr="00572066">
        <w:rPr>
          <w:rFonts w:ascii="Lato" w:hAnsi="Lato"/>
          <w:spacing w:val="-13"/>
          <w:w w:val="105"/>
          <w:sz w:val="21"/>
          <w:szCs w:val="21"/>
        </w:rPr>
        <w:t xml:space="preserve"> </w:t>
      </w:r>
      <w:r w:rsidRPr="00572066">
        <w:rPr>
          <w:rFonts w:ascii="Lato" w:hAnsi="Lato"/>
          <w:w w:val="105"/>
          <w:sz w:val="21"/>
          <w:szCs w:val="21"/>
        </w:rPr>
        <w:t>API</w:t>
      </w:r>
      <w:r w:rsidRPr="00572066">
        <w:rPr>
          <w:rFonts w:ascii="Lato" w:hAnsi="Lato"/>
          <w:spacing w:val="-53"/>
          <w:w w:val="105"/>
          <w:sz w:val="21"/>
          <w:szCs w:val="21"/>
        </w:rPr>
        <w:t xml:space="preserve"> </w:t>
      </w:r>
      <w:r w:rsidRPr="00572066">
        <w:rPr>
          <w:rFonts w:ascii="Lato" w:hAnsi="Lato"/>
          <w:w w:val="105"/>
          <w:sz w:val="21"/>
          <w:szCs w:val="21"/>
        </w:rPr>
        <w:t>endpoints</w:t>
      </w:r>
      <w:r w:rsidRPr="00572066">
        <w:rPr>
          <w:rFonts w:ascii="Lato" w:hAnsi="Lato"/>
          <w:spacing w:val="2"/>
          <w:w w:val="105"/>
          <w:sz w:val="21"/>
          <w:szCs w:val="21"/>
        </w:rPr>
        <w:t xml:space="preserve"> </w:t>
      </w:r>
      <w:r w:rsidRPr="00572066">
        <w:rPr>
          <w:rFonts w:ascii="Lato" w:hAnsi="Lato"/>
          <w:w w:val="105"/>
          <w:sz w:val="21"/>
          <w:szCs w:val="21"/>
        </w:rPr>
        <w:t>are</w:t>
      </w:r>
      <w:r w:rsidRPr="00572066">
        <w:rPr>
          <w:rFonts w:ascii="Lato" w:hAnsi="Lato"/>
          <w:spacing w:val="2"/>
          <w:w w:val="105"/>
          <w:sz w:val="21"/>
          <w:szCs w:val="21"/>
        </w:rPr>
        <w:t xml:space="preserve"> </w:t>
      </w:r>
      <w:r w:rsidRPr="00572066">
        <w:rPr>
          <w:rFonts w:ascii="Lato" w:hAnsi="Lato"/>
          <w:w w:val="105"/>
          <w:sz w:val="21"/>
          <w:szCs w:val="21"/>
        </w:rPr>
        <w:t>categorized</w:t>
      </w:r>
      <w:r w:rsidRPr="00572066">
        <w:rPr>
          <w:rFonts w:ascii="Lato" w:hAnsi="Lato"/>
          <w:spacing w:val="3"/>
          <w:w w:val="105"/>
          <w:sz w:val="21"/>
          <w:szCs w:val="21"/>
        </w:rPr>
        <w:t xml:space="preserve"> </w:t>
      </w:r>
      <w:r w:rsidRPr="00572066">
        <w:rPr>
          <w:rFonts w:ascii="Lato" w:hAnsi="Lato"/>
          <w:w w:val="105"/>
          <w:sz w:val="21"/>
          <w:szCs w:val="21"/>
        </w:rPr>
        <w:t>as</w:t>
      </w:r>
      <w:r w:rsidRPr="00572066">
        <w:rPr>
          <w:rFonts w:ascii="Lato" w:hAnsi="Lato"/>
          <w:spacing w:val="2"/>
          <w:w w:val="105"/>
          <w:sz w:val="21"/>
          <w:szCs w:val="21"/>
        </w:rPr>
        <w:t xml:space="preserve"> </w:t>
      </w:r>
      <w:r w:rsidRPr="00572066">
        <w:rPr>
          <w:rFonts w:ascii="Lato" w:hAnsi="Lato"/>
          <w:w w:val="105"/>
          <w:sz w:val="21"/>
          <w:szCs w:val="21"/>
        </w:rPr>
        <w:t>public,</w:t>
      </w:r>
      <w:r w:rsidRPr="00572066">
        <w:rPr>
          <w:rFonts w:ascii="Lato" w:hAnsi="Lato"/>
          <w:spacing w:val="3"/>
          <w:w w:val="105"/>
          <w:sz w:val="21"/>
          <w:szCs w:val="21"/>
        </w:rPr>
        <w:t xml:space="preserve"> </w:t>
      </w:r>
      <w:r w:rsidRPr="00572066">
        <w:rPr>
          <w:rFonts w:ascii="Lato" w:hAnsi="Lato"/>
          <w:w w:val="105"/>
          <w:sz w:val="21"/>
          <w:szCs w:val="21"/>
        </w:rPr>
        <w:t>regional</w:t>
      </w:r>
      <w:r w:rsidRPr="00572066">
        <w:rPr>
          <w:rFonts w:ascii="Lato" w:hAnsi="Lato"/>
          <w:spacing w:val="2"/>
          <w:w w:val="105"/>
          <w:sz w:val="21"/>
          <w:szCs w:val="21"/>
        </w:rPr>
        <w:t xml:space="preserve"> </w:t>
      </w:r>
      <w:r w:rsidRPr="00572066">
        <w:rPr>
          <w:rFonts w:ascii="Lato" w:hAnsi="Lato"/>
          <w:w w:val="105"/>
          <w:sz w:val="21"/>
          <w:szCs w:val="21"/>
        </w:rPr>
        <w:t>and</w:t>
      </w:r>
      <w:r w:rsidRPr="00572066">
        <w:rPr>
          <w:rFonts w:ascii="Lato" w:hAnsi="Lato"/>
          <w:spacing w:val="3"/>
          <w:w w:val="105"/>
          <w:sz w:val="21"/>
          <w:szCs w:val="21"/>
        </w:rPr>
        <w:t xml:space="preserve"> </w:t>
      </w:r>
      <w:r w:rsidRPr="00572066">
        <w:rPr>
          <w:rFonts w:ascii="Lato" w:hAnsi="Lato"/>
          <w:w w:val="105"/>
          <w:sz w:val="21"/>
          <w:szCs w:val="21"/>
        </w:rPr>
        <w:t>private</w:t>
      </w:r>
      <w:r w:rsidRPr="00572066">
        <w:rPr>
          <w:rFonts w:ascii="Lato" w:hAnsi="Lato"/>
          <w:spacing w:val="2"/>
          <w:w w:val="105"/>
          <w:sz w:val="21"/>
          <w:szCs w:val="21"/>
        </w:rPr>
        <w:t xml:space="preserve"> </w:t>
      </w:r>
      <w:r w:rsidRPr="00572066">
        <w:rPr>
          <w:rFonts w:ascii="Lato" w:hAnsi="Lato"/>
          <w:w w:val="105"/>
          <w:sz w:val="21"/>
          <w:szCs w:val="21"/>
        </w:rPr>
        <w:t>endpoints.</w:t>
      </w:r>
    </w:p>
    <w:p w14:paraId="62599B09" w14:textId="77777777" w:rsidR="00766506" w:rsidRPr="00572066" w:rsidRDefault="00766506" w:rsidP="00766506">
      <w:pPr>
        <w:pStyle w:val="ListParagraph"/>
        <w:widowControl w:val="0"/>
        <w:numPr>
          <w:ilvl w:val="0"/>
          <w:numId w:val="21"/>
        </w:numPr>
        <w:tabs>
          <w:tab w:val="left" w:pos="460"/>
        </w:tabs>
        <w:autoSpaceDE w:val="0"/>
        <w:autoSpaceDN w:val="0"/>
        <w:spacing w:before="63"/>
        <w:contextualSpacing w:val="0"/>
        <w:jc w:val="both"/>
        <w:rPr>
          <w:rFonts w:ascii="Lato" w:hAnsi="Lato"/>
          <w:sz w:val="21"/>
          <w:szCs w:val="21"/>
        </w:rPr>
      </w:pPr>
      <w:r w:rsidRPr="00572066">
        <w:rPr>
          <w:rFonts w:ascii="Lato" w:hAnsi="Lato"/>
          <w:w w:val="105"/>
          <w:sz w:val="21"/>
          <w:szCs w:val="21"/>
        </w:rPr>
        <w:t xml:space="preserve">    Used</w:t>
      </w:r>
      <w:r w:rsidRPr="00572066">
        <w:rPr>
          <w:rFonts w:ascii="Lato" w:hAnsi="Lato"/>
          <w:spacing w:val="3"/>
          <w:w w:val="105"/>
          <w:sz w:val="21"/>
          <w:szCs w:val="21"/>
        </w:rPr>
        <w:t xml:space="preserve"> </w:t>
      </w:r>
      <w:r w:rsidRPr="00572066">
        <w:rPr>
          <w:rFonts w:ascii="Lato" w:hAnsi="Lato"/>
          <w:w w:val="105"/>
          <w:sz w:val="21"/>
          <w:szCs w:val="21"/>
        </w:rPr>
        <w:t>IAM</w:t>
      </w:r>
      <w:r w:rsidRPr="00572066">
        <w:rPr>
          <w:rFonts w:ascii="Lato" w:hAnsi="Lato"/>
          <w:spacing w:val="-5"/>
          <w:w w:val="105"/>
          <w:sz w:val="21"/>
          <w:szCs w:val="21"/>
        </w:rPr>
        <w:t xml:space="preserve"> </w:t>
      </w:r>
      <w:r w:rsidRPr="00572066">
        <w:rPr>
          <w:rFonts w:ascii="Lato" w:hAnsi="Lato"/>
          <w:w w:val="105"/>
          <w:sz w:val="21"/>
          <w:szCs w:val="21"/>
        </w:rPr>
        <w:t>Access</w:t>
      </w:r>
      <w:r w:rsidRPr="00572066">
        <w:rPr>
          <w:rFonts w:ascii="Lato" w:hAnsi="Lato"/>
          <w:spacing w:val="3"/>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Secret</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6"/>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for</w:t>
      </w:r>
      <w:r w:rsidRPr="00572066">
        <w:rPr>
          <w:rFonts w:ascii="Lato" w:hAnsi="Lato"/>
          <w:spacing w:val="3"/>
          <w:w w:val="105"/>
          <w:sz w:val="21"/>
          <w:szCs w:val="21"/>
        </w:rPr>
        <w:t xml:space="preserve"> </w:t>
      </w:r>
      <w:r w:rsidRPr="00572066">
        <w:rPr>
          <w:rFonts w:ascii="Lato" w:hAnsi="Lato"/>
          <w:w w:val="105"/>
          <w:sz w:val="21"/>
          <w:szCs w:val="21"/>
        </w:rPr>
        <w:t>authorization</w:t>
      </w:r>
      <w:r w:rsidRPr="00572066">
        <w:rPr>
          <w:rFonts w:ascii="Lato" w:hAnsi="Lato"/>
          <w:spacing w:val="4"/>
          <w:w w:val="105"/>
          <w:sz w:val="21"/>
          <w:szCs w:val="21"/>
        </w:rPr>
        <w:t xml:space="preserve"> </w:t>
      </w:r>
      <w:r w:rsidRPr="00572066">
        <w:rPr>
          <w:rFonts w:ascii="Lato" w:hAnsi="Lato"/>
          <w:w w:val="105"/>
          <w:sz w:val="21"/>
          <w:szCs w:val="21"/>
        </w:rPr>
        <w:t>to</w:t>
      </w:r>
      <w:r w:rsidRPr="00572066">
        <w:rPr>
          <w:rFonts w:ascii="Lato" w:hAnsi="Lato"/>
          <w:spacing w:val="3"/>
          <w:w w:val="105"/>
          <w:sz w:val="21"/>
          <w:szCs w:val="21"/>
        </w:rPr>
        <w:t xml:space="preserve"> </w:t>
      </w:r>
      <w:r w:rsidRPr="00572066">
        <w:rPr>
          <w:rFonts w:ascii="Lato" w:hAnsi="Lato"/>
          <w:w w:val="105"/>
          <w:sz w:val="21"/>
          <w:szCs w:val="21"/>
        </w:rPr>
        <w:t>safeguard</w:t>
      </w:r>
      <w:r w:rsidRPr="00572066">
        <w:rPr>
          <w:rFonts w:ascii="Lato" w:hAnsi="Lato"/>
          <w:spacing w:val="-5"/>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Endpoints.</w:t>
      </w:r>
    </w:p>
    <w:p w14:paraId="229D846F" w14:textId="6230F61D"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Experience with Microservices and Cloud Architectures</w:t>
      </w:r>
      <w:r w:rsidR="00B338A9">
        <w:rPr>
          <w:rFonts w:ascii="Lato" w:hAnsi="Lato" w:cs="Calibri"/>
          <w:color w:val="222222"/>
          <w:sz w:val="21"/>
          <w:szCs w:val="21"/>
          <w:lang w:val="en-IN"/>
        </w:rPr>
        <w:t xml:space="preserve"> (</w:t>
      </w:r>
      <w:r w:rsidRPr="00572066">
        <w:rPr>
          <w:rFonts w:ascii="Lato" w:hAnsi="Lato" w:cs="Calibri"/>
          <w:color w:val="222222"/>
          <w:sz w:val="21"/>
          <w:szCs w:val="21"/>
          <w:lang w:val="en-IN"/>
        </w:rPr>
        <w:t>AWS</w:t>
      </w:r>
      <w:r w:rsidR="00B338A9">
        <w:rPr>
          <w:rFonts w:ascii="Lato" w:hAnsi="Lato" w:cs="Calibri"/>
          <w:color w:val="222222"/>
          <w:sz w:val="21"/>
          <w:szCs w:val="21"/>
          <w:lang w:val="en-IN"/>
        </w:rPr>
        <w:t>)</w:t>
      </w:r>
      <w:r w:rsidRPr="00572066">
        <w:rPr>
          <w:rFonts w:ascii="Lato" w:hAnsi="Lato" w:cs="Calibri"/>
          <w:color w:val="222222"/>
          <w:sz w:val="21"/>
          <w:szCs w:val="21"/>
          <w:lang w:val="en-IN"/>
        </w:rPr>
        <w:t>, and other enterprise software architecture.</w:t>
      </w:r>
    </w:p>
    <w:p w14:paraId="45F93378" w14:textId="159E97A4" w:rsidR="00766506" w:rsidRPr="00572066" w:rsidRDefault="00766506" w:rsidP="00766506">
      <w:pPr>
        <w:pStyle w:val="m-4730682532036851255wordsection1"/>
        <w:numPr>
          <w:ilvl w:val="0"/>
          <w:numId w:val="21"/>
        </w:numPr>
        <w:shd w:val="clear" w:color="auto" w:fill="FFFFFF"/>
        <w:spacing w:before="0" w:beforeAutospacing="0" w:after="0" w:afterAutospacing="0"/>
        <w:rPr>
          <w:rFonts w:ascii="Lato" w:hAnsi="Lato" w:cs="Calibri"/>
          <w:color w:val="222222"/>
          <w:sz w:val="21"/>
          <w:szCs w:val="21"/>
        </w:rPr>
      </w:pPr>
      <w:r w:rsidRPr="00572066">
        <w:rPr>
          <w:rFonts w:ascii="Lato" w:hAnsi="Lato" w:cs="Calibri"/>
          <w:color w:val="222222"/>
          <w:sz w:val="21"/>
          <w:szCs w:val="21"/>
          <w:lang w:val="en-IN"/>
        </w:rPr>
        <w:t xml:space="preserve">Solid Programming skills using JAVA, J2EE, </w:t>
      </w:r>
      <w:r w:rsidR="00105435">
        <w:rPr>
          <w:rFonts w:ascii="Lato" w:hAnsi="Lato" w:cs="Calibri"/>
          <w:color w:val="222222"/>
          <w:sz w:val="21"/>
          <w:szCs w:val="21"/>
          <w:lang w:val="en-IN"/>
        </w:rPr>
        <w:t>Spring Boot</w:t>
      </w:r>
      <w:r w:rsidRPr="00572066">
        <w:rPr>
          <w:rFonts w:ascii="Lato" w:hAnsi="Lato" w:cs="Calibri"/>
          <w:color w:val="222222"/>
          <w:sz w:val="21"/>
          <w:szCs w:val="21"/>
          <w:lang w:val="en-IN"/>
        </w:rPr>
        <w:t>, JMS, SOAP / REST Web Services, XSLT, XML, JSON, DB access protocols</w:t>
      </w:r>
    </w:p>
    <w:p w14:paraId="04385C70"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contextualSpacing w:val="0"/>
        <w:rPr>
          <w:rFonts w:ascii="Lato" w:hAnsi="Lato"/>
          <w:sz w:val="21"/>
          <w:szCs w:val="21"/>
        </w:rPr>
      </w:pPr>
      <w:r w:rsidRPr="00572066">
        <w:rPr>
          <w:rFonts w:ascii="Lato" w:hAnsi="Lato"/>
          <w:w w:val="105"/>
          <w:sz w:val="21"/>
          <w:szCs w:val="21"/>
        </w:rPr>
        <w:t xml:space="preserve">     Used</w:t>
      </w:r>
      <w:r w:rsidRPr="00572066">
        <w:rPr>
          <w:rFonts w:ascii="Lato" w:hAnsi="Lato"/>
          <w:spacing w:val="8"/>
          <w:w w:val="105"/>
          <w:sz w:val="21"/>
          <w:szCs w:val="21"/>
        </w:rPr>
        <w:t xml:space="preserve"> </w:t>
      </w:r>
      <w:r w:rsidRPr="00572066">
        <w:rPr>
          <w:rFonts w:ascii="Lato" w:hAnsi="Lato"/>
          <w:w w:val="105"/>
          <w:sz w:val="21"/>
          <w:szCs w:val="21"/>
        </w:rPr>
        <w:t>Java,</w:t>
      </w:r>
      <w:r w:rsidRPr="00572066">
        <w:rPr>
          <w:rFonts w:ascii="Lato" w:hAnsi="Lato"/>
          <w:spacing w:val="9"/>
          <w:w w:val="105"/>
          <w:sz w:val="21"/>
          <w:szCs w:val="21"/>
        </w:rPr>
        <w:t xml:space="preserve"> </w:t>
      </w:r>
      <w:r w:rsidRPr="00572066">
        <w:rPr>
          <w:rFonts w:ascii="Lato" w:hAnsi="Lato"/>
          <w:w w:val="105"/>
          <w:sz w:val="21"/>
          <w:szCs w:val="21"/>
        </w:rPr>
        <w:t>Python</w:t>
      </w:r>
      <w:r w:rsidRPr="00572066">
        <w:rPr>
          <w:rFonts w:ascii="Lato" w:hAnsi="Lato"/>
          <w:spacing w:val="9"/>
          <w:w w:val="105"/>
          <w:sz w:val="21"/>
          <w:szCs w:val="21"/>
        </w:rPr>
        <w:t xml:space="preserve"> </w:t>
      </w:r>
      <w:r w:rsidRPr="00572066">
        <w:rPr>
          <w:rFonts w:ascii="Lato" w:hAnsi="Lato"/>
          <w:w w:val="105"/>
          <w:sz w:val="21"/>
          <w:szCs w:val="21"/>
        </w:rPr>
        <w:t>and</w:t>
      </w:r>
      <w:r w:rsidRPr="00572066">
        <w:rPr>
          <w:rFonts w:ascii="Lato" w:hAnsi="Lato"/>
          <w:spacing w:val="9"/>
          <w:w w:val="105"/>
          <w:sz w:val="21"/>
          <w:szCs w:val="21"/>
        </w:rPr>
        <w:t xml:space="preserve"> </w:t>
      </w:r>
      <w:r w:rsidRPr="00572066">
        <w:rPr>
          <w:rFonts w:ascii="Lato" w:hAnsi="Lato"/>
          <w:w w:val="105"/>
          <w:sz w:val="21"/>
          <w:szCs w:val="21"/>
        </w:rPr>
        <w:t>NodeJS</w:t>
      </w:r>
      <w:r w:rsidRPr="00572066">
        <w:rPr>
          <w:rFonts w:ascii="Lato" w:hAnsi="Lato"/>
          <w:spacing w:val="9"/>
          <w:w w:val="105"/>
          <w:sz w:val="21"/>
          <w:szCs w:val="21"/>
        </w:rPr>
        <w:t xml:space="preserve"> </w:t>
      </w:r>
      <w:r w:rsidRPr="00572066">
        <w:rPr>
          <w:rFonts w:ascii="Lato" w:hAnsi="Lato"/>
          <w:w w:val="105"/>
          <w:sz w:val="21"/>
          <w:szCs w:val="21"/>
        </w:rPr>
        <w:t>for</w:t>
      </w:r>
      <w:r w:rsidRPr="00572066">
        <w:rPr>
          <w:rFonts w:ascii="Lato" w:hAnsi="Lato"/>
          <w:spacing w:val="9"/>
          <w:w w:val="105"/>
          <w:sz w:val="21"/>
          <w:szCs w:val="21"/>
        </w:rPr>
        <w:t xml:space="preserve"> </w:t>
      </w:r>
      <w:r w:rsidRPr="00572066">
        <w:rPr>
          <w:rFonts w:ascii="Lato" w:hAnsi="Lato"/>
          <w:w w:val="105"/>
          <w:sz w:val="21"/>
          <w:szCs w:val="21"/>
        </w:rPr>
        <w:t>writing</w:t>
      </w:r>
      <w:r w:rsidRPr="00572066">
        <w:rPr>
          <w:rFonts w:ascii="Lato" w:hAnsi="Lato"/>
          <w:spacing w:val="9"/>
          <w:w w:val="105"/>
          <w:sz w:val="21"/>
          <w:szCs w:val="21"/>
        </w:rPr>
        <w:t xml:space="preserve"> </w:t>
      </w:r>
      <w:r w:rsidRPr="00572066">
        <w:rPr>
          <w:rFonts w:ascii="Lato" w:hAnsi="Lato"/>
          <w:w w:val="105"/>
          <w:sz w:val="21"/>
          <w:szCs w:val="21"/>
        </w:rPr>
        <w:t>Lambda</w:t>
      </w:r>
      <w:r w:rsidRPr="00572066">
        <w:rPr>
          <w:rFonts w:ascii="Lato" w:hAnsi="Lato"/>
          <w:spacing w:val="9"/>
          <w:w w:val="105"/>
          <w:sz w:val="21"/>
          <w:szCs w:val="21"/>
        </w:rPr>
        <w:t xml:space="preserve"> </w:t>
      </w:r>
      <w:r w:rsidRPr="00572066">
        <w:rPr>
          <w:rFonts w:ascii="Lato" w:hAnsi="Lato"/>
          <w:w w:val="105"/>
          <w:sz w:val="21"/>
          <w:szCs w:val="21"/>
        </w:rPr>
        <w:t>functions.</w:t>
      </w:r>
    </w:p>
    <w:p w14:paraId="013EE000"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6"/>
        <w:contextualSpacing w:val="0"/>
        <w:rPr>
          <w:rFonts w:ascii="Lato" w:hAnsi="Lato"/>
          <w:sz w:val="21"/>
          <w:szCs w:val="21"/>
        </w:rPr>
      </w:pPr>
      <w:r w:rsidRPr="00572066">
        <w:rPr>
          <w:rFonts w:ascii="Lato" w:hAnsi="Lato"/>
          <w:w w:val="105"/>
          <w:sz w:val="21"/>
          <w:szCs w:val="21"/>
        </w:rPr>
        <w:lastRenderedPageBreak/>
        <w:t xml:space="preserve">     Configured Route53</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1"/>
          <w:w w:val="105"/>
          <w:sz w:val="21"/>
          <w:szCs w:val="21"/>
        </w:rPr>
        <w:t xml:space="preserve"> </w:t>
      </w:r>
      <w:r w:rsidRPr="00572066">
        <w:rPr>
          <w:rFonts w:ascii="Lato" w:hAnsi="Lato"/>
          <w:w w:val="105"/>
          <w:sz w:val="21"/>
          <w:szCs w:val="21"/>
        </w:rPr>
        <w:t>DNS</w:t>
      </w:r>
      <w:r w:rsidRPr="00572066">
        <w:rPr>
          <w:rFonts w:ascii="Lato" w:hAnsi="Lato"/>
          <w:spacing w:val="1"/>
          <w:w w:val="105"/>
          <w:sz w:val="21"/>
          <w:szCs w:val="21"/>
        </w:rPr>
        <w:t xml:space="preserve"> </w:t>
      </w:r>
      <w:r w:rsidRPr="00572066">
        <w:rPr>
          <w:rFonts w:ascii="Lato" w:hAnsi="Lato"/>
          <w:w w:val="105"/>
          <w:sz w:val="21"/>
          <w:szCs w:val="21"/>
        </w:rPr>
        <w:t>and</w:t>
      </w:r>
      <w:r w:rsidRPr="00572066">
        <w:rPr>
          <w:rFonts w:ascii="Lato" w:hAnsi="Lato"/>
          <w:spacing w:val="1"/>
          <w:w w:val="105"/>
          <w:sz w:val="21"/>
          <w:szCs w:val="21"/>
        </w:rPr>
        <w:t xml:space="preserve"> </w:t>
      </w:r>
      <w:r w:rsidRPr="00572066">
        <w:rPr>
          <w:rFonts w:ascii="Lato" w:hAnsi="Lato"/>
          <w:w w:val="105"/>
          <w:sz w:val="21"/>
          <w:szCs w:val="21"/>
        </w:rPr>
        <w:t>network routing</w:t>
      </w:r>
      <w:r w:rsidRPr="00572066">
        <w:rPr>
          <w:rFonts w:ascii="Lato" w:hAnsi="Lato"/>
          <w:spacing w:val="1"/>
          <w:w w:val="105"/>
          <w:sz w:val="21"/>
          <w:szCs w:val="21"/>
        </w:rPr>
        <w:t xml:space="preserve"> </w:t>
      </w:r>
      <w:r w:rsidRPr="00572066">
        <w:rPr>
          <w:rFonts w:ascii="Lato" w:hAnsi="Lato"/>
          <w:w w:val="105"/>
          <w:sz w:val="21"/>
          <w:szCs w:val="21"/>
        </w:rPr>
        <w:t>with</w:t>
      </w:r>
      <w:r w:rsidRPr="00572066">
        <w:rPr>
          <w:rFonts w:ascii="Lato" w:hAnsi="Lato"/>
          <w:spacing w:val="1"/>
          <w:w w:val="105"/>
          <w:sz w:val="21"/>
          <w:szCs w:val="21"/>
        </w:rPr>
        <w:t xml:space="preserve"> </w:t>
      </w:r>
      <w:r w:rsidRPr="00572066">
        <w:rPr>
          <w:rFonts w:ascii="Lato" w:hAnsi="Lato"/>
          <w:w w:val="105"/>
          <w:sz w:val="21"/>
          <w:szCs w:val="21"/>
        </w:rPr>
        <w:t>defined</w:t>
      </w:r>
      <w:r w:rsidRPr="00572066">
        <w:rPr>
          <w:rFonts w:ascii="Lato" w:hAnsi="Lato"/>
          <w:spacing w:val="1"/>
          <w:w w:val="105"/>
          <w:sz w:val="21"/>
          <w:szCs w:val="21"/>
        </w:rPr>
        <w:t xml:space="preserve"> </w:t>
      </w:r>
      <w:r w:rsidRPr="00572066">
        <w:rPr>
          <w:rFonts w:ascii="Lato" w:hAnsi="Lato"/>
          <w:w w:val="105"/>
          <w:sz w:val="21"/>
          <w:szCs w:val="21"/>
        </w:rPr>
        <w:t>hosted</w:t>
      </w:r>
      <w:r w:rsidRPr="00572066">
        <w:rPr>
          <w:rFonts w:ascii="Lato" w:hAnsi="Lato"/>
          <w:spacing w:val="1"/>
          <w:w w:val="105"/>
          <w:sz w:val="21"/>
          <w:szCs w:val="21"/>
        </w:rPr>
        <w:t xml:space="preserve"> </w:t>
      </w:r>
      <w:r w:rsidRPr="00572066">
        <w:rPr>
          <w:rFonts w:ascii="Lato" w:hAnsi="Lato"/>
          <w:w w:val="105"/>
          <w:sz w:val="21"/>
          <w:szCs w:val="21"/>
        </w:rPr>
        <w:t>zones.</w:t>
      </w:r>
    </w:p>
    <w:p w14:paraId="64241306"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5"/>
        <w:ind w:right="375"/>
        <w:contextualSpacing w:val="0"/>
        <w:rPr>
          <w:rFonts w:ascii="Lato" w:hAnsi="Lato"/>
          <w:sz w:val="21"/>
          <w:szCs w:val="21"/>
        </w:rPr>
      </w:pPr>
      <w:r w:rsidRPr="00572066">
        <w:rPr>
          <w:rFonts w:ascii="Lato" w:hAnsi="Lato"/>
          <w:w w:val="105"/>
          <w:sz w:val="21"/>
          <w:szCs w:val="21"/>
        </w:rPr>
        <w:t xml:space="preserve">     Defined</w:t>
      </w:r>
      <w:r w:rsidRPr="00572066">
        <w:rPr>
          <w:rFonts w:ascii="Lato" w:hAnsi="Lato"/>
          <w:spacing w:val="-7"/>
          <w:w w:val="105"/>
          <w:sz w:val="21"/>
          <w:szCs w:val="21"/>
        </w:rPr>
        <w:t xml:space="preserve"> </w:t>
      </w:r>
      <w:r w:rsidRPr="00572066">
        <w:rPr>
          <w:rFonts w:ascii="Lato" w:hAnsi="Lato"/>
          <w:w w:val="105"/>
          <w:sz w:val="21"/>
          <w:szCs w:val="21"/>
        </w:rPr>
        <w:t>S3</w:t>
      </w:r>
      <w:r w:rsidRPr="00572066">
        <w:rPr>
          <w:rFonts w:ascii="Lato" w:hAnsi="Lato"/>
          <w:spacing w:val="-8"/>
          <w:w w:val="105"/>
          <w:sz w:val="21"/>
          <w:szCs w:val="21"/>
        </w:rPr>
        <w:t xml:space="preserve"> </w:t>
      </w:r>
      <w:r w:rsidRPr="00572066">
        <w:rPr>
          <w:rFonts w:ascii="Lato" w:hAnsi="Lato"/>
          <w:w w:val="105"/>
          <w:sz w:val="21"/>
          <w:szCs w:val="21"/>
        </w:rPr>
        <w:t>bucket</w:t>
      </w:r>
      <w:r w:rsidRPr="00572066">
        <w:rPr>
          <w:rFonts w:ascii="Lato" w:hAnsi="Lato"/>
          <w:spacing w:val="-7"/>
          <w:w w:val="105"/>
          <w:sz w:val="21"/>
          <w:szCs w:val="21"/>
        </w:rPr>
        <w:t xml:space="preserve"> </w:t>
      </w:r>
      <w:r w:rsidRPr="00572066">
        <w:rPr>
          <w:rFonts w:ascii="Lato" w:hAnsi="Lato"/>
          <w:w w:val="105"/>
          <w:sz w:val="21"/>
          <w:szCs w:val="21"/>
        </w:rPr>
        <w:t>for</w:t>
      </w:r>
      <w:r w:rsidRPr="00572066">
        <w:rPr>
          <w:rFonts w:ascii="Lato" w:hAnsi="Lato"/>
          <w:spacing w:val="-7"/>
          <w:w w:val="105"/>
          <w:sz w:val="21"/>
          <w:szCs w:val="21"/>
        </w:rPr>
        <w:t xml:space="preserve"> </w:t>
      </w:r>
      <w:r w:rsidRPr="00572066">
        <w:rPr>
          <w:rFonts w:ascii="Lato" w:hAnsi="Lato"/>
          <w:w w:val="105"/>
          <w:sz w:val="21"/>
          <w:szCs w:val="21"/>
        </w:rPr>
        <w:t>static</w:t>
      </w:r>
      <w:r w:rsidRPr="00572066">
        <w:rPr>
          <w:rFonts w:ascii="Lato" w:hAnsi="Lato"/>
          <w:spacing w:val="-7"/>
          <w:w w:val="105"/>
          <w:sz w:val="21"/>
          <w:szCs w:val="21"/>
        </w:rPr>
        <w:t xml:space="preserve"> </w:t>
      </w:r>
      <w:r w:rsidRPr="00572066">
        <w:rPr>
          <w:rFonts w:ascii="Lato" w:hAnsi="Lato"/>
          <w:w w:val="105"/>
          <w:sz w:val="21"/>
          <w:szCs w:val="21"/>
        </w:rPr>
        <w:t>web</w:t>
      </w:r>
      <w:r w:rsidRPr="00572066">
        <w:rPr>
          <w:rFonts w:ascii="Lato" w:hAnsi="Lato"/>
          <w:spacing w:val="-7"/>
          <w:w w:val="105"/>
          <w:sz w:val="21"/>
          <w:szCs w:val="21"/>
        </w:rPr>
        <w:t xml:space="preserve"> </w:t>
      </w:r>
      <w:r w:rsidRPr="00572066">
        <w:rPr>
          <w:rFonts w:ascii="Lato" w:hAnsi="Lato"/>
          <w:w w:val="105"/>
          <w:sz w:val="21"/>
          <w:szCs w:val="21"/>
        </w:rPr>
        <w:t>hosting,</w:t>
      </w:r>
      <w:r w:rsidRPr="00572066">
        <w:rPr>
          <w:rFonts w:ascii="Lato" w:hAnsi="Lato"/>
          <w:spacing w:val="-7"/>
          <w:w w:val="105"/>
          <w:sz w:val="21"/>
          <w:szCs w:val="21"/>
        </w:rPr>
        <w:t xml:space="preserve"> </w:t>
      </w:r>
      <w:r w:rsidRPr="00572066">
        <w:rPr>
          <w:rFonts w:ascii="Lato" w:hAnsi="Lato"/>
          <w:w w:val="105"/>
          <w:sz w:val="21"/>
          <w:szCs w:val="21"/>
        </w:rPr>
        <w:t>short-term</w:t>
      </w:r>
      <w:r w:rsidRPr="00572066">
        <w:rPr>
          <w:rFonts w:ascii="Lato" w:hAnsi="Lato"/>
          <w:spacing w:val="-7"/>
          <w:w w:val="105"/>
          <w:sz w:val="21"/>
          <w:szCs w:val="21"/>
        </w:rPr>
        <w:t xml:space="preserve"> </w:t>
      </w:r>
      <w:r w:rsidRPr="00572066">
        <w:rPr>
          <w:rFonts w:ascii="Lato" w:hAnsi="Lato"/>
          <w:w w:val="105"/>
          <w:sz w:val="21"/>
          <w:szCs w:val="21"/>
        </w:rPr>
        <w:t>data</w:t>
      </w:r>
      <w:r w:rsidRPr="00572066">
        <w:rPr>
          <w:rFonts w:ascii="Lato" w:hAnsi="Lato"/>
          <w:spacing w:val="-7"/>
          <w:w w:val="105"/>
          <w:sz w:val="21"/>
          <w:szCs w:val="21"/>
        </w:rPr>
        <w:t xml:space="preserve"> </w:t>
      </w:r>
      <w:r w:rsidRPr="00572066">
        <w:rPr>
          <w:rFonts w:ascii="Lato" w:hAnsi="Lato"/>
          <w:w w:val="105"/>
          <w:sz w:val="21"/>
          <w:szCs w:val="21"/>
        </w:rPr>
        <w:t>storage,</w:t>
      </w:r>
      <w:r w:rsidRPr="00572066">
        <w:rPr>
          <w:rFonts w:ascii="Lato" w:hAnsi="Lato"/>
          <w:spacing w:val="-7"/>
          <w:w w:val="105"/>
          <w:sz w:val="21"/>
          <w:szCs w:val="21"/>
        </w:rPr>
        <w:t xml:space="preserve"> </w:t>
      </w:r>
      <w:r w:rsidRPr="00572066">
        <w:rPr>
          <w:rFonts w:ascii="Lato" w:hAnsi="Lato"/>
          <w:w w:val="105"/>
          <w:sz w:val="21"/>
          <w:szCs w:val="21"/>
        </w:rPr>
        <w:t>and</w:t>
      </w:r>
      <w:r w:rsidRPr="00572066">
        <w:rPr>
          <w:rFonts w:ascii="Lato" w:hAnsi="Lato"/>
          <w:spacing w:val="-7"/>
          <w:w w:val="105"/>
          <w:sz w:val="21"/>
          <w:szCs w:val="21"/>
        </w:rPr>
        <w:t xml:space="preserve"> </w:t>
      </w:r>
      <w:r w:rsidRPr="00572066">
        <w:rPr>
          <w:rFonts w:ascii="Lato" w:hAnsi="Lato"/>
          <w:w w:val="105"/>
          <w:sz w:val="21"/>
          <w:szCs w:val="21"/>
        </w:rPr>
        <w:t>retrieval,</w:t>
      </w:r>
      <w:r w:rsidRPr="00572066">
        <w:rPr>
          <w:rFonts w:ascii="Lato" w:hAnsi="Lato"/>
          <w:spacing w:val="-7"/>
          <w:w w:val="105"/>
          <w:sz w:val="21"/>
          <w:szCs w:val="21"/>
        </w:rPr>
        <w:t xml:space="preserve"> </w:t>
      </w:r>
      <w:r w:rsidRPr="00572066">
        <w:rPr>
          <w:rFonts w:ascii="Lato" w:hAnsi="Lato"/>
          <w:w w:val="105"/>
          <w:sz w:val="21"/>
          <w:szCs w:val="21"/>
        </w:rPr>
        <w:t>logging,</w:t>
      </w:r>
      <w:r w:rsidRPr="00572066">
        <w:rPr>
          <w:rFonts w:ascii="Lato" w:hAnsi="Lato"/>
          <w:spacing w:val="-7"/>
          <w:w w:val="105"/>
          <w:sz w:val="21"/>
          <w:szCs w:val="21"/>
        </w:rPr>
        <w:t xml:space="preserve"> </w:t>
      </w:r>
      <w:r w:rsidRPr="00572066">
        <w:rPr>
          <w:rFonts w:ascii="Lato" w:hAnsi="Lato"/>
          <w:w w:val="105"/>
          <w:sz w:val="21"/>
          <w:szCs w:val="21"/>
        </w:rPr>
        <w:t>backup</w:t>
      </w:r>
      <w:r w:rsidRPr="00572066">
        <w:rPr>
          <w:rFonts w:ascii="Lato" w:hAnsi="Lato"/>
          <w:spacing w:val="-52"/>
          <w:w w:val="105"/>
          <w:sz w:val="21"/>
          <w:szCs w:val="21"/>
        </w:rPr>
        <w:t xml:space="preserve"> </w:t>
      </w:r>
      <w:r w:rsidRPr="00572066">
        <w:rPr>
          <w:rFonts w:ascii="Lato" w:hAnsi="Lato"/>
          <w:w w:val="105"/>
          <w:sz w:val="21"/>
          <w:szCs w:val="21"/>
        </w:rPr>
        <w:t>snapshot,</w:t>
      </w:r>
      <w:r w:rsidRPr="00572066">
        <w:rPr>
          <w:rFonts w:ascii="Lato" w:hAnsi="Lato"/>
          <w:spacing w:val="3"/>
          <w:w w:val="105"/>
          <w:sz w:val="21"/>
          <w:szCs w:val="21"/>
        </w:rPr>
        <w:t xml:space="preserve"> </w:t>
      </w:r>
      <w:r w:rsidRPr="00572066">
        <w:rPr>
          <w:rFonts w:ascii="Lato" w:hAnsi="Lato"/>
          <w:w w:val="105"/>
          <w:sz w:val="21"/>
          <w:szCs w:val="21"/>
        </w:rPr>
        <w:t>versioning</w:t>
      </w:r>
      <w:r w:rsidRPr="00572066">
        <w:rPr>
          <w:rFonts w:ascii="Lato" w:hAnsi="Lato"/>
          <w:spacing w:val="3"/>
          <w:w w:val="105"/>
          <w:sz w:val="21"/>
          <w:szCs w:val="21"/>
        </w:rPr>
        <w:t xml:space="preserve"> </w:t>
      </w:r>
      <w:r w:rsidRPr="00572066">
        <w:rPr>
          <w:rFonts w:ascii="Lato" w:hAnsi="Lato"/>
          <w:w w:val="105"/>
          <w:sz w:val="21"/>
          <w:szCs w:val="21"/>
        </w:rPr>
        <w:t>and</w:t>
      </w:r>
      <w:r w:rsidRPr="00572066">
        <w:rPr>
          <w:rFonts w:ascii="Lato" w:hAnsi="Lato"/>
          <w:spacing w:val="3"/>
          <w:w w:val="105"/>
          <w:sz w:val="21"/>
          <w:szCs w:val="21"/>
        </w:rPr>
        <w:t xml:space="preserve"> </w:t>
      </w:r>
      <w:r w:rsidRPr="00572066">
        <w:rPr>
          <w:rFonts w:ascii="Lato" w:hAnsi="Lato"/>
          <w:w w:val="105"/>
          <w:sz w:val="21"/>
          <w:szCs w:val="21"/>
        </w:rPr>
        <w:t>data</w:t>
      </w:r>
      <w:r w:rsidRPr="00572066">
        <w:rPr>
          <w:rFonts w:ascii="Lato" w:hAnsi="Lato"/>
          <w:spacing w:val="4"/>
          <w:w w:val="105"/>
          <w:sz w:val="21"/>
          <w:szCs w:val="21"/>
        </w:rPr>
        <w:t xml:space="preserve"> </w:t>
      </w:r>
      <w:r w:rsidRPr="00572066">
        <w:rPr>
          <w:rFonts w:ascii="Lato" w:hAnsi="Lato"/>
          <w:w w:val="105"/>
          <w:sz w:val="21"/>
          <w:szCs w:val="21"/>
        </w:rPr>
        <w:t>encryption</w:t>
      </w:r>
      <w:r w:rsidRPr="00572066">
        <w:rPr>
          <w:rFonts w:ascii="Lato" w:hAnsi="Lato"/>
          <w:spacing w:val="3"/>
          <w:w w:val="105"/>
          <w:sz w:val="21"/>
          <w:szCs w:val="21"/>
        </w:rPr>
        <w:t xml:space="preserve"> </w:t>
      </w:r>
      <w:r w:rsidRPr="00572066">
        <w:rPr>
          <w:rFonts w:ascii="Lato" w:hAnsi="Lato"/>
          <w:w w:val="105"/>
          <w:sz w:val="21"/>
          <w:szCs w:val="21"/>
        </w:rPr>
        <w:t>at</w:t>
      </w:r>
      <w:r w:rsidRPr="00572066">
        <w:rPr>
          <w:rFonts w:ascii="Lato" w:hAnsi="Lato"/>
          <w:spacing w:val="3"/>
          <w:w w:val="105"/>
          <w:sz w:val="21"/>
          <w:szCs w:val="21"/>
        </w:rPr>
        <w:t xml:space="preserve"> </w:t>
      </w:r>
      <w:r w:rsidRPr="00572066">
        <w:rPr>
          <w:rFonts w:ascii="Lato" w:hAnsi="Lato"/>
          <w:w w:val="105"/>
          <w:sz w:val="21"/>
          <w:szCs w:val="21"/>
        </w:rPr>
        <w:t>rest.</w:t>
      </w:r>
    </w:p>
    <w:p w14:paraId="56FAC1C5"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spacing w:val="-2"/>
          <w:w w:val="105"/>
          <w:sz w:val="21"/>
          <w:szCs w:val="21"/>
        </w:rPr>
        <w:t xml:space="preserve">     Used</w:t>
      </w:r>
      <w:r w:rsidRPr="00572066">
        <w:rPr>
          <w:rFonts w:ascii="Lato" w:hAnsi="Lato"/>
          <w:spacing w:val="-12"/>
          <w:w w:val="105"/>
          <w:sz w:val="21"/>
          <w:szCs w:val="21"/>
        </w:rPr>
        <w:t xml:space="preserve"> </w:t>
      </w:r>
      <w:r w:rsidRPr="00572066">
        <w:rPr>
          <w:rFonts w:ascii="Lato" w:hAnsi="Lato"/>
          <w:spacing w:val="-2"/>
          <w:w w:val="105"/>
          <w:sz w:val="21"/>
          <w:szCs w:val="21"/>
        </w:rPr>
        <w:t>AWS</w:t>
      </w:r>
      <w:r w:rsidRPr="00572066">
        <w:rPr>
          <w:rFonts w:ascii="Lato" w:hAnsi="Lato"/>
          <w:spacing w:val="-4"/>
          <w:w w:val="105"/>
          <w:sz w:val="21"/>
          <w:szCs w:val="21"/>
        </w:rPr>
        <w:t xml:space="preserve"> </w:t>
      </w:r>
      <w:r w:rsidRPr="00572066">
        <w:rPr>
          <w:rFonts w:ascii="Lato" w:hAnsi="Lato"/>
          <w:spacing w:val="-2"/>
          <w:w w:val="105"/>
          <w:sz w:val="21"/>
          <w:szCs w:val="21"/>
        </w:rPr>
        <w:t>Secrets</w:t>
      </w:r>
      <w:r w:rsidRPr="00572066">
        <w:rPr>
          <w:rFonts w:ascii="Lato" w:hAnsi="Lato"/>
          <w:spacing w:val="-4"/>
          <w:w w:val="105"/>
          <w:sz w:val="21"/>
          <w:szCs w:val="21"/>
        </w:rPr>
        <w:t xml:space="preserve"> </w:t>
      </w:r>
      <w:r w:rsidRPr="00572066">
        <w:rPr>
          <w:rFonts w:ascii="Lato" w:hAnsi="Lato"/>
          <w:spacing w:val="-2"/>
          <w:w w:val="105"/>
          <w:sz w:val="21"/>
          <w:szCs w:val="21"/>
        </w:rPr>
        <w:t>Manager</w:t>
      </w:r>
      <w:r w:rsidRPr="00572066">
        <w:rPr>
          <w:rFonts w:ascii="Lato" w:hAnsi="Lato"/>
          <w:spacing w:val="-4"/>
          <w:w w:val="105"/>
          <w:sz w:val="21"/>
          <w:szCs w:val="21"/>
        </w:rPr>
        <w:t xml:space="preserve"> </w:t>
      </w:r>
      <w:r w:rsidRPr="00572066">
        <w:rPr>
          <w:rFonts w:ascii="Lato" w:hAnsi="Lato"/>
          <w:spacing w:val="-2"/>
          <w:w w:val="105"/>
          <w:sz w:val="21"/>
          <w:szCs w:val="21"/>
        </w:rPr>
        <w:t>to</w:t>
      </w:r>
      <w:r w:rsidRPr="00572066">
        <w:rPr>
          <w:rFonts w:ascii="Lato" w:hAnsi="Lato"/>
          <w:spacing w:val="-5"/>
          <w:w w:val="105"/>
          <w:sz w:val="21"/>
          <w:szCs w:val="21"/>
        </w:rPr>
        <w:t xml:space="preserve"> </w:t>
      </w:r>
      <w:r w:rsidRPr="00572066">
        <w:rPr>
          <w:rFonts w:ascii="Lato" w:hAnsi="Lato"/>
          <w:spacing w:val="-1"/>
          <w:w w:val="105"/>
          <w:sz w:val="21"/>
          <w:szCs w:val="21"/>
        </w:rPr>
        <w:t>store,</w:t>
      </w:r>
      <w:r w:rsidRPr="00572066">
        <w:rPr>
          <w:rFonts w:ascii="Lato" w:hAnsi="Lato"/>
          <w:spacing w:val="-4"/>
          <w:w w:val="105"/>
          <w:sz w:val="21"/>
          <w:szCs w:val="21"/>
        </w:rPr>
        <w:t xml:space="preserve"> </w:t>
      </w:r>
      <w:r w:rsidRPr="00572066">
        <w:rPr>
          <w:rFonts w:ascii="Lato" w:hAnsi="Lato"/>
          <w:spacing w:val="-1"/>
          <w:w w:val="105"/>
          <w:sz w:val="21"/>
          <w:szCs w:val="21"/>
        </w:rPr>
        <w:t>rotate,</w:t>
      </w:r>
      <w:r w:rsidRPr="00572066">
        <w:rPr>
          <w:rFonts w:ascii="Lato" w:hAnsi="Lato"/>
          <w:spacing w:val="-4"/>
          <w:w w:val="105"/>
          <w:sz w:val="21"/>
          <w:szCs w:val="21"/>
        </w:rPr>
        <w:t xml:space="preserve"> </w:t>
      </w:r>
      <w:r w:rsidRPr="00572066">
        <w:rPr>
          <w:rFonts w:ascii="Lato" w:hAnsi="Lato"/>
          <w:spacing w:val="-1"/>
          <w:w w:val="105"/>
          <w:sz w:val="21"/>
          <w:szCs w:val="21"/>
        </w:rPr>
        <w:t>monitor,</w:t>
      </w:r>
      <w:r w:rsidRPr="00572066">
        <w:rPr>
          <w:rFonts w:ascii="Lato" w:hAnsi="Lato"/>
          <w:spacing w:val="-4"/>
          <w:w w:val="105"/>
          <w:sz w:val="21"/>
          <w:szCs w:val="21"/>
        </w:rPr>
        <w:t xml:space="preserve"> </w:t>
      </w:r>
      <w:r w:rsidRPr="00572066">
        <w:rPr>
          <w:rFonts w:ascii="Lato" w:hAnsi="Lato"/>
          <w:spacing w:val="-1"/>
          <w:w w:val="105"/>
          <w:sz w:val="21"/>
          <w:szCs w:val="21"/>
        </w:rPr>
        <w:t>and</w:t>
      </w:r>
      <w:r w:rsidRPr="00572066">
        <w:rPr>
          <w:rFonts w:ascii="Lato" w:hAnsi="Lato"/>
          <w:spacing w:val="-4"/>
          <w:w w:val="105"/>
          <w:sz w:val="21"/>
          <w:szCs w:val="21"/>
        </w:rPr>
        <w:t xml:space="preserve"> </w:t>
      </w:r>
      <w:r w:rsidRPr="00572066">
        <w:rPr>
          <w:rFonts w:ascii="Lato" w:hAnsi="Lato"/>
          <w:spacing w:val="-1"/>
          <w:w w:val="105"/>
          <w:sz w:val="21"/>
          <w:szCs w:val="21"/>
        </w:rPr>
        <w:t>control</w:t>
      </w:r>
      <w:r w:rsidRPr="00572066">
        <w:rPr>
          <w:rFonts w:ascii="Lato" w:hAnsi="Lato"/>
          <w:spacing w:val="-4"/>
          <w:w w:val="105"/>
          <w:sz w:val="21"/>
          <w:szCs w:val="21"/>
        </w:rPr>
        <w:t xml:space="preserve"> </w:t>
      </w:r>
      <w:r w:rsidRPr="00572066">
        <w:rPr>
          <w:rFonts w:ascii="Lato" w:hAnsi="Lato"/>
          <w:spacing w:val="-1"/>
          <w:w w:val="105"/>
          <w:sz w:val="21"/>
          <w:szCs w:val="21"/>
        </w:rPr>
        <w:t>access</w:t>
      </w:r>
      <w:r w:rsidRPr="00572066">
        <w:rPr>
          <w:rFonts w:ascii="Lato" w:hAnsi="Lato"/>
          <w:spacing w:val="-4"/>
          <w:w w:val="105"/>
          <w:sz w:val="21"/>
          <w:szCs w:val="21"/>
        </w:rPr>
        <w:t xml:space="preserve"> </w:t>
      </w:r>
      <w:r w:rsidRPr="00572066">
        <w:rPr>
          <w:rFonts w:ascii="Lato" w:hAnsi="Lato"/>
          <w:spacing w:val="-1"/>
          <w:w w:val="105"/>
          <w:sz w:val="21"/>
          <w:szCs w:val="21"/>
        </w:rPr>
        <w:t>to</w:t>
      </w:r>
      <w:r w:rsidRPr="00572066">
        <w:rPr>
          <w:rFonts w:ascii="Lato" w:hAnsi="Lato"/>
          <w:spacing w:val="-4"/>
          <w:w w:val="105"/>
          <w:sz w:val="21"/>
          <w:szCs w:val="21"/>
        </w:rPr>
        <w:t xml:space="preserve"> </w:t>
      </w:r>
      <w:r w:rsidRPr="00572066">
        <w:rPr>
          <w:rFonts w:ascii="Lato" w:hAnsi="Lato"/>
          <w:spacing w:val="-1"/>
          <w:w w:val="105"/>
          <w:sz w:val="21"/>
          <w:szCs w:val="21"/>
        </w:rPr>
        <w:t>secrets</w:t>
      </w:r>
      <w:r w:rsidRPr="00572066">
        <w:rPr>
          <w:rFonts w:ascii="Lato" w:hAnsi="Lato"/>
          <w:spacing w:val="-4"/>
          <w:w w:val="105"/>
          <w:sz w:val="21"/>
          <w:szCs w:val="21"/>
        </w:rPr>
        <w:t xml:space="preserve"> </w:t>
      </w:r>
      <w:r w:rsidRPr="00572066">
        <w:rPr>
          <w:rFonts w:ascii="Lato" w:hAnsi="Lato"/>
          <w:spacing w:val="-1"/>
          <w:w w:val="105"/>
          <w:sz w:val="21"/>
          <w:szCs w:val="21"/>
        </w:rPr>
        <w:t>such</w:t>
      </w:r>
      <w:r w:rsidRPr="00572066">
        <w:rPr>
          <w:rFonts w:ascii="Lato" w:hAnsi="Lato"/>
          <w:spacing w:val="-4"/>
          <w:w w:val="105"/>
          <w:sz w:val="21"/>
          <w:szCs w:val="21"/>
        </w:rPr>
        <w:t xml:space="preserve"> </w:t>
      </w:r>
      <w:r w:rsidRPr="00572066">
        <w:rPr>
          <w:rFonts w:ascii="Lato" w:hAnsi="Lato"/>
          <w:spacing w:val="-1"/>
          <w:w w:val="105"/>
          <w:sz w:val="21"/>
          <w:szCs w:val="21"/>
        </w:rPr>
        <w:t>as</w:t>
      </w:r>
      <w:r w:rsidRPr="00572066">
        <w:rPr>
          <w:rFonts w:ascii="Lato" w:hAnsi="Lato"/>
          <w:spacing w:val="-12"/>
          <w:w w:val="105"/>
          <w:sz w:val="21"/>
          <w:szCs w:val="21"/>
        </w:rPr>
        <w:t xml:space="preserve"> </w:t>
      </w:r>
      <w:r w:rsidRPr="00572066">
        <w:rPr>
          <w:rFonts w:ascii="Lato" w:hAnsi="Lato"/>
          <w:spacing w:val="-1"/>
          <w:w w:val="105"/>
          <w:sz w:val="21"/>
          <w:szCs w:val="21"/>
        </w:rPr>
        <w:t>API</w:t>
      </w:r>
      <w:r w:rsidRPr="00572066">
        <w:rPr>
          <w:rFonts w:ascii="Lato" w:hAnsi="Lato"/>
          <w:spacing w:val="-52"/>
          <w:w w:val="105"/>
          <w:sz w:val="21"/>
          <w:szCs w:val="21"/>
        </w:rPr>
        <w:t xml:space="preserve"> </w:t>
      </w:r>
      <w:r w:rsidRPr="00572066">
        <w:rPr>
          <w:rFonts w:ascii="Lato" w:hAnsi="Lato"/>
          <w:w w:val="105"/>
          <w:sz w:val="21"/>
          <w:szCs w:val="21"/>
        </w:rPr>
        <w:t>keys,</w:t>
      </w:r>
      <w:r w:rsidRPr="00572066">
        <w:rPr>
          <w:rFonts w:ascii="Lato" w:hAnsi="Lato"/>
          <w:spacing w:val="4"/>
          <w:w w:val="105"/>
          <w:sz w:val="21"/>
          <w:szCs w:val="21"/>
        </w:rPr>
        <w:t xml:space="preserve"> </w:t>
      </w:r>
      <w:r w:rsidRPr="00572066">
        <w:rPr>
          <w:rFonts w:ascii="Lato" w:hAnsi="Lato"/>
          <w:w w:val="105"/>
          <w:sz w:val="21"/>
          <w:szCs w:val="21"/>
        </w:rPr>
        <w:t>and</w:t>
      </w:r>
      <w:r w:rsidRPr="00572066">
        <w:rPr>
          <w:rFonts w:ascii="Lato" w:hAnsi="Lato"/>
          <w:spacing w:val="5"/>
          <w:w w:val="105"/>
          <w:sz w:val="21"/>
          <w:szCs w:val="21"/>
        </w:rPr>
        <w:t xml:space="preserve"> </w:t>
      </w:r>
      <w:r w:rsidRPr="00572066">
        <w:rPr>
          <w:rFonts w:ascii="Lato" w:hAnsi="Lato"/>
          <w:w w:val="105"/>
          <w:sz w:val="21"/>
          <w:szCs w:val="21"/>
        </w:rPr>
        <w:t>OAuth</w:t>
      </w:r>
      <w:r w:rsidRPr="00572066">
        <w:rPr>
          <w:rFonts w:ascii="Lato" w:hAnsi="Lato"/>
          <w:spacing w:val="5"/>
          <w:w w:val="105"/>
          <w:sz w:val="21"/>
          <w:szCs w:val="21"/>
        </w:rPr>
        <w:t xml:space="preserve"> </w:t>
      </w:r>
      <w:r w:rsidRPr="00572066">
        <w:rPr>
          <w:rFonts w:ascii="Lato" w:hAnsi="Lato"/>
          <w:w w:val="105"/>
          <w:sz w:val="21"/>
          <w:szCs w:val="21"/>
        </w:rPr>
        <w:t>tokens.</w:t>
      </w:r>
    </w:p>
    <w:p w14:paraId="6CE879C8"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w w:val="105"/>
          <w:sz w:val="21"/>
          <w:szCs w:val="21"/>
        </w:rPr>
        <w:t xml:space="preserve">     Designed and Implemented IDAAS and Ping Identity for Provider, Member and Ambetter, Ambetter Health and Public portals in Centene.</w:t>
      </w:r>
    </w:p>
    <w:p w14:paraId="2D94D7FB"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w w:val="105"/>
          <w:sz w:val="21"/>
          <w:szCs w:val="21"/>
        </w:rPr>
        <w:t xml:space="preserve">    </w:t>
      </w:r>
      <w:r w:rsidRPr="00572066">
        <w:rPr>
          <w:rFonts w:ascii="Lato" w:hAnsi="Lato" w:cs="Open Sans"/>
          <w:sz w:val="21"/>
          <w:szCs w:val="21"/>
        </w:rPr>
        <w:t>Developed and implemented Amazon EMR, AWS Glue, AWS Step functions for use case of running the batch processing integrating many API’s, AWS S3 buckets and AWS Lambda.</w:t>
      </w:r>
    </w:p>
    <w:p w14:paraId="422E886F"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cs="Open Sans"/>
          <w:sz w:val="21"/>
          <w:szCs w:val="21"/>
        </w:rPr>
        <w:t xml:space="preserve">    Developed and Implemented the GraphQL service based on the Schema and utilized only the part of the JSON data as per the need.</w:t>
      </w:r>
    </w:p>
    <w:p w14:paraId="0E34D269"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cs="Open Sans"/>
          <w:sz w:val="21"/>
          <w:szCs w:val="21"/>
        </w:rPr>
        <w:t xml:space="preserve">     Designed and Implemented the Data Extraction for all the Members data.</w:t>
      </w:r>
    </w:p>
    <w:p w14:paraId="1B78AF95"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cs="Open Sans"/>
          <w:sz w:val="21"/>
          <w:szCs w:val="21"/>
        </w:rPr>
        <w:t xml:space="preserve">     Migrated all the Monolith application to Modernization with small polyglot Microservices.</w:t>
      </w:r>
    </w:p>
    <w:p w14:paraId="7FF4ABC2"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cs="Open Sans"/>
          <w:sz w:val="21"/>
          <w:szCs w:val="21"/>
        </w:rPr>
        <w:t xml:space="preserve">     Provide technical leadership, mentoring and direction to the development team.</w:t>
      </w:r>
    </w:p>
    <w:p w14:paraId="686E405D"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cs="Open Sans"/>
          <w:sz w:val="21"/>
          <w:szCs w:val="21"/>
        </w:rPr>
        <w:t xml:space="preserve">     </w:t>
      </w:r>
      <w:r w:rsidRPr="00572066">
        <w:rPr>
          <w:rFonts w:ascii="Lato" w:hAnsi="Lato"/>
          <w:w w:val="105"/>
          <w:sz w:val="21"/>
          <w:szCs w:val="21"/>
        </w:rPr>
        <w:t>Created APIs with the help of Amazon API gateway. The gateway is used for exposing backend</w:t>
      </w:r>
      <w:r w:rsidRPr="00572066">
        <w:rPr>
          <w:rFonts w:ascii="Lato" w:hAnsi="Lato"/>
          <w:spacing w:val="1"/>
          <w:w w:val="105"/>
          <w:sz w:val="21"/>
          <w:szCs w:val="21"/>
        </w:rPr>
        <w:t xml:space="preserve"> </w:t>
      </w:r>
      <w:r w:rsidRPr="00572066">
        <w:rPr>
          <w:rFonts w:ascii="Lato" w:hAnsi="Lato"/>
          <w:w w:val="105"/>
          <w:sz w:val="21"/>
          <w:szCs w:val="21"/>
        </w:rPr>
        <w:t>applications</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REST</w:t>
      </w:r>
      <w:r w:rsidRPr="00572066">
        <w:rPr>
          <w:rFonts w:ascii="Lato" w:hAnsi="Lato"/>
          <w:spacing w:val="-6"/>
          <w:w w:val="105"/>
          <w:sz w:val="21"/>
          <w:szCs w:val="21"/>
        </w:rPr>
        <w:t xml:space="preserve"> </w:t>
      </w:r>
      <w:r w:rsidRPr="00572066">
        <w:rPr>
          <w:rFonts w:ascii="Lato" w:hAnsi="Lato"/>
          <w:w w:val="105"/>
          <w:sz w:val="21"/>
          <w:szCs w:val="21"/>
        </w:rPr>
        <w:t>service</w:t>
      </w:r>
      <w:r w:rsidRPr="00572066">
        <w:rPr>
          <w:rFonts w:ascii="Lato" w:hAnsi="Lato"/>
          <w:spacing w:val="-5"/>
          <w:w w:val="105"/>
          <w:sz w:val="21"/>
          <w:szCs w:val="21"/>
        </w:rPr>
        <w:t xml:space="preserve"> </w:t>
      </w:r>
      <w:r w:rsidRPr="00572066">
        <w:rPr>
          <w:rFonts w:ascii="Lato" w:hAnsi="Lato"/>
          <w:w w:val="105"/>
          <w:sz w:val="21"/>
          <w:szCs w:val="21"/>
        </w:rPr>
        <w:t>with</w:t>
      </w:r>
      <w:r w:rsidRPr="00572066">
        <w:rPr>
          <w:rFonts w:ascii="Lato" w:hAnsi="Lato"/>
          <w:spacing w:val="-5"/>
          <w:w w:val="105"/>
          <w:sz w:val="21"/>
          <w:szCs w:val="21"/>
        </w:rPr>
        <w:t xml:space="preserve"> </w:t>
      </w:r>
      <w:r w:rsidRPr="00572066">
        <w:rPr>
          <w:rFonts w:ascii="Lato" w:hAnsi="Lato"/>
          <w:w w:val="105"/>
          <w:sz w:val="21"/>
          <w:szCs w:val="21"/>
        </w:rPr>
        <w:t>additional</w:t>
      </w:r>
      <w:r w:rsidRPr="00572066">
        <w:rPr>
          <w:rFonts w:ascii="Lato" w:hAnsi="Lato"/>
          <w:spacing w:val="-6"/>
          <w:w w:val="105"/>
          <w:sz w:val="21"/>
          <w:szCs w:val="21"/>
        </w:rPr>
        <w:t xml:space="preserve"> </w:t>
      </w:r>
      <w:r w:rsidRPr="00572066">
        <w:rPr>
          <w:rFonts w:ascii="Lato" w:hAnsi="Lato"/>
          <w:w w:val="105"/>
          <w:sz w:val="21"/>
          <w:szCs w:val="21"/>
        </w:rPr>
        <w:t>features</w:t>
      </w:r>
      <w:r w:rsidRPr="00572066">
        <w:rPr>
          <w:rFonts w:ascii="Lato" w:hAnsi="Lato"/>
          <w:spacing w:val="-5"/>
          <w:w w:val="105"/>
          <w:sz w:val="21"/>
          <w:szCs w:val="21"/>
        </w:rPr>
        <w:t xml:space="preserve"> </w:t>
      </w:r>
      <w:r w:rsidRPr="00572066">
        <w:rPr>
          <w:rFonts w:ascii="Lato" w:hAnsi="Lato"/>
          <w:w w:val="105"/>
          <w:sz w:val="21"/>
          <w:szCs w:val="21"/>
        </w:rPr>
        <w:t>such</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versioning</w:t>
      </w:r>
      <w:r w:rsidRPr="00572066">
        <w:rPr>
          <w:rFonts w:ascii="Lato" w:hAnsi="Lato"/>
          <w:spacing w:val="-5"/>
          <w:w w:val="105"/>
          <w:sz w:val="21"/>
          <w:szCs w:val="21"/>
        </w:rPr>
        <w:t xml:space="preserve"> </w:t>
      </w:r>
      <w:r w:rsidRPr="00572066">
        <w:rPr>
          <w:rFonts w:ascii="Lato" w:hAnsi="Lato"/>
          <w:w w:val="105"/>
          <w:sz w:val="21"/>
          <w:szCs w:val="21"/>
        </w:rPr>
        <w:t>and</w:t>
      </w:r>
      <w:r w:rsidRPr="00572066">
        <w:rPr>
          <w:rFonts w:ascii="Lato" w:hAnsi="Lato"/>
          <w:spacing w:val="-6"/>
          <w:w w:val="105"/>
          <w:sz w:val="21"/>
          <w:szCs w:val="21"/>
        </w:rPr>
        <w:t xml:space="preserve"> </w:t>
      </w:r>
      <w:r w:rsidRPr="00572066">
        <w:rPr>
          <w:rFonts w:ascii="Lato" w:hAnsi="Lato"/>
          <w:w w:val="105"/>
          <w:sz w:val="21"/>
          <w:szCs w:val="21"/>
        </w:rPr>
        <w:t>throttling.</w:t>
      </w:r>
      <w:r w:rsidRPr="00572066">
        <w:rPr>
          <w:rFonts w:ascii="Lato" w:hAnsi="Lato"/>
          <w:spacing w:val="-5"/>
          <w:w w:val="105"/>
          <w:sz w:val="21"/>
          <w:szCs w:val="21"/>
        </w:rPr>
        <w:t xml:space="preserve"> </w:t>
      </w:r>
      <w:r w:rsidRPr="00572066">
        <w:rPr>
          <w:rFonts w:ascii="Lato" w:hAnsi="Lato"/>
          <w:w w:val="105"/>
          <w:sz w:val="21"/>
          <w:szCs w:val="21"/>
        </w:rPr>
        <w:t>The</w:t>
      </w:r>
      <w:r w:rsidRPr="00572066">
        <w:rPr>
          <w:rFonts w:ascii="Lato" w:hAnsi="Lato"/>
          <w:spacing w:val="-13"/>
          <w:w w:val="105"/>
          <w:sz w:val="21"/>
          <w:szCs w:val="21"/>
        </w:rPr>
        <w:t xml:space="preserve"> </w:t>
      </w:r>
      <w:r w:rsidRPr="00572066">
        <w:rPr>
          <w:rFonts w:ascii="Lato" w:hAnsi="Lato"/>
          <w:w w:val="105"/>
          <w:sz w:val="21"/>
          <w:szCs w:val="21"/>
        </w:rPr>
        <w:t>API</w:t>
      </w:r>
      <w:r w:rsidRPr="00572066">
        <w:rPr>
          <w:rFonts w:ascii="Lato" w:hAnsi="Lato"/>
          <w:spacing w:val="-53"/>
          <w:w w:val="105"/>
          <w:sz w:val="21"/>
          <w:szCs w:val="21"/>
        </w:rPr>
        <w:t xml:space="preserve"> </w:t>
      </w:r>
      <w:r w:rsidRPr="00572066">
        <w:rPr>
          <w:rFonts w:ascii="Lato" w:hAnsi="Lato"/>
          <w:w w:val="105"/>
          <w:sz w:val="21"/>
          <w:szCs w:val="21"/>
        </w:rPr>
        <w:t>endpoints</w:t>
      </w:r>
      <w:r w:rsidRPr="00572066">
        <w:rPr>
          <w:rFonts w:ascii="Lato" w:hAnsi="Lato"/>
          <w:spacing w:val="2"/>
          <w:w w:val="105"/>
          <w:sz w:val="21"/>
          <w:szCs w:val="21"/>
        </w:rPr>
        <w:t xml:space="preserve"> </w:t>
      </w:r>
      <w:r w:rsidRPr="00572066">
        <w:rPr>
          <w:rFonts w:ascii="Lato" w:hAnsi="Lato"/>
          <w:w w:val="105"/>
          <w:sz w:val="21"/>
          <w:szCs w:val="21"/>
        </w:rPr>
        <w:t>are</w:t>
      </w:r>
      <w:r w:rsidRPr="00572066">
        <w:rPr>
          <w:rFonts w:ascii="Lato" w:hAnsi="Lato"/>
          <w:spacing w:val="2"/>
          <w:w w:val="105"/>
          <w:sz w:val="21"/>
          <w:szCs w:val="21"/>
        </w:rPr>
        <w:t xml:space="preserve"> </w:t>
      </w:r>
      <w:r w:rsidRPr="00572066">
        <w:rPr>
          <w:rFonts w:ascii="Lato" w:hAnsi="Lato"/>
          <w:w w:val="105"/>
          <w:sz w:val="21"/>
          <w:szCs w:val="21"/>
        </w:rPr>
        <w:t>categorized</w:t>
      </w:r>
      <w:r w:rsidRPr="00572066">
        <w:rPr>
          <w:rFonts w:ascii="Lato" w:hAnsi="Lato"/>
          <w:spacing w:val="3"/>
          <w:w w:val="105"/>
          <w:sz w:val="21"/>
          <w:szCs w:val="21"/>
        </w:rPr>
        <w:t xml:space="preserve"> </w:t>
      </w:r>
      <w:r w:rsidRPr="00572066">
        <w:rPr>
          <w:rFonts w:ascii="Lato" w:hAnsi="Lato"/>
          <w:w w:val="105"/>
          <w:sz w:val="21"/>
          <w:szCs w:val="21"/>
        </w:rPr>
        <w:t>as</w:t>
      </w:r>
      <w:r w:rsidRPr="00572066">
        <w:rPr>
          <w:rFonts w:ascii="Lato" w:hAnsi="Lato"/>
          <w:spacing w:val="2"/>
          <w:w w:val="105"/>
          <w:sz w:val="21"/>
          <w:szCs w:val="21"/>
        </w:rPr>
        <w:t xml:space="preserve"> </w:t>
      </w:r>
      <w:r w:rsidRPr="00572066">
        <w:rPr>
          <w:rFonts w:ascii="Lato" w:hAnsi="Lato"/>
          <w:w w:val="105"/>
          <w:sz w:val="21"/>
          <w:szCs w:val="21"/>
        </w:rPr>
        <w:t>public,</w:t>
      </w:r>
      <w:r w:rsidRPr="00572066">
        <w:rPr>
          <w:rFonts w:ascii="Lato" w:hAnsi="Lato"/>
          <w:spacing w:val="3"/>
          <w:w w:val="105"/>
          <w:sz w:val="21"/>
          <w:szCs w:val="21"/>
        </w:rPr>
        <w:t xml:space="preserve"> </w:t>
      </w:r>
      <w:r w:rsidRPr="00572066">
        <w:rPr>
          <w:rFonts w:ascii="Lato" w:hAnsi="Lato"/>
          <w:w w:val="105"/>
          <w:sz w:val="21"/>
          <w:szCs w:val="21"/>
        </w:rPr>
        <w:t>regional</w:t>
      </w:r>
      <w:r w:rsidRPr="00572066">
        <w:rPr>
          <w:rFonts w:ascii="Lato" w:hAnsi="Lato"/>
          <w:spacing w:val="2"/>
          <w:w w:val="105"/>
          <w:sz w:val="21"/>
          <w:szCs w:val="21"/>
        </w:rPr>
        <w:t xml:space="preserve"> </w:t>
      </w:r>
      <w:r w:rsidRPr="00572066">
        <w:rPr>
          <w:rFonts w:ascii="Lato" w:hAnsi="Lato"/>
          <w:w w:val="105"/>
          <w:sz w:val="21"/>
          <w:szCs w:val="21"/>
        </w:rPr>
        <w:t>and</w:t>
      </w:r>
      <w:r w:rsidRPr="00572066">
        <w:rPr>
          <w:rFonts w:ascii="Lato" w:hAnsi="Lato"/>
          <w:spacing w:val="3"/>
          <w:w w:val="105"/>
          <w:sz w:val="21"/>
          <w:szCs w:val="21"/>
        </w:rPr>
        <w:t xml:space="preserve"> </w:t>
      </w:r>
      <w:r w:rsidRPr="00572066">
        <w:rPr>
          <w:rFonts w:ascii="Lato" w:hAnsi="Lato"/>
          <w:w w:val="105"/>
          <w:sz w:val="21"/>
          <w:szCs w:val="21"/>
        </w:rPr>
        <w:t>private</w:t>
      </w:r>
      <w:r w:rsidRPr="00572066">
        <w:rPr>
          <w:rFonts w:ascii="Lato" w:hAnsi="Lato"/>
          <w:spacing w:val="2"/>
          <w:w w:val="105"/>
          <w:sz w:val="21"/>
          <w:szCs w:val="21"/>
        </w:rPr>
        <w:t xml:space="preserve"> </w:t>
      </w:r>
      <w:r w:rsidRPr="00572066">
        <w:rPr>
          <w:rFonts w:ascii="Lato" w:hAnsi="Lato"/>
          <w:w w:val="105"/>
          <w:sz w:val="21"/>
          <w:szCs w:val="21"/>
        </w:rPr>
        <w:t>endpoints.</w:t>
      </w:r>
    </w:p>
    <w:p w14:paraId="68A8189C"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w w:val="105"/>
          <w:sz w:val="21"/>
          <w:szCs w:val="21"/>
        </w:rPr>
        <w:t xml:space="preserve">     Used</w:t>
      </w:r>
      <w:r w:rsidRPr="00572066">
        <w:rPr>
          <w:rFonts w:ascii="Lato" w:hAnsi="Lato"/>
          <w:spacing w:val="3"/>
          <w:w w:val="105"/>
          <w:sz w:val="21"/>
          <w:szCs w:val="21"/>
        </w:rPr>
        <w:t xml:space="preserve"> </w:t>
      </w:r>
      <w:r w:rsidRPr="00572066">
        <w:rPr>
          <w:rFonts w:ascii="Lato" w:hAnsi="Lato"/>
          <w:w w:val="105"/>
          <w:sz w:val="21"/>
          <w:szCs w:val="21"/>
        </w:rPr>
        <w:t>IAM</w:t>
      </w:r>
      <w:r w:rsidRPr="00572066">
        <w:rPr>
          <w:rFonts w:ascii="Lato" w:hAnsi="Lato"/>
          <w:spacing w:val="-5"/>
          <w:w w:val="105"/>
          <w:sz w:val="21"/>
          <w:szCs w:val="21"/>
        </w:rPr>
        <w:t xml:space="preserve"> </w:t>
      </w:r>
      <w:r w:rsidRPr="00572066">
        <w:rPr>
          <w:rFonts w:ascii="Lato" w:hAnsi="Lato"/>
          <w:w w:val="105"/>
          <w:sz w:val="21"/>
          <w:szCs w:val="21"/>
        </w:rPr>
        <w:t>Access</w:t>
      </w:r>
      <w:r w:rsidRPr="00572066">
        <w:rPr>
          <w:rFonts w:ascii="Lato" w:hAnsi="Lato"/>
          <w:spacing w:val="3"/>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Secret</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6"/>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for</w:t>
      </w:r>
      <w:r w:rsidRPr="00572066">
        <w:rPr>
          <w:rFonts w:ascii="Lato" w:hAnsi="Lato"/>
          <w:spacing w:val="3"/>
          <w:w w:val="105"/>
          <w:sz w:val="21"/>
          <w:szCs w:val="21"/>
        </w:rPr>
        <w:t xml:space="preserve"> </w:t>
      </w:r>
      <w:r w:rsidRPr="00572066">
        <w:rPr>
          <w:rFonts w:ascii="Lato" w:hAnsi="Lato"/>
          <w:w w:val="105"/>
          <w:sz w:val="21"/>
          <w:szCs w:val="21"/>
        </w:rPr>
        <w:t>authorization</w:t>
      </w:r>
      <w:r w:rsidRPr="00572066">
        <w:rPr>
          <w:rFonts w:ascii="Lato" w:hAnsi="Lato"/>
          <w:spacing w:val="4"/>
          <w:w w:val="105"/>
          <w:sz w:val="21"/>
          <w:szCs w:val="21"/>
        </w:rPr>
        <w:t xml:space="preserve"> </w:t>
      </w:r>
      <w:r w:rsidRPr="00572066">
        <w:rPr>
          <w:rFonts w:ascii="Lato" w:hAnsi="Lato"/>
          <w:w w:val="105"/>
          <w:sz w:val="21"/>
          <w:szCs w:val="21"/>
        </w:rPr>
        <w:t>to</w:t>
      </w:r>
      <w:r w:rsidRPr="00572066">
        <w:rPr>
          <w:rFonts w:ascii="Lato" w:hAnsi="Lato"/>
          <w:spacing w:val="3"/>
          <w:w w:val="105"/>
          <w:sz w:val="21"/>
          <w:szCs w:val="21"/>
        </w:rPr>
        <w:t xml:space="preserve"> </w:t>
      </w:r>
      <w:r w:rsidRPr="00572066">
        <w:rPr>
          <w:rFonts w:ascii="Lato" w:hAnsi="Lato"/>
          <w:w w:val="105"/>
          <w:sz w:val="21"/>
          <w:szCs w:val="21"/>
        </w:rPr>
        <w:t>safeguard</w:t>
      </w:r>
      <w:r w:rsidRPr="00572066">
        <w:rPr>
          <w:rFonts w:ascii="Lato" w:hAnsi="Lato"/>
          <w:spacing w:val="-5"/>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Endpoints.</w:t>
      </w:r>
    </w:p>
    <w:p w14:paraId="13C4F6EF"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w w:val="105"/>
          <w:sz w:val="21"/>
          <w:szCs w:val="21"/>
        </w:rPr>
        <w:t xml:space="preserve">     Defined</w:t>
      </w:r>
      <w:r w:rsidRPr="00572066">
        <w:rPr>
          <w:rFonts w:ascii="Lato" w:hAnsi="Lato"/>
          <w:spacing w:val="-1"/>
          <w:w w:val="105"/>
          <w:sz w:val="21"/>
          <w:szCs w:val="21"/>
        </w:rPr>
        <w:t xml:space="preserve"> </w:t>
      </w:r>
      <w:r w:rsidRPr="00572066">
        <w:rPr>
          <w:rFonts w:ascii="Lato" w:hAnsi="Lato"/>
          <w:w w:val="105"/>
          <w:sz w:val="21"/>
          <w:szCs w:val="21"/>
        </w:rPr>
        <w:t>IAM</w:t>
      </w:r>
      <w:r w:rsidRPr="00572066">
        <w:rPr>
          <w:rFonts w:ascii="Lato" w:hAnsi="Lato"/>
          <w:spacing w:val="-1"/>
          <w:w w:val="105"/>
          <w:sz w:val="21"/>
          <w:szCs w:val="21"/>
        </w:rPr>
        <w:t xml:space="preserve"> </w:t>
      </w:r>
      <w:r w:rsidRPr="00572066">
        <w:rPr>
          <w:rFonts w:ascii="Lato" w:hAnsi="Lato"/>
          <w:w w:val="105"/>
          <w:sz w:val="21"/>
          <w:szCs w:val="21"/>
        </w:rPr>
        <w:t>policies</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1"/>
          <w:w w:val="105"/>
          <w:sz w:val="21"/>
          <w:szCs w:val="21"/>
        </w:rPr>
        <w:t xml:space="preserve"> </w:t>
      </w:r>
      <w:r w:rsidRPr="00572066">
        <w:rPr>
          <w:rFonts w:ascii="Lato" w:hAnsi="Lato"/>
          <w:w w:val="105"/>
          <w:sz w:val="21"/>
          <w:szCs w:val="21"/>
        </w:rPr>
        <w:t>access</w:t>
      </w:r>
      <w:r w:rsidRPr="00572066">
        <w:rPr>
          <w:rFonts w:ascii="Lato" w:hAnsi="Lato"/>
          <w:spacing w:val="-1"/>
          <w:w w:val="105"/>
          <w:sz w:val="21"/>
          <w:szCs w:val="21"/>
        </w:rPr>
        <w:t xml:space="preserve"> </w:t>
      </w:r>
      <w:r w:rsidRPr="00572066">
        <w:rPr>
          <w:rFonts w:ascii="Lato" w:hAnsi="Lato"/>
          <w:w w:val="105"/>
          <w:sz w:val="21"/>
          <w:szCs w:val="21"/>
        </w:rPr>
        <w:t>privilege</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9"/>
          <w:w w:val="105"/>
          <w:sz w:val="21"/>
          <w:szCs w:val="21"/>
        </w:rPr>
        <w:t xml:space="preserve"> </w:t>
      </w:r>
      <w:r w:rsidRPr="00572066">
        <w:rPr>
          <w:rFonts w:ascii="Lato" w:hAnsi="Lato"/>
          <w:w w:val="105"/>
          <w:sz w:val="21"/>
          <w:szCs w:val="21"/>
        </w:rPr>
        <w:t>AWS resources.</w:t>
      </w:r>
    </w:p>
    <w:p w14:paraId="0641F5A3" w14:textId="77777777" w:rsidR="00766506" w:rsidRPr="00572066" w:rsidRDefault="00766506" w:rsidP="00766506">
      <w:pPr>
        <w:pStyle w:val="ListParagraph"/>
        <w:widowControl w:val="0"/>
        <w:numPr>
          <w:ilvl w:val="0"/>
          <w:numId w:val="21"/>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w w:val="105"/>
          <w:sz w:val="21"/>
          <w:szCs w:val="21"/>
        </w:rPr>
        <w:t xml:space="preserve">     Designed</w:t>
      </w:r>
      <w:r w:rsidRPr="00572066">
        <w:rPr>
          <w:rFonts w:ascii="Lato" w:hAnsi="Lato"/>
          <w:spacing w:val="-3"/>
          <w:w w:val="105"/>
          <w:sz w:val="21"/>
          <w:szCs w:val="21"/>
        </w:rPr>
        <w:t xml:space="preserve"> </w:t>
      </w:r>
      <w:r w:rsidRPr="00572066">
        <w:rPr>
          <w:rFonts w:ascii="Lato" w:hAnsi="Lato"/>
          <w:w w:val="105"/>
          <w:sz w:val="21"/>
          <w:szCs w:val="21"/>
        </w:rPr>
        <w:t>Lambda</w:t>
      </w:r>
      <w:r w:rsidRPr="00572066">
        <w:rPr>
          <w:rFonts w:ascii="Lato" w:hAnsi="Lato"/>
          <w:spacing w:val="-3"/>
          <w:w w:val="105"/>
          <w:sz w:val="21"/>
          <w:szCs w:val="21"/>
        </w:rPr>
        <w:t xml:space="preserve"> </w:t>
      </w:r>
      <w:r w:rsidRPr="00572066">
        <w:rPr>
          <w:rFonts w:ascii="Lato" w:hAnsi="Lato"/>
          <w:w w:val="105"/>
          <w:sz w:val="21"/>
          <w:szCs w:val="21"/>
        </w:rPr>
        <w:t>functions</w:t>
      </w:r>
      <w:r w:rsidRPr="00572066">
        <w:rPr>
          <w:rFonts w:ascii="Lato" w:hAnsi="Lato"/>
          <w:spacing w:val="-2"/>
          <w:w w:val="105"/>
          <w:sz w:val="21"/>
          <w:szCs w:val="21"/>
        </w:rPr>
        <w:t xml:space="preserve"> </w:t>
      </w:r>
      <w:r w:rsidRPr="00572066">
        <w:rPr>
          <w:rFonts w:ascii="Lato" w:hAnsi="Lato"/>
          <w:w w:val="105"/>
          <w:sz w:val="21"/>
          <w:szCs w:val="21"/>
        </w:rPr>
        <w:t>as</w:t>
      </w:r>
      <w:r w:rsidRPr="00572066">
        <w:rPr>
          <w:rFonts w:ascii="Lato" w:hAnsi="Lato"/>
          <w:spacing w:val="-3"/>
          <w:w w:val="105"/>
          <w:sz w:val="21"/>
          <w:szCs w:val="21"/>
        </w:rPr>
        <w:t xml:space="preserve"> </w:t>
      </w:r>
      <w:r w:rsidRPr="00572066">
        <w:rPr>
          <w:rFonts w:ascii="Lato" w:hAnsi="Lato"/>
          <w:w w:val="105"/>
          <w:sz w:val="21"/>
          <w:szCs w:val="21"/>
        </w:rPr>
        <w:t>backend</w:t>
      </w:r>
      <w:r w:rsidRPr="00572066">
        <w:rPr>
          <w:rFonts w:ascii="Lato" w:hAnsi="Lato"/>
          <w:spacing w:val="-3"/>
          <w:w w:val="105"/>
          <w:sz w:val="21"/>
          <w:szCs w:val="21"/>
        </w:rPr>
        <w:t xml:space="preserve"> </w:t>
      </w:r>
      <w:r w:rsidRPr="00572066">
        <w:rPr>
          <w:rFonts w:ascii="Lato" w:hAnsi="Lato"/>
          <w:w w:val="105"/>
          <w:sz w:val="21"/>
          <w:szCs w:val="21"/>
        </w:rPr>
        <w:t>service</w:t>
      </w:r>
      <w:r w:rsidRPr="00572066">
        <w:rPr>
          <w:rFonts w:ascii="Lato" w:hAnsi="Lato"/>
          <w:spacing w:val="-2"/>
          <w:w w:val="105"/>
          <w:sz w:val="21"/>
          <w:szCs w:val="21"/>
        </w:rPr>
        <w:t xml:space="preserve"> </w:t>
      </w:r>
      <w:r w:rsidRPr="00572066">
        <w:rPr>
          <w:rFonts w:ascii="Lato" w:hAnsi="Lato"/>
          <w:w w:val="105"/>
          <w:sz w:val="21"/>
          <w:szCs w:val="21"/>
        </w:rPr>
        <w:t>with</w:t>
      </w:r>
      <w:r w:rsidRPr="00572066">
        <w:rPr>
          <w:rFonts w:ascii="Lato" w:hAnsi="Lato"/>
          <w:spacing w:val="-3"/>
          <w:w w:val="105"/>
          <w:sz w:val="21"/>
          <w:szCs w:val="21"/>
        </w:rPr>
        <w:t xml:space="preserve"> </w:t>
      </w:r>
      <w:r w:rsidRPr="00572066">
        <w:rPr>
          <w:rFonts w:ascii="Lato" w:hAnsi="Lato"/>
          <w:w w:val="105"/>
          <w:sz w:val="21"/>
          <w:szCs w:val="21"/>
        </w:rPr>
        <w:t>settings</w:t>
      </w:r>
      <w:r w:rsidRPr="00572066">
        <w:rPr>
          <w:rFonts w:ascii="Lato" w:hAnsi="Lato"/>
          <w:spacing w:val="-3"/>
          <w:w w:val="105"/>
          <w:sz w:val="21"/>
          <w:szCs w:val="21"/>
        </w:rPr>
        <w:t xml:space="preserve"> </w:t>
      </w:r>
      <w:r w:rsidRPr="00572066">
        <w:rPr>
          <w:rFonts w:ascii="Lato" w:hAnsi="Lato"/>
          <w:w w:val="105"/>
          <w:sz w:val="21"/>
          <w:szCs w:val="21"/>
        </w:rPr>
        <w:t>(Execution</w:t>
      </w:r>
      <w:r w:rsidRPr="00572066">
        <w:rPr>
          <w:rFonts w:ascii="Lato" w:hAnsi="Lato"/>
          <w:spacing w:val="-2"/>
          <w:w w:val="105"/>
          <w:sz w:val="21"/>
          <w:szCs w:val="21"/>
        </w:rPr>
        <w:t xml:space="preserve"> </w:t>
      </w:r>
      <w:r w:rsidRPr="00572066">
        <w:rPr>
          <w:rFonts w:ascii="Lato" w:hAnsi="Lato"/>
          <w:w w:val="105"/>
          <w:sz w:val="21"/>
          <w:szCs w:val="21"/>
        </w:rPr>
        <w:t>role,</w:t>
      </w:r>
      <w:r w:rsidRPr="00572066">
        <w:rPr>
          <w:rFonts w:ascii="Lato" w:hAnsi="Lato"/>
          <w:spacing w:val="-3"/>
          <w:w w:val="105"/>
          <w:sz w:val="21"/>
          <w:szCs w:val="21"/>
        </w:rPr>
        <w:t xml:space="preserve"> </w:t>
      </w:r>
      <w:r w:rsidRPr="00572066">
        <w:rPr>
          <w:rFonts w:ascii="Lato" w:hAnsi="Lato"/>
          <w:w w:val="105"/>
          <w:sz w:val="21"/>
          <w:szCs w:val="21"/>
        </w:rPr>
        <w:t>VPC,</w:t>
      </w:r>
      <w:r w:rsidRPr="00572066">
        <w:rPr>
          <w:rFonts w:ascii="Lato" w:hAnsi="Lato"/>
          <w:spacing w:val="-3"/>
          <w:w w:val="105"/>
          <w:sz w:val="21"/>
          <w:szCs w:val="21"/>
        </w:rPr>
        <w:t xml:space="preserve"> </w:t>
      </w:r>
      <w:r w:rsidRPr="00572066">
        <w:rPr>
          <w:rFonts w:ascii="Lato" w:hAnsi="Lato"/>
          <w:w w:val="105"/>
          <w:sz w:val="21"/>
          <w:szCs w:val="21"/>
        </w:rPr>
        <w:t>Memory,</w:t>
      </w:r>
      <w:r w:rsidRPr="00572066">
        <w:rPr>
          <w:rFonts w:ascii="Lato" w:hAnsi="Lato"/>
          <w:spacing w:val="-52"/>
          <w:w w:val="105"/>
          <w:sz w:val="21"/>
          <w:szCs w:val="21"/>
        </w:rPr>
        <w:t xml:space="preserve"> </w:t>
      </w:r>
      <w:r w:rsidRPr="00572066">
        <w:rPr>
          <w:rFonts w:ascii="Lato" w:hAnsi="Lato"/>
          <w:w w:val="105"/>
          <w:sz w:val="21"/>
          <w:szCs w:val="21"/>
        </w:rPr>
        <w:t>Timeout,</w:t>
      </w:r>
      <w:r w:rsidRPr="00572066">
        <w:rPr>
          <w:rFonts w:ascii="Lato" w:hAnsi="Lato"/>
          <w:spacing w:val="4"/>
          <w:w w:val="105"/>
          <w:sz w:val="21"/>
          <w:szCs w:val="21"/>
        </w:rPr>
        <w:t xml:space="preserve"> </w:t>
      </w:r>
      <w:r w:rsidRPr="00572066">
        <w:rPr>
          <w:rFonts w:ascii="Lato" w:hAnsi="Lato"/>
          <w:w w:val="105"/>
          <w:sz w:val="21"/>
          <w:szCs w:val="21"/>
        </w:rPr>
        <w:t>Debugging</w:t>
      </w:r>
      <w:r w:rsidRPr="00572066">
        <w:rPr>
          <w:rFonts w:ascii="Lato" w:hAnsi="Lato"/>
          <w:spacing w:val="4"/>
          <w:w w:val="105"/>
          <w:sz w:val="21"/>
          <w:szCs w:val="21"/>
        </w:rPr>
        <w:t xml:space="preserve"> </w:t>
      </w:r>
      <w:r w:rsidRPr="00572066">
        <w:rPr>
          <w:rFonts w:ascii="Lato" w:hAnsi="Lato"/>
          <w:w w:val="105"/>
          <w:sz w:val="21"/>
          <w:szCs w:val="21"/>
        </w:rPr>
        <w:t>and</w:t>
      </w:r>
      <w:r w:rsidRPr="00572066">
        <w:rPr>
          <w:rFonts w:ascii="Lato" w:hAnsi="Lato"/>
          <w:spacing w:val="4"/>
          <w:w w:val="105"/>
          <w:sz w:val="21"/>
          <w:szCs w:val="21"/>
        </w:rPr>
        <w:t xml:space="preserve"> </w:t>
      </w:r>
      <w:r w:rsidRPr="00572066">
        <w:rPr>
          <w:rFonts w:ascii="Lato" w:hAnsi="Lato"/>
          <w:w w:val="105"/>
          <w:sz w:val="21"/>
          <w:szCs w:val="21"/>
        </w:rPr>
        <w:t>error</w:t>
      </w:r>
      <w:r w:rsidRPr="00572066">
        <w:rPr>
          <w:rFonts w:ascii="Lato" w:hAnsi="Lato"/>
          <w:spacing w:val="4"/>
          <w:w w:val="105"/>
          <w:sz w:val="21"/>
          <w:szCs w:val="21"/>
        </w:rPr>
        <w:t xml:space="preserve"> </w:t>
      </w:r>
      <w:r w:rsidRPr="00572066">
        <w:rPr>
          <w:rFonts w:ascii="Lato" w:hAnsi="Lato"/>
          <w:w w:val="105"/>
          <w:sz w:val="21"/>
          <w:szCs w:val="21"/>
        </w:rPr>
        <w:t>handling).</w:t>
      </w:r>
    </w:p>
    <w:p w14:paraId="2B791448" w14:textId="77777777" w:rsidR="00766506" w:rsidRPr="00572066" w:rsidRDefault="00766506" w:rsidP="00766506">
      <w:pPr>
        <w:rPr>
          <w:rFonts w:ascii="Lato" w:eastAsia="Book Antiqua" w:hAnsi="Lato" w:cs="Book Antiqua"/>
          <w:b/>
          <w:sz w:val="21"/>
          <w:szCs w:val="21"/>
          <w:u w:val="single" w:color="000000"/>
        </w:rPr>
      </w:pPr>
    </w:p>
    <w:p w14:paraId="5F0BCC1F" w14:textId="77777777" w:rsidR="00766506" w:rsidRPr="00572066" w:rsidRDefault="00766506" w:rsidP="00766506">
      <w:pPr>
        <w:rPr>
          <w:rFonts w:ascii="Lato" w:eastAsia="Book Antiqua" w:hAnsi="Lato" w:cs="Book Antiqua"/>
          <w:b/>
          <w:sz w:val="21"/>
          <w:szCs w:val="21"/>
          <w:u w:val="single" w:color="000000"/>
        </w:rPr>
      </w:pPr>
    </w:p>
    <w:p w14:paraId="046BE51C" w14:textId="542E21D6" w:rsidR="00766506" w:rsidRPr="00572066" w:rsidRDefault="00766506" w:rsidP="00766506">
      <w:pPr>
        <w:ind w:left="10" w:right="246" w:hanging="10"/>
        <w:rPr>
          <w:rFonts w:ascii="Lato" w:eastAsia="Book Antiqua" w:hAnsi="Lato" w:cs="Book Antiqua"/>
          <w:b/>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sz w:val="21"/>
          <w:szCs w:val="21"/>
        </w:rPr>
        <w:t xml:space="preserve"> </w:t>
      </w:r>
      <w:r>
        <w:rPr>
          <w:rFonts w:ascii="Lato" w:eastAsia="Book Antiqua" w:hAnsi="Lato" w:cs="Book Antiqua"/>
          <w:sz w:val="21"/>
          <w:szCs w:val="21"/>
        </w:rPr>
        <w:t xml:space="preserve">Java, </w:t>
      </w:r>
      <w:r w:rsidRPr="00572066">
        <w:rPr>
          <w:rFonts w:ascii="Lato" w:eastAsia="Book Antiqua" w:hAnsi="Lato" w:cs="Book Antiqua"/>
          <w:sz w:val="21"/>
          <w:szCs w:val="21"/>
        </w:rPr>
        <w:t xml:space="preserve">J2EE, React, Angular, </w:t>
      </w:r>
      <w:r>
        <w:rPr>
          <w:rFonts w:ascii="Lato" w:eastAsia="Book Antiqua" w:hAnsi="Lato" w:cs="Book Antiqua"/>
          <w:sz w:val="21"/>
          <w:szCs w:val="21"/>
        </w:rPr>
        <w:t xml:space="preserve">cala, </w:t>
      </w:r>
      <w:r w:rsidRPr="00572066">
        <w:rPr>
          <w:rFonts w:ascii="Lato" w:eastAsia="Book Antiqua" w:hAnsi="Lato" w:cs="Book Antiqua"/>
          <w:sz w:val="21"/>
          <w:szCs w:val="21"/>
        </w:rPr>
        <w:t xml:space="preserve">Web flux, Spring Boot Microservices, Rest API, Oracle 11, AWS Aurora, Document DB, </w:t>
      </w:r>
      <w:r w:rsidRPr="00572066">
        <w:rPr>
          <w:rFonts w:ascii="Lato" w:hAnsi="Lato" w:cs="Open Sans"/>
          <w:sz w:val="21"/>
          <w:szCs w:val="21"/>
          <w:shd w:val="clear" w:color="auto" w:fill="FFFFFF"/>
        </w:rPr>
        <w:t>Rabbit MQ</w:t>
      </w:r>
      <w:r w:rsidRPr="00572066">
        <w:rPr>
          <w:rFonts w:ascii="Lato" w:hAnsi="Lato"/>
          <w:sz w:val="21"/>
          <w:szCs w:val="21"/>
        </w:rPr>
        <w:t xml:space="preserve">, </w:t>
      </w:r>
      <w:r w:rsidRPr="00572066">
        <w:rPr>
          <w:rFonts w:ascii="Lato" w:eastAsia="Book Antiqua" w:hAnsi="Lato" w:cs="Book Antiqua"/>
          <w:sz w:val="21"/>
          <w:szCs w:val="21"/>
        </w:rPr>
        <w:t xml:space="preserve">Amazon EC2, </w:t>
      </w:r>
      <w:r w:rsidR="002B6157" w:rsidRPr="00572066">
        <w:rPr>
          <w:rFonts w:ascii="Lato" w:hAnsi="Lato"/>
          <w:w w:val="85"/>
          <w:sz w:val="21"/>
          <w:szCs w:val="21"/>
        </w:rPr>
        <w:t>Elastic Search</w:t>
      </w:r>
      <w:r w:rsidR="002B6157" w:rsidRPr="00572066">
        <w:rPr>
          <w:rFonts w:ascii="Lato" w:eastAsia="Book Antiqua" w:hAnsi="Lato" w:cs="Book Antiqua"/>
          <w:sz w:val="21"/>
          <w:szCs w:val="21"/>
        </w:rPr>
        <w:t xml:space="preserve"> </w:t>
      </w:r>
      <w:r w:rsidR="002B6157">
        <w:rPr>
          <w:rFonts w:ascii="Lato" w:eastAsia="Book Antiqua" w:hAnsi="Lato" w:cs="Book Antiqua"/>
          <w:sz w:val="21"/>
          <w:szCs w:val="21"/>
        </w:rPr>
        <w:t xml:space="preserve">, </w:t>
      </w:r>
      <w:r w:rsidRPr="00572066">
        <w:rPr>
          <w:rFonts w:ascii="Lato" w:eastAsia="Book Antiqua" w:hAnsi="Lato" w:cs="Book Antiqua"/>
          <w:sz w:val="21"/>
          <w:szCs w:val="21"/>
        </w:rPr>
        <w:t xml:space="preserve">AWS Elastic Beanstalk, AWS CloudFront, AWS Lambda, Amazon S3, </w:t>
      </w:r>
      <w:r w:rsidR="00950E3E" w:rsidRPr="00950E3E">
        <w:rPr>
          <w:rFonts w:ascii="Lato" w:hAnsi="Lato" w:cs="Arial"/>
          <w:color w:val="222222"/>
          <w:sz w:val="21"/>
          <w:szCs w:val="21"/>
          <w:shd w:val="clear" w:color="auto" w:fill="FFFFFF"/>
        </w:rPr>
        <w:t>CloudFormation</w:t>
      </w:r>
      <w:r w:rsidR="00950E3E">
        <w:rPr>
          <w:rFonts w:cs="Arial"/>
          <w:color w:val="222222"/>
          <w:sz w:val="20"/>
          <w:szCs w:val="20"/>
          <w:shd w:val="clear" w:color="auto" w:fill="FFFFFF"/>
        </w:rPr>
        <w:t xml:space="preserve">, </w:t>
      </w:r>
      <w:r w:rsidRPr="00572066">
        <w:rPr>
          <w:rFonts w:ascii="Lato" w:eastAsia="Book Antiqua" w:hAnsi="Lato" w:cs="Book Antiqua"/>
          <w:sz w:val="21"/>
          <w:szCs w:val="21"/>
        </w:rPr>
        <w:t>Amazon RDS, Amazon VPC, Amazon Route 53, AWS Cloud9, AWS IAM, Amazon SNS, Amazon CloudWatch, Amazon DynamoDB, Amazon SQS, Amazon API Gateway, Amazon ECS, Jenkins, Terraform</w:t>
      </w:r>
      <w:r w:rsidRPr="00572066">
        <w:rPr>
          <w:rFonts w:ascii="Lato" w:hAnsi="Lato"/>
          <w:sz w:val="21"/>
          <w:szCs w:val="21"/>
        </w:rPr>
        <w:t xml:space="preserve">, Datadog, </w:t>
      </w:r>
      <w:r w:rsidRPr="00572066">
        <w:rPr>
          <w:rFonts w:ascii="Lato" w:eastAsia="Book Antiqua" w:hAnsi="Lato" w:cs="Book Antiqua"/>
          <w:sz w:val="21"/>
          <w:szCs w:val="21"/>
        </w:rPr>
        <w:t>JUnit, Postman, Hibernate, Git, Bitbucket, Security, IDAAS, Ping ID, Jira/Confluence.</w:t>
      </w:r>
    </w:p>
    <w:p w14:paraId="2FA90ABA" w14:textId="77777777" w:rsidR="006620C9" w:rsidRPr="00572066" w:rsidRDefault="006620C9" w:rsidP="006620C9">
      <w:pPr>
        <w:ind w:left="10" w:right="246" w:hanging="10"/>
        <w:rPr>
          <w:rFonts w:ascii="Lato" w:eastAsia="Book Antiqua" w:hAnsi="Lato" w:cs="Book Antiqua"/>
          <w:b/>
          <w:sz w:val="21"/>
          <w:szCs w:val="21"/>
        </w:rPr>
      </w:pPr>
    </w:p>
    <w:p w14:paraId="31671073" w14:textId="77777777" w:rsidR="00D6479E" w:rsidRPr="00572066" w:rsidRDefault="00D6479E" w:rsidP="00132F19">
      <w:pPr>
        <w:ind w:right="246"/>
        <w:rPr>
          <w:rFonts w:ascii="Lato" w:eastAsia="Book Antiqua" w:hAnsi="Lato" w:cs="Book Antiqua"/>
          <w:b/>
          <w:sz w:val="21"/>
          <w:szCs w:val="21"/>
        </w:rPr>
      </w:pPr>
    </w:p>
    <w:p w14:paraId="2213A715" w14:textId="259E256F" w:rsidR="00EF02A9" w:rsidRPr="00572066" w:rsidRDefault="00EF02A9" w:rsidP="00EF02A9">
      <w:pPr>
        <w:ind w:left="10" w:right="246" w:hanging="10"/>
        <w:rPr>
          <w:rFonts w:ascii="Lato" w:hAnsi="Lato"/>
          <w:sz w:val="21"/>
          <w:szCs w:val="21"/>
        </w:rPr>
      </w:pPr>
      <w:r w:rsidRPr="00572066">
        <w:rPr>
          <w:rFonts w:ascii="Lato" w:eastAsia="Book Antiqua" w:hAnsi="Lato" w:cs="Book Antiqua"/>
          <w:b/>
          <w:sz w:val="21"/>
          <w:szCs w:val="21"/>
        </w:rPr>
        <w:t>Client:</w:t>
      </w:r>
      <w:r w:rsidR="00766506">
        <w:rPr>
          <w:rFonts w:ascii="Lato" w:eastAsia="Book Antiqua" w:hAnsi="Lato" w:cs="Book Antiqua"/>
          <w:b/>
          <w:sz w:val="21"/>
          <w:szCs w:val="21"/>
        </w:rPr>
        <w:t xml:space="preserve"> </w:t>
      </w:r>
      <w:r w:rsidR="00766506" w:rsidRPr="00572066">
        <w:rPr>
          <w:rFonts w:ascii="Lato" w:eastAsia="Book Antiqua" w:hAnsi="Lato" w:cs="Book Antiqua"/>
          <w:b/>
          <w:sz w:val="21"/>
          <w:szCs w:val="21"/>
        </w:rPr>
        <w:t>Equifax, INC</w:t>
      </w:r>
      <w:r w:rsidR="00766506">
        <w:rPr>
          <w:rFonts w:ascii="Lato" w:eastAsia="Book Antiqua" w:hAnsi="Lato" w:cs="Book Antiqua"/>
          <w:b/>
          <w:sz w:val="21"/>
          <w:szCs w:val="21"/>
        </w:rPr>
        <w:tab/>
      </w:r>
      <w:r w:rsidR="00766506">
        <w:rPr>
          <w:rFonts w:ascii="Lato" w:eastAsia="Book Antiqua" w:hAnsi="Lato" w:cs="Book Antiqua"/>
          <w:b/>
          <w:sz w:val="21"/>
          <w:szCs w:val="21"/>
        </w:rPr>
        <w:tab/>
      </w:r>
      <w:r w:rsidR="0076650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t>0</w:t>
      </w:r>
      <w:r w:rsidR="000E7114" w:rsidRPr="00572066">
        <w:rPr>
          <w:rFonts w:ascii="Lato" w:eastAsia="Book Antiqua" w:hAnsi="Lato" w:cs="Book Antiqua"/>
          <w:b/>
          <w:sz w:val="21"/>
          <w:szCs w:val="21"/>
        </w:rPr>
        <w:t>6</w:t>
      </w:r>
      <w:r w:rsidRPr="00572066">
        <w:rPr>
          <w:rFonts w:ascii="Lato" w:eastAsia="Book Antiqua" w:hAnsi="Lato" w:cs="Book Antiqua"/>
          <w:b/>
          <w:sz w:val="21"/>
          <w:szCs w:val="21"/>
        </w:rPr>
        <w:t>/2022-</w:t>
      </w:r>
      <w:r w:rsidR="006620C9" w:rsidRPr="00572066">
        <w:rPr>
          <w:rFonts w:ascii="Lato" w:eastAsia="Book Antiqua" w:hAnsi="Lato" w:cs="Book Antiqua"/>
          <w:b/>
          <w:sz w:val="21"/>
          <w:szCs w:val="21"/>
        </w:rPr>
        <w:t>0</w:t>
      </w:r>
      <w:r w:rsidR="000E7114" w:rsidRPr="00572066">
        <w:rPr>
          <w:rFonts w:ascii="Lato" w:eastAsia="Book Antiqua" w:hAnsi="Lato" w:cs="Book Antiqua"/>
          <w:b/>
          <w:sz w:val="21"/>
          <w:szCs w:val="21"/>
        </w:rPr>
        <w:t>6</w:t>
      </w:r>
      <w:r w:rsidR="006620C9" w:rsidRPr="00572066">
        <w:rPr>
          <w:rFonts w:ascii="Lato" w:eastAsia="Book Antiqua" w:hAnsi="Lato" w:cs="Book Antiqua"/>
          <w:b/>
          <w:sz w:val="21"/>
          <w:szCs w:val="21"/>
        </w:rPr>
        <w:t>/2023</w:t>
      </w:r>
    </w:p>
    <w:p w14:paraId="2A56C83A" w14:textId="14887537" w:rsidR="00EF02A9" w:rsidRPr="00572066" w:rsidRDefault="00EF02A9" w:rsidP="00EF02A9">
      <w:pPr>
        <w:ind w:left="10" w:right="246" w:hanging="10"/>
        <w:rPr>
          <w:rFonts w:ascii="Lato" w:eastAsia="Book Antiqua" w:hAnsi="Lato" w:cs="Book Antiqua"/>
          <w:b/>
          <w:sz w:val="21"/>
          <w:szCs w:val="21"/>
        </w:rPr>
      </w:pPr>
      <w:r w:rsidRPr="00572066">
        <w:rPr>
          <w:rFonts w:ascii="Lato" w:eastAsia="Book Antiqua" w:hAnsi="Lato" w:cs="Book Antiqua"/>
          <w:b/>
          <w:sz w:val="21"/>
          <w:szCs w:val="21"/>
        </w:rPr>
        <w:t>Role</w:t>
      </w:r>
      <w:r w:rsidR="006620C9" w:rsidRPr="00572066">
        <w:rPr>
          <w:rFonts w:ascii="Lato" w:eastAsia="Book Antiqua" w:hAnsi="Lato" w:cs="Book Antiqua"/>
          <w:b/>
          <w:sz w:val="21"/>
          <w:szCs w:val="21"/>
        </w:rPr>
        <w:t xml:space="preserve">: </w:t>
      </w:r>
      <w:r w:rsidR="00993452">
        <w:rPr>
          <w:rFonts w:ascii="Lato" w:eastAsia="Book Antiqua" w:hAnsi="Lato" w:cs="Book Antiqua"/>
          <w:b/>
          <w:sz w:val="21"/>
          <w:szCs w:val="21"/>
        </w:rPr>
        <w:t>Solution Architect</w:t>
      </w:r>
    </w:p>
    <w:p w14:paraId="22ABD863" w14:textId="77777777" w:rsidR="009B2D41" w:rsidRPr="00572066" w:rsidRDefault="009B2D41" w:rsidP="00EF02A9">
      <w:pPr>
        <w:ind w:left="10" w:right="246" w:hanging="10"/>
        <w:rPr>
          <w:rFonts w:ascii="Lato" w:hAnsi="Lato"/>
          <w:sz w:val="21"/>
          <w:szCs w:val="21"/>
        </w:rPr>
      </w:pPr>
    </w:p>
    <w:p w14:paraId="5E4C2831" w14:textId="47952C9D" w:rsidR="00EF02A9" w:rsidRDefault="00EF02A9" w:rsidP="00EF02A9">
      <w:pPr>
        <w:ind w:left="10" w:right="246" w:hanging="10"/>
        <w:rPr>
          <w:rFonts w:ascii="Lato" w:eastAsia="Book Antiqua" w:hAnsi="Lato" w:cs="Book Antiqua"/>
          <w:b/>
          <w:sz w:val="21"/>
          <w:szCs w:val="21"/>
        </w:rPr>
      </w:pPr>
      <w:r w:rsidRPr="00572066">
        <w:rPr>
          <w:rFonts w:ascii="Lato" w:eastAsia="Book Antiqua" w:hAnsi="Lato" w:cs="Book Antiqua"/>
          <w:b/>
          <w:sz w:val="21"/>
          <w:szCs w:val="21"/>
        </w:rPr>
        <w:t xml:space="preserve">Responsibilities: </w:t>
      </w:r>
    </w:p>
    <w:p w14:paraId="40DD52AF" w14:textId="77777777" w:rsidR="00766506" w:rsidRDefault="00766506" w:rsidP="00EF02A9">
      <w:pPr>
        <w:ind w:left="10" w:right="246" w:hanging="10"/>
        <w:rPr>
          <w:rFonts w:ascii="Lato" w:eastAsia="Book Antiqua" w:hAnsi="Lato" w:cs="Book Antiqua"/>
          <w:b/>
          <w:sz w:val="21"/>
          <w:szCs w:val="21"/>
        </w:rPr>
      </w:pPr>
    </w:p>
    <w:p w14:paraId="05373D69"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lang w:val="en-IN"/>
        </w:rPr>
        <w:t>Provide technical leadership and advise on designs for application solutions, including design reviews, planning, development and resolving technical issues.</w:t>
      </w:r>
    </w:p>
    <w:p w14:paraId="01074A33" w14:textId="77777777" w:rsidR="00E31C3E" w:rsidRPr="00E31C3E" w:rsidRDefault="00766506" w:rsidP="00E31C3E">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lang w:val="en-IN"/>
        </w:rPr>
        <w:t>Engage with business stakeholders to understand required capabilities, integrating business knowledge with technical solutions</w:t>
      </w:r>
      <w:r w:rsidR="00E31C3E">
        <w:rPr>
          <w:rFonts w:ascii="Lato" w:hAnsi="Lato" w:cs="Calibri"/>
          <w:color w:val="222222"/>
          <w:sz w:val="21"/>
          <w:szCs w:val="21"/>
          <w:lang w:val="en-IN"/>
        </w:rPr>
        <w:t>.</w:t>
      </w:r>
    </w:p>
    <w:p w14:paraId="1F3C5185" w14:textId="3A79C727" w:rsidR="00E31C3E" w:rsidRPr="00E31C3E" w:rsidRDefault="00E31C3E" w:rsidP="00E31C3E">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E31C3E">
        <w:rPr>
          <w:rFonts w:ascii="Lato" w:hAnsi="Lato" w:cs="Calibri"/>
          <w:sz w:val="21"/>
          <w:szCs w:val="21"/>
        </w:rPr>
        <w:t xml:space="preserve">High level architecture review, estimation review </w:t>
      </w:r>
      <w:r>
        <w:rPr>
          <w:rFonts w:ascii="Lato" w:hAnsi="Lato" w:cs="Calibri"/>
          <w:sz w:val="21"/>
          <w:szCs w:val="21"/>
        </w:rPr>
        <w:t xml:space="preserve">discussions, RFC </w:t>
      </w:r>
      <w:r w:rsidRPr="00E31C3E">
        <w:rPr>
          <w:rFonts w:ascii="Lato" w:hAnsi="Lato" w:cs="Calibri"/>
          <w:sz w:val="21"/>
          <w:szCs w:val="21"/>
        </w:rPr>
        <w:t xml:space="preserve">and </w:t>
      </w:r>
      <w:r>
        <w:rPr>
          <w:rFonts w:ascii="Lato" w:hAnsi="Lato" w:cs="Calibri"/>
          <w:sz w:val="21"/>
          <w:szCs w:val="21"/>
        </w:rPr>
        <w:t>P</w:t>
      </w:r>
      <w:r w:rsidRPr="00E31C3E">
        <w:rPr>
          <w:rFonts w:ascii="Lato" w:hAnsi="Lato" w:cs="Calibri"/>
          <w:sz w:val="21"/>
          <w:szCs w:val="21"/>
        </w:rPr>
        <w:t>roposal preparation</w:t>
      </w:r>
      <w:r>
        <w:rPr>
          <w:rFonts w:ascii="Lato" w:hAnsi="Lato" w:cs="Calibri"/>
          <w:color w:val="222222"/>
          <w:sz w:val="21"/>
          <w:szCs w:val="21"/>
        </w:rPr>
        <w:t>.</w:t>
      </w:r>
    </w:p>
    <w:p w14:paraId="12ED1FD2"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lang w:val="en-IN"/>
        </w:rPr>
        <w:t>Analyse requirements and provide solutions that meet the required capabilities.</w:t>
      </w:r>
    </w:p>
    <w:p w14:paraId="2DEA7DAD"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rPr>
        <w:t>Designed and Developed the User Interface Components using Angular</w:t>
      </w:r>
    </w:p>
    <w:p w14:paraId="17E42D24"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lang w:val="en-IN"/>
        </w:rPr>
        <w:lastRenderedPageBreak/>
        <w:t>Provide architectural assessments, strategies, and roadmaps for one or more technology domains. Develop Proof-of-Concept projects to validate new architectures and solutions.</w:t>
      </w:r>
    </w:p>
    <w:p w14:paraId="27A48902"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Open Sans"/>
          <w:sz w:val="21"/>
          <w:szCs w:val="21"/>
        </w:rPr>
        <w:t>Designed and Developed API First Patterns for developing the REST API’s using Spring Boot and AWS Lambda’s.</w:t>
      </w:r>
    </w:p>
    <w:p w14:paraId="6E28DDC7"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Interaction with client team to understand functional/Business requirements and develop the system design/service design.</w:t>
      </w:r>
    </w:p>
    <w:p w14:paraId="30D10325"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Involved in Technical reviews, Design reviews with Architects.</w:t>
      </w:r>
    </w:p>
    <w:p w14:paraId="5D7272FD"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Identifying project risks and implementing remediation strategies to ensure project success.</w:t>
      </w:r>
    </w:p>
    <w:p w14:paraId="0AB237DE"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Designing and developing back-end services, maintaining and expanding AWS infrastructure.</w:t>
      </w:r>
    </w:p>
    <w:p w14:paraId="7215FEF6"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Leads and carried over in analysis, design and development.</w:t>
      </w:r>
    </w:p>
    <w:p w14:paraId="50E30FDD"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Helvetica"/>
          <w:color w:val="000000"/>
          <w:sz w:val="21"/>
          <w:szCs w:val="21"/>
        </w:rPr>
        <w:t>Defining the checklists for the Service design, Definition of Done to the team.</w:t>
      </w:r>
    </w:p>
    <w:p w14:paraId="31E46BBA"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Open Sans"/>
          <w:sz w:val="21"/>
          <w:szCs w:val="21"/>
        </w:rPr>
        <w:t>Developed and implemented AWS Step functions for use case of running the batch processing integrating many API’s, AWS S3 buckets and AWS Lambda.</w:t>
      </w:r>
    </w:p>
    <w:p w14:paraId="23057B44"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Open Sans"/>
          <w:sz w:val="21"/>
          <w:szCs w:val="21"/>
        </w:rPr>
        <w:t>Developed and Implemented the GraphQL service based on the Schema and utilized only the part of the JSON data as per the need.</w:t>
      </w:r>
    </w:p>
    <w:p w14:paraId="24569820"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sz w:val="21"/>
          <w:szCs w:val="21"/>
        </w:rPr>
        <w:t>Deployed the applications using CI/CD pipelines using Blue/Green deployments.</w:t>
      </w:r>
    </w:p>
    <w:p w14:paraId="2916D4D9"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cs="Calibri"/>
          <w:color w:val="222222"/>
          <w:sz w:val="21"/>
          <w:szCs w:val="21"/>
          <w:lang w:val="en-IN"/>
        </w:rPr>
        <w:t>Lead projects within architecture. Work with Product Owner/Business Analysts to understand functional requirements and interact with other cross-functional teams to architect, design, develop, test, and release features.</w:t>
      </w:r>
    </w:p>
    <w:p w14:paraId="3CD8927C" w14:textId="77777777" w:rsidR="00EE525F" w:rsidRPr="00EE525F" w:rsidRDefault="00766506" w:rsidP="00EE525F">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sz w:val="21"/>
          <w:szCs w:val="21"/>
          <w:u w:val="single" w:color="E4E7E8"/>
        </w:rPr>
        <w:t>Requirements gathering, analysis, Prioritizing, Risk/Gap Analysis, Designing and Documenting as-is and</w:t>
      </w:r>
      <w:r w:rsidRPr="00572066">
        <w:rPr>
          <w:rFonts w:ascii="Lato" w:hAnsi="Lato"/>
          <w:sz w:val="21"/>
          <w:szCs w:val="21"/>
          <w:u w:val="single" w:color="E4E7E8"/>
        </w:rPr>
        <w:tab/>
      </w:r>
      <w:r w:rsidRPr="00572066">
        <w:rPr>
          <w:rFonts w:ascii="Lato" w:hAnsi="Lato"/>
          <w:sz w:val="21"/>
          <w:szCs w:val="21"/>
        </w:rPr>
        <w:t xml:space="preserve"> to-be</w:t>
      </w:r>
      <w:r w:rsidRPr="00572066">
        <w:rPr>
          <w:rFonts w:ascii="Lato" w:hAnsi="Lato"/>
          <w:spacing w:val="-14"/>
          <w:sz w:val="21"/>
          <w:szCs w:val="21"/>
        </w:rPr>
        <w:t xml:space="preserve"> </w:t>
      </w:r>
      <w:r w:rsidRPr="00572066">
        <w:rPr>
          <w:rFonts w:ascii="Lato" w:hAnsi="Lato"/>
          <w:sz w:val="21"/>
          <w:szCs w:val="21"/>
        </w:rPr>
        <w:t>processes.</w:t>
      </w:r>
    </w:p>
    <w:p w14:paraId="2AE31637" w14:textId="77777777" w:rsidR="00EE525F" w:rsidRPr="00EE525F" w:rsidRDefault="00EE525F" w:rsidP="00EE525F">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EE525F">
        <w:rPr>
          <w:rFonts w:ascii="Lato" w:hAnsi="Lato" w:cs="Arial"/>
          <w:color w:val="222222"/>
          <w:sz w:val="21"/>
          <w:szCs w:val="21"/>
          <w:lang w:eastAsia="zh-TW"/>
        </w:rPr>
        <w:t>Extensive experience in data engineering, including Data Mesh, ETL processes, data pipelines, and big data technologies.</w:t>
      </w:r>
    </w:p>
    <w:p w14:paraId="40F0C061" w14:textId="77777777" w:rsidR="00EE525F" w:rsidRDefault="00EE525F" w:rsidP="00EE525F">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EE525F">
        <w:rPr>
          <w:rFonts w:ascii="Lato" w:hAnsi="Lato" w:cs="Segoe UI"/>
          <w:sz w:val="21"/>
          <w:szCs w:val="21"/>
        </w:rPr>
        <w:t>Experience writing technical proposals such as RFCs for peer-review and discussion.</w:t>
      </w:r>
    </w:p>
    <w:p w14:paraId="0511A93E" w14:textId="77777777" w:rsidR="00EE525F" w:rsidRDefault="00EE525F" w:rsidP="00EE525F">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EE525F">
        <w:rPr>
          <w:rFonts w:ascii="Lato" w:hAnsi="Lato" w:cs="Calibri"/>
          <w:sz w:val="21"/>
          <w:szCs w:val="21"/>
        </w:rPr>
        <w:t>High level architecture review, estimation review discussions, RFC and Proposal preparation.</w:t>
      </w:r>
    </w:p>
    <w:p w14:paraId="6917370A" w14:textId="2FDDC81A" w:rsidR="00EE525F" w:rsidRPr="00EE525F" w:rsidRDefault="00EE525F" w:rsidP="00EE525F">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EE525F">
        <w:rPr>
          <w:rFonts w:ascii="Lato" w:hAnsi="Lato" w:cs="Segoe UI"/>
          <w:sz w:val="21"/>
          <w:szCs w:val="21"/>
        </w:rPr>
        <w:t xml:space="preserve">Hands-on expertise in designing streaming data systems (e.g., Kafka, Flink, </w:t>
      </w:r>
      <w:proofErr w:type="spellStart"/>
      <w:r w:rsidRPr="00EE525F">
        <w:rPr>
          <w:rFonts w:ascii="Lato" w:hAnsi="Lato" w:cs="Segoe UI"/>
          <w:sz w:val="21"/>
          <w:szCs w:val="21"/>
        </w:rPr>
        <w:t>KStreams</w:t>
      </w:r>
      <w:proofErr w:type="spellEnd"/>
      <w:r w:rsidRPr="00EE525F">
        <w:rPr>
          <w:rFonts w:ascii="Lato" w:hAnsi="Lato" w:cs="Segoe UI"/>
          <w:sz w:val="21"/>
          <w:szCs w:val="21"/>
        </w:rPr>
        <w:t>) and distributed data architectures (Spark, ETL, EDA).</w:t>
      </w:r>
    </w:p>
    <w:p w14:paraId="7F70B8E1"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 xml:space="preserve">Architecting API’s, preparing high level design docs, reference architecture, defining service contracts. </w:t>
      </w:r>
      <w:r w:rsidRPr="00572066">
        <w:rPr>
          <w:rFonts w:ascii="Lato" w:hAnsi="Lato"/>
          <w:spacing w:val="21"/>
          <w:position w:val="2"/>
          <w:sz w:val="21"/>
          <w:szCs w:val="21"/>
        </w:rPr>
        <w:t xml:space="preserve"> </w:t>
      </w:r>
      <w:r w:rsidRPr="00572066">
        <w:rPr>
          <w:rFonts w:ascii="Lato" w:hAnsi="Lato"/>
          <w:spacing w:val="-4"/>
          <w:position w:val="2"/>
          <w:sz w:val="21"/>
          <w:szCs w:val="21"/>
        </w:rPr>
        <w:t>Leading</w:t>
      </w:r>
      <w:r w:rsidRPr="00572066">
        <w:rPr>
          <w:rFonts w:ascii="Lato" w:hAnsi="Lato"/>
          <w:spacing w:val="-13"/>
          <w:position w:val="2"/>
          <w:sz w:val="21"/>
          <w:szCs w:val="21"/>
        </w:rPr>
        <w:t xml:space="preserve"> </w:t>
      </w:r>
      <w:r w:rsidRPr="00572066">
        <w:rPr>
          <w:rFonts w:ascii="Lato" w:hAnsi="Lato"/>
          <w:spacing w:val="-4"/>
          <w:position w:val="2"/>
          <w:sz w:val="21"/>
          <w:szCs w:val="21"/>
        </w:rPr>
        <w:t>the</w:t>
      </w:r>
      <w:r w:rsidRPr="00572066">
        <w:rPr>
          <w:rFonts w:ascii="Lato" w:hAnsi="Lato"/>
          <w:spacing w:val="-13"/>
          <w:position w:val="2"/>
          <w:sz w:val="21"/>
          <w:szCs w:val="21"/>
        </w:rPr>
        <w:t xml:space="preserve"> </w:t>
      </w:r>
      <w:r w:rsidRPr="00572066">
        <w:rPr>
          <w:rFonts w:ascii="Lato" w:hAnsi="Lato"/>
          <w:spacing w:val="-4"/>
          <w:position w:val="2"/>
          <w:sz w:val="21"/>
          <w:szCs w:val="21"/>
        </w:rPr>
        <w:t>implementation</w:t>
      </w:r>
      <w:r w:rsidRPr="00572066">
        <w:rPr>
          <w:rFonts w:ascii="Lato" w:hAnsi="Lato"/>
          <w:spacing w:val="-13"/>
          <w:position w:val="2"/>
          <w:sz w:val="21"/>
          <w:szCs w:val="21"/>
        </w:rPr>
        <w:t xml:space="preserve"> </w:t>
      </w:r>
      <w:r w:rsidRPr="00572066">
        <w:rPr>
          <w:rFonts w:ascii="Lato" w:hAnsi="Lato"/>
          <w:spacing w:val="-4"/>
          <w:position w:val="2"/>
          <w:sz w:val="21"/>
          <w:szCs w:val="21"/>
        </w:rPr>
        <w:t>of</w:t>
      </w:r>
      <w:r w:rsidRPr="00572066">
        <w:rPr>
          <w:rFonts w:ascii="Lato" w:hAnsi="Lato"/>
          <w:spacing w:val="-13"/>
          <w:position w:val="2"/>
          <w:sz w:val="21"/>
          <w:szCs w:val="21"/>
        </w:rPr>
        <w:t xml:space="preserve"> </w:t>
      </w:r>
      <w:r w:rsidRPr="00572066">
        <w:rPr>
          <w:rFonts w:ascii="Lato" w:hAnsi="Lato"/>
          <w:spacing w:val="-4"/>
          <w:position w:val="2"/>
          <w:sz w:val="21"/>
          <w:szCs w:val="21"/>
        </w:rPr>
        <w:t>services</w:t>
      </w:r>
      <w:r w:rsidRPr="00572066">
        <w:rPr>
          <w:rFonts w:ascii="Lato" w:hAnsi="Lato"/>
          <w:spacing w:val="-13"/>
          <w:position w:val="2"/>
          <w:sz w:val="21"/>
          <w:szCs w:val="21"/>
        </w:rPr>
        <w:t xml:space="preserve"> </w:t>
      </w:r>
      <w:r w:rsidRPr="00572066">
        <w:rPr>
          <w:rFonts w:ascii="Lato" w:hAnsi="Lato"/>
          <w:spacing w:val="-4"/>
          <w:position w:val="2"/>
          <w:sz w:val="21"/>
          <w:szCs w:val="21"/>
        </w:rPr>
        <w:t>as</w:t>
      </w:r>
      <w:r w:rsidRPr="00572066">
        <w:rPr>
          <w:rFonts w:ascii="Lato" w:hAnsi="Lato"/>
          <w:spacing w:val="-13"/>
          <w:position w:val="2"/>
          <w:sz w:val="21"/>
          <w:szCs w:val="21"/>
        </w:rPr>
        <w:t xml:space="preserve"> </w:t>
      </w:r>
      <w:r w:rsidRPr="00572066">
        <w:rPr>
          <w:rFonts w:ascii="Lato" w:hAnsi="Lato"/>
          <w:spacing w:val="-4"/>
          <w:position w:val="2"/>
          <w:sz w:val="21"/>
          <w:szCs w:val="21"/>
        </w:rPr>
        <w:t>per</w:t>
      </w:r>
      <w:r w:rsidRPr="00572066">
        <w:rPr>
          <w:rFonts w:ascii="Lato" w:hAnsi="Lato"/>
          <w:spacing w:val="-13"/>
          <w:position w:val="2"/>
          <w:sz w:val="21"/>
          <w:szCs w:val="21"/>
        </w:rPr>
        <w:t xml:space="preserve"> </w:t>
      </w:r>
      <w:r w:rsidRPr="00572066">
        <w:rPr>
          <w:rFonts w:ascii="Lato" w:hAnsi="Lato"/>
          <w:spacing w:val="-4"/>
          <w:position w:val="2"/>
          <w:sz w:val="21"/>
          <w:szCs w:val="21"/>
        </w:rPr>
        <w:t>contracts.</w:t>
      </w:r>
    </w:p>
    <w:p w14:paraId="22717FC2"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 xml:space="preserve">Preparing ADD documents for API’s design and Integration implementations. </w:t>
      </w:r>
      <w:r w:rsidRPr="00572066">
        <w:rPr>
          <w:rFonts w:ascii="Lato" w:hAnsi="Lato"/>
          <w:spacing w:val="80"/>
          <w:position w:val="2"/>
          <w:sz w:val="21"/>
          <w:szCs w:val="21"/>
        </w:rPr>
        <w:t xml:space="preserve"> </w:t>
      </w:r>
    </w:p>
    <w:p w14:paraId="773EFE3B"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 xml:space="preserve">Requirements gathering, analysis, Prioritizing, Risk Analysis, Designing and Documenting as-is and to-be </w:t>
      </w:r>
      <w:r w:rsidRPr="00572066">
        <w:rPr>
          <w:rFonts w:ascii="Lato" w:hAnsi="Lato"/>
          <w:spacing w:val="-2"/>
          <w:sz w:val="21"/>
          <w:szCs w:val="21"/>
        </w:rPr>
        <w:t>processes.</w:t>
      </w:r>
    </w:p>
    <w:p w14:paraId="46AC0595"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Designed and Developed Spring Boot Microservices following API first pattern.</w:t>
      </w:r>
    </w:p>
    <w:p w14:paraId="505F118D"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Designed and developed 16 domains Data pipelines for data extraction and Data Visualization using AWS and GCP (Ingestion, Transformation)</w:t>
      </w:r>
    </w:p>
    <w:p w14:paraId="6A3121B1" w14:textId="7BC8C2F1"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 xml:space="preserve">Data Extraction using Data Bricks, Data Fabric, Data Factory, Ingestion, Transform and Load (ETL, </w:t>
      </w:r>
      <w:r w:rsidR="00E31C3E" w:rsidRPr="00572066">
        <w:rPr>
          <w:rFonts w:ascii="Lato" w:hAnsi="Lato"/>
          <w:w w:val="90"/>
          <w:position w:val="2"/>
          <w:sz w:val="21"/>
          <w:szCs w:val="21"/>
        </w:rPr>
        <w:t>GCP,</w:t>
      </w:r>
      <w:r w:rsidR="00E31C3E">
        <w:rPr>
          <w:rFonts w:ascii="Lato" w:hAnsi="Lato"/>
          <w:w w:val="90"/>
          <w:position w:val="2"/>
          <w:sz w:val="21"/>
          <w:szCs w:val="21"/>
        </w:rPr>
        <w:t xml:space="preserve"> Data</w:t>
      </w:r>
      <w:r w:rsidR="000D17FC">
        <w:rPr>
          <w:rFonts w:ascii="Lato" w:hAnsi="Lato"/>
          <w:w w:val="90"/>
          <w:position w:val="2"/>
          <w:sz w:val="21"/>
          <w:szCs w:val="21"/>
        </w:rPr>
        <w:t xml:space="preserve"> Lake,</w:t>
      </w:r>
      <w:r w:rsidRPr="00572066">
        <w:rPr>
          <w:rFonts w:ascii="Lato" w:hAnsi="Lato"/>
          <w:w w:val="90"/>
          <w:position w:val="2"/>
          <w:sz w:val="21"/>
          <w:szCs w:val="21"/>
        </w:rPr>
        <w:t xml:space="preserve"> Bigdata)</w:t>
      </w:r>
    </w:p>
    <w:p w14:paraId="79E66A79" w14:textId="102467D0"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 xml:space="preserve">Data Extraction using Amazon Event Bridge, AWS EMR, Step Functions, </w:t>
      </w:r>
      <w:r w:rsidR="000D17FC">
        <w:rPr>
          <w:rFonts w:ascii="Lato" w:hAnsi="Lato"/>
          <w:w w:val="90"/>
          <w:position w:val="2"/>
          <w:sz w:val="21"/>
          <w:szCs w:val="21"/>
        </w:rPr>
        <w:t xml:space="preserve">Data lakes, </w:t>
      </w:r>
      <w:r w:rsidRPr="00572066">
        <w:rPr>
          <w:rFonts w:ascii="Lato" w:hAnsi="Lato"/>
          <w:w w:val="90"/>
          <w:position w:val="2"/>
          <w:sz w:val="21"/>
          <w:szCs w:val="21"/>
        </w:rPr>
        <w:t>AWS Lambda, S3, AWS GLUE and Athena.</w:t>
      </w:r>
    </w:p>
    <w:p w14:paraId="178FA8BC" w14:textId="77777777" w:rsidR="00766506" w:rsidRPr="00572066" w:rsidRDefault="00766506" w:rsidP="00766506">
      <w:pPr>
        <w:pStyle w:val="m-4730682532036851255wordsection1"/>
        <w:numPr>
          <w:ilvl w:val="0"/>
          <w:numId w:val="21"/>
        </w:numPr>
        <w:shd w:val="clear" w:color="auto" w:fill="FFFFFF"/>
        <w:spacing w:before="0" w:beforeAutospacing="0" w:after="0" w:afterAutospacing="0"/>
        <w:ind w:left="360"/>
        <w:rPr>
          <w:rFonts w:ascii="Lato" w:hAnsi="Lato" w:cs="Calibri"/>
          <w:color w:val="222222"/>
          <w:sz w:val="21"/>
          <w:szCs w:val="21"/>
        </w:rPr>
      </w:pPr>
      <w:r w:rsidRPr="00572066">
        <w:rPr>
          <w:rFonts w:ascii="Lato" w:hAnsi="Lato"/>
          <w:w w:val="90"/>
          <w:position w:val="2"/>
          <w:sz w:val="21"/>
          <w:szCs w:val="21"/>
        </w:rPr>
        <w:t>Collaborating</w:t>
      </w:r>
      <w:r w:rsidRPr="00572066">
        <w:rPr>
          <w:rFonts w:ascii="Lato" w:hAnsi="Lato"/>
          <w:position w:val="2"/>
          <w:sz w:val="21"/>
          <w:szCs w:val="21"/>
        </w:rPr>
        <w:t xml:space="preserve"> </w:t>
      </w:r>
      <w:r w:rsidRPr="00572066">
        <w:rPr>
          <w:rFonts w:ascii="Lato" w:hAnsi="Lato"/>
          <w:w w:val="90"/>
          <w:position w:val="2"/>
          <w:sz w:val="21"/>
          <w:szCs w:val="21"/>
        </w:rPr>
        <w:t>with</w:t>
      </w:r>
      <w:r w:rsidRPr="00572066">
        <w:rPr>
          <w:rFonts w:ascii="Lato" w:hAnsi="Lato"/>
          <w:position w:val="2"/>
          <w:sz w:val="21"/>
          <w:szCs w:val="21"/>
        </w:rPr>
        <w:t xml:space="preserve"> </w:t>
      </w:r>
      <w:r w:rsidRPr="00572066">
        <w:rPr>
          <w:rFonts w:ascii="Lato" w:hAnsi="Lato"/>
          <w:w w:val="90"/>
          <w:position w:val="2"/>
          <w:sz w:val="21"/>
          <w:szCs w:val="21"/>
        </w:rPr>
        <w:t>business,</w:t>
      </w:r>
      <w:r w:rsidRPr="00572066">
        <w:rPr>
          <w:rFonts w:ascii="Lato" w:hAnsi="Lato"/>
          <w:position w:val="2"/>
          <w:sz w:val="21"/>
          <w:szCs w:val="21"/>
        </w:rPr>
        <w:t xml:space="preserve"> </w:t>
      </w:r>
      <w:r w:rsidRPr="00572066">
        <w:rPr>
          <w:rFonts w:ascii="Lato" w:hAnsi="Lato"/>
          <w:w w:val="90"/>
          <w:position w:val="2"/>
          <w:sz w:val="21"/>
          <w:szCs w:val="21"/>
        </w:rPr>
        <w:t>functional</w:t>
      </w:r>
      <w:r w:rsidRPr="00572066">
        <w:rPr>
          <w:rFonts w:ascii="Lato" w:hAnsi="Lato"/>
          <w:position w:val="2"/>
          <w:sz w:val="21"/>
          <w:szCs w:val="21"/>
        </w:rPr>
        <w:t xml:space="preserve"> </w:t>
      </w:r>
      <w:r w:rsidRPr="00572066">
        <w:rPr>
          <w:rFonts w:ascii="Lato" w:hAnsi="Lato"/>
          <w:w w:val="90"/>
          <w:position w:val="2"/>
          <w:sz w:val="21"/>
          <w:szCs w:val="21"/>
        </w:rPr>
        <w:t>teams,</w:t>
      </w:r>
      <w:r w:rsidRPr="00572066">
        <w:rPr>
          <w:rFonts w:ascii="Lato" w:hAnsi="Lato"/>
          <w:position w:val="2"/>
          <w:sz w:val="21"/>
          <w:szCs w:val="21"/>
        </w:rPr>
        <w:t xml:space="preserve"> </w:t>
      </w:r>
      <w:r w:rsidRPr="00572066">
        <w:rPr>
          <w:rFonts w:ascii="Lato" w:hAnsi="Lato"/>
          <w:w w:val="90"/>
          <w:position w:val="2"/>
          <w:sz w:val="21"/>
          <w:szCs w:val="21"/>
        </w:rPr>
        <w:t>development</w:t>
      </w:r>
      <w:r w:rsidRPr="00572066">
        <w:rPr>
          <w:rFonts w:ascii="Lato" w:hAnsi="Lato"/>
          <w:position w:val="2"/>
          <w:sz w:val="21"/>
          <w:szCs w:val="21"/>
        </w:rPr>
        <w:t xml:space="preserve"> </w:t>
      </w:r>
      <w:r w:rsidRPr="00572066">
        <w:rPr>
          <w:rFonts w:ascii="Lato" w:hAnsi="Lato"/>
          <w:w w:val="90"/>
          <w:position w:val="2"/>
          <w:sz w:val="21"/>
          <w:szCs w:val="21"/>
        </w:rPr>
        <w:t>and</w:t>
      </w:r>
      <w:r w:rsidRPr="00572066">
        <w:rPr>
          <w:rFonts w:ascii="Lato" w:hAnsi="Lato"/>
          <w:position w:val="2"/>
          <w:sz w:val="21"/>
          <w:szCs w:val="21"/>
        </w:rPr>
        <w:t xml:space="preserve"> </w:t>
      </w:r>
      <w:r w:rsidRPr="00572066">
        <w:rPr>
          <w:rFonts w:ascii="Lato" w:hAnsi="Lato"/>
          <w:w w:val="90"/>
          <w:position w:val="2"/>
          <w:sz w:val="21"/>
          <w:szCs w:val="21"/>
        </w:rPr>
        <w:t>offshore</w:t>
      </w:r>
      <w:r w:rsidRPr="00572066">
        <w:rPr>
          <w:rFonts w:ascii="Lato" w:hAnsi="Lato"/>
          <w:position w:val="2"/>
          <w:sz w:val="21"/>
          <w:szCs w:val="21"/>
        </w:rPr>
        <w:t xml:space="preserve"> </w:t>
      </w:r>
      <w:r w:rsidRPr="00572066">
        <w:rPr>
          <w:rFonts w:ascii="Lato" w:hAnsi="Lato"/>
          <w:w w:val="90"/>
          <w:position w:val="2"/>
          <w:sz w:val="21"/>
          <w:szCs w:val="21"/>
        </w:rPr>
        <w:t>teams.</w:t>
      </w:r>
    </w:p>
    <w:p w14:paraId="7D48E2AD" w14:textId="77777777" w:rsidR="00766506" w:rsidRPr="00572066" w:rsidRDefault="00766506" w:rsidP="00766506">
      <w:pPr>
        <w:rPr>
          <w:rFonts w:ascii="Lato" w:eastAsia="Book Antiqua" w:hAnsi="Lato" w:cs="Book Antiqua"/>
          <w:b/>
          <w:sz w:val="21"/>
          <w:szCs w:val="21"/>
          <w:u w:val="single" w:color="000000"/>
        </w:rPr>
      </w:pPr>
    </w:p>
    <w:p w14:paraId="702CF165" w14:textId="77777777" w:rsidR="00766506" w:rsidRPr="00572066" w:rsidRDefault="00766506" w:rsidP="00766506">
      <w:pPr>
        <w:rPr>
          <w:rFonts w:ascii="Lato" w:eastAsia="Book Antiqua" w:hAnsi="Lato" w:cs="Book Antiqua"/>
          <w:b/>
          <w:sz w:val="21"/>
          <w:szCs w:val="21"/>
          <w:u w:val="single" w:color="000000"/>
        </w:rPr>
      </w:pPr>
    </w:p>
    <w:p w14:paraId="073594EC" w14:textId="77777777" w:rsidR="00766506" w:rsidRPr="00572066" w:rsidRDefault="00766506" w:rsidP="00766506">
      <w:pPr>
        <w:rPr>
          <w:rFonts w:ascii="Lato" w:eastAsia="Book Antiqua" w:hAnsi="Lato" w:cs="Book Antiqua"/>
          <w:b/>
          <w:sz w:val="21"/>
          <w:szCs w:val="21"/>
          <w:u w:val="single" w:color="000000"/>
        </w:rPr>
      </w:pPr>
    </w:p>
    <w:p w14:paraId="2D9EE47F" w14:textId="487D219C" w:rsidR="00766506" w:rsidRPr="00572066" w:rsidRDefault="00766506" w:rsidP="00766506">
      <w:pPr>
        <w:rPr>
          <w:rFonts w:ascii="Lato" w:hAnsi="Lato"/>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sz w:val="21"/>
          <w:szCs w:val="21"/>
        </w:rPr>
        <w:t xml:space="preserve"> Java/J2EE, </w:t>
      </w:r>
      <w:r>
        <w:rPr>
          <w:rFonts w:ascii="Lato" w:eastAsia="Book Antiqua" w:hAnsi="Lato" w:cs="Book Antiqua"/>
          <w:sz w:val="21"/>
          <w:szCs w:val="21"/>
        </w:rPr>
        <w:t xml:space="preserve">Scala, </w:t>
      </w:r>
      <w:r w:rsidRPr="00572066">
        <w:rPr>
          <w:rFonts w:ascii="Lato" w:eastAsia="Book Antiqua" w:hAnsi="Lato" w:cs="Book Antiqua"/>
          <w:sz w:val="21"/>
          <w:szCs w:val="21"/>
        </w:rPr>
        <w:t xml:space="preserve">Angular, Web flux, Spring Boot Microservices, Rest API, Oracle 11, GCP, Bigdata, Big Query, AWS Aurora, Document DB , </w:t>
      </w:r>
      <w:r w:rsidRPr="00572066">
        <w:rPr>
          <w:rFonts w:ascii="Lato" w:hAnsi="Lato" w:cs="Open Sans"/>
          <w:sz w:val="21"/>
          <w:szCs w:val="21"/>
          <w:shd w:val="clear" w:color="auto" w:fill="FFFFFF"/>
        </w:rPr>
        <w:t xml:space="preserve">AWS EMR, AWS Glue, Athena, AWS Step Functions, </w:t>
      </w:r>
      <w:r>
        <w:rPr>
          <w:rFonts w:ascii="Lato" w:hAnsi="Lato" w:cs="Open Sans"/>
          <w:sz w:val="21"/>
          <w:szCs w:val="21"/>
          <w:shd w:val="clear" w:color="auto" w:fill="FFFFFF"/>
        </w:rPr>
        <w:t xml:space="preserve">Spark, </w:t>
      </w:r>
      <w:r w:rsidRPr="00572066">
        <w:rPr>
          <w:rFonts w:ascii="Lato" w:hAnsi="Lato" w:cs="Open Sans"/>
          <w:sz w:val="21"/>
          <w:szCs w:val="21"/>
          <w:shd w:val="clear" w:color="auto" w:fill="FFFFFF"/>
        </w:rPr>
        <w:t xml:space="preserve">Pyspark, </w:t>
      </w:r>
      <w:r w:rsidR="00351335" w:rsidRPr="00572066">
        <w:rPr>
          <w:rFonts w:ascii="Lato" w:hAnsi="Lato"/>
          <w:w w:val="85"/>
          <w:sz w:val="21"/>
          <w:szCs w:val="21"/>
        </w:rPr>
        <w:t>Elastic Search</w:t>
      </w:r>
      <w:r w:rsidR="00351335" w:rsidRPr="00572066">
        <w:rPr>
          <w:rFonts w:ascii="Lato" w:hAnsi="Lato" w:cs="Open Sans"/>
          <w:sz w:val="21"/>
          <w:szCs w:val="21"/>
          <w:shd w:val="clear" w:color="auto" w:fill="FFFFFF"/>
        </w:rPr>
        <w:t xml:space="preserve"> </w:t>
      </w:r>
      <w:r w:rsidR="00351335">
        <w:rPr>
          <w:rFonts w:ascii="Lato" w:hAnsi="Lato" w:cs="Open Sans"/>
          <w:sz w:val="21"/>
          <w:szCs w:val="21"/>
          <w:shd w:val="clear" w:color="auto" w:fill="FFFFFF"/>
        </w:rPr>
        <w:t xml:space="preserve">, </w:t>
      </w:r>
      <w:r w:rsidRPr="00572066">
        <w:rPr>
          <w:rFonts w:ascii="Lato" w:hAnsi="Lato" w:cs="Open Sans"/>
          <w:sz w:val="21"/>
          <w:szCs w:val="21"/>
          <w:shd w:val="clear" w:color="auto" w:fill="FFFFFF"/>
        </w:rPr>
        <w:t>Rabbit MQ</w:t>
      </w:r>
      <w:r w:rsidRPr="00572066">
        <w:rPr>
          <w:rFonts w:ascii="Lato" w:hAnsi="Lato"/>
          <w:sz w:val="21"/>
          <w:szCs w:val="21"/>
        </w:rPr>
        <w:t xml:space="preserve">, </w:t>
      </w:r>
      <w:r w:rsidRPr="00572066">
        <w:rPr>
          <w:rFonts w:ascii="Lato" w:eastAsia="Book Antiqua" w:hAnsi="Lato" w:cs="Book Antiqua"/>
          <w:sz w:val="21"/>
          <w:szCs w:val="21"/>
        </w:rPr>
        <w:t>Amazon EC2, AWS Elastic Beanstalk, AWS CloudFront, AWS Lambda, Amazon S3, Amazon RDS, Amazon VPC, Amazon Route 53, AWS Cloud9, AWS IAM, Amazon SES, Amazon CloudWatch, Amazon CloudTrail, Amazon DynamoDB, Amazon SQS, Amazon API Gateway, Amazon ECS, Jenkins, OWASP, Application Security, Ping ID, IDAAS, Terraform</w:t>
      </w:r>
      <w:r w:rsidRPr="00572066">
        <w:rPr>
          <w:rFonts w:ascii="Lato" w:hAnsi="Lato"/>
          <w:sz w:val="21"/>
          <w:szCs w:val="21"/>
        </w:rPr>
        <w:t xml:space="preserve">,, </w:t>
      </w:r>
      <w:r w:rsidRPr="00572066">
        <w:rPr>
          <w:rFonts w:ascii="Lato" w:eastAsia="Book Antiqua" w:hAnsi="Lato" w:cs="Book Antiqua"/>
          <w:sz w:val="21"/>
          <w:szCs w:val="21"/>
        </w:rPr>
        <w:t>JUnit, Postman, Hibernate, Git, Bitbucket, Jira/Confluence.</w:t>
      </w:r>
    </w:p>
    <w:p w14:paraId="2556924C" w14:textId="77777777" w:rsidR="00766506" w:rsidRPr="00572066" w:rsidRDefault="00766506" w:rsidP="00EF02A9">
      <w:pPr>
        <w:ind w:left="10" w:right="246" w:hanging="10"/>
        <w:rPr>
          <w:rFonts w:ascii="Lato" w:eastAsia="Book Antiqua" w:hAnsi="Lato" w:cs="Book Antiqua"/>
          <w:b/>
          <w:sz w:val="21"/>
          <w:szCs w:val="21"/>
        </w:rPr>
      </w:pPr>
    </w:p>
    <w:p w14:paraId="2BB48E3B" w14:textId="0A85BC4B" w:rsidR="00EF02A9" w:rsidRPr="00572066" w:rsidRDefault="00EF02A9" w:rsidP="00164930">
      <w:pPr>
        <w:rPr>
          <w:rFonts w:ascii="Lato" w:hAnsi="Lato"/>
          <w:sz w:val="21"/>
          <w:szCs w:val="21"/>
        </w:rPr>
      </w:pPr>
    </w:p>
    <w:p w14:paraId="39793E5F" w14:textId="2F8B1B07" w:rsidR="00EF02A9" w:rsidRDefault="00EF02A9" w:rsidP="00D8487D">
      <w:pPr>
        <w:ind w:left="10" w:right="246" w:hanging="10"/>
        <w:rPr>
          <w:rFonts w:ascii="Lato" w:eastAsia="Book Antiqua" w:hAnsi="Lato" w:cs="Book Antiqua"/>
          <w:b/>
          <w:sz w:val="21"/>
          <w:szCs w:val="21"/>
        </w:rPr>
      </w:pPr>
    </w:p>
    <w:p w14:paraId="0698A5F3" w14:textId="29231CEB" w:rsidR="00752366" w:rsidRDefault="00752366" w:rsidP="00D8487D">
      <w:pPr>
        <w:ind w:left="10" w:right="246" w:hanging="10"/>
        <w:rPr>
          <w:rFonts w:ascii="Lato" w:eastAsia="Book Antiqua" w:hAnsi="Lato" w:cs="Book Antiqua"/>
          <w:b/>
          <w:sz w:val="21"/>
          <w:szCs w:val="21"/>
        </w:rPr>
      </w:pPr>
    </w:p>
    <w:p w14:paraId="43191B58" w14:textId="353ACCBF" w:rsidR="00752366" w:rsidRDefault="00752366" w:rsidP="00D8487D">
      <w:pPr>
        <w:ind w:left="10" w:right="246" w:hanging="10"/>
        <w:rPr>
          <w:rFonts w:ascii="Lato" w:eastAsia="Book Antiqua" w:hAnsi="Lato" w:cs="Book Antiqua"/>
          <w:b/>
          <w:sz w:val="21"/>
          <w:szCs w:val="21"/>
        </w:rPr>
      </w:pPr>
    </w:p>
    <w:p w14:paraId="2BCD83B2" w14:textId="77777777" w:rsidR="00752366" w:rsidRPr="00572066" w:rsidRDefault="00752366" w:rsidP="00D8487D">
      <w:pPr>
        <w:ind w:left="10" w:right="246" w:hanging="10"/>
        <w:rPr>
          <w:rFonts w:ascii="Lato" w:eastAsia="Book Antiqua" w:hAnsi="Lato" w:cs="Book Antiqua"/>
          <w:b/>
          <w:sz w:val="21"/>
          <w:szCs w:val="21"/>
        </w:rPr>
      </w:pPr>
    </w:p>
    <w:p w14:paraId="5B7DF946" w14:textId="77777777" w:rsidR="00EF02A9" w:rsidRPr="00572066" w:rsidRDefault="00EF02A9" w:rsidP="00D8487D">
      <w:pPr>
        <w:ind w:left="10" w:right="246" w:hanging="10"/>
        <w:rPr>
          <w:rFonts w:ascii="Lato" w:eastAsia="Book Antiqua" w:hAnsi="Lato" w:cs="Book Antiqua"/>
          <w:b/>
          <w:sz w:val="21"/>
          <w:szCs w:val="21"/>
        </w:rPr>
      </w:pPr>
    </w:p>
    <w:p w14:paraId="5AFECA23" w14:textId="40DB7601" w:rsidR="00D8487D" w:rsidRPr="00572066" w:rsidRDefault="00D8487D" w:rsidP="00D8487D">
      <w:pPr>
        <w:ind w:left="10" w:right="246" w:hanging="10"/>
        <w:rPr>
          <w:rFonts w:ascii="Lato" w:hAnsi="Lato"/>
          <w:sz w:val="21"/>
          <w:szCs w:val="21"/>
        </w:rPr>
      </w:pPr>
      <w:r w:rsidRPr="00572066">
        <w:rPr>
          <w:rFonts w:ascii="Lato" w:eastAsia="Book Antiqua" w:hAnsi="Lato" w:cs="Book Antiqua"/>
          <w:b/>
          <w:sz w:val="21"/>
          <w:szCs w:val="21"/>
        </w:rPr>
        <w:t xml:space="preserve">Client: Liberty Mutual, Columbus, OH </w:t>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t>1</w:t>
      </w:r>
      <w:r w:rsidR="00B06F49" w:rsidRPr="00572066">
        <w:rPr>
          <w:rFonts w:ascii="Lato" w:eastAsia="Book Antiqua" w:hAnsi="Lato" w:cs="Book Antiqua"/>
          <w:b/>
          <w:sz w:val="21"/>
          <w:szCs w:val="21"/>
        </w:rPr>
        <w:t>0</w:t>
      </w:r>
      <w:r w:rsidRPr="00572066">
        <w:rPr>
          <w:rFonts w:ascii="Lato" w:eastAsia="Book Antiqua" w:hAnsi="Lato" w:cs="Book Antiqua"/>
          <w:b/>
          <w:sz w:val="21"/>
          <w:szCs w:val="21"/>
        </w:rPr>
        <w:t>/2019-</w:t>
      </w:r>
      <w:r w:rsidR="00E81027" w:rsidRPr="00572066">
        <w:rPr>
          <w:rFonts w:ascii="Lato" w:eastAsia="Book Antiqua" w:hAnsi="Lato" w:cs="Book Antiqua"/>
          <w:b/>
          <w:sz w:val="21"/>
          <w:szCs w:val="21"/>
        </w:rPr>
        <w:t>J</w:t>
      </w:r>
      <w:r w:rsidR="00B06F49" w:rsidRPr="00572066">
        <w:rPr>
          <w:rFonts w:ascii="Lato" w:eastAsia="Book Antiqua" w:hAnsi="Lato" w:cs="Book Antiqua"/>
          <w:b/>
          <w:sz w:val="21"/>
          <w:szCs w:val="21"/>
        </w:rPr>
        <w:t xml:space="preserve">une </w:t>
      </w:r>
      <w:r w:rsidR="00E81027" w:rsidRPr="00572066">
        <w:rPr>
          <w:rFonts w:ascii="Lato" w:eastAsia="Book Antiqua" w:hAnsi="Lato" w:cs="Book Antiqua"/>
          <w:b/>
          <w:sz w:val="21"/>
          <w:szCs w:val="21"/>
        </w:rPr>
        <w:t>2022</w:t>
      </w:r>
    </w:p>
    <w:p w14:paraId="65FFEDE6" w14:textId="71E8A17B" w:rsidR="00D8487D" w:rsidRPr="00572066" w:rsidRDefault="00D8487D" w:rsidP="00D8487D">
      <w:pPr>
        <w:ind w:left="10" w:hanging="10"/>
        <w:rPr>
          <w:rFonts w:ascii="Lato" w:eastAsia="Book Antiqua" w:hAnsi="Lato" w:cs="Book Antiqua"/>
          <w:b/>
          <w:sz w:val="21"/>
          <w:szCs w:val="21"/>
        </w:rPr>
      </w:pPr>
      <w:r w:rsidRPr="00572066">
        <w:rPr>
          <w:rFonts w:ascii="Lato" w:eastAsia="Book Antiqua" w:hAnsi="Lato" w:cs="Book Antiqua"/>
          <w:b/>
          <w:sz w:val="21"/>
          <w:szCs w:val="21"/>
        </w:rPr>
        <w:t xml:space="preserve">Company: Mastech Digital Inc., </w:t>
      </w:r>
    </w:p>
    <w:p w14:paraId="1443CB0E" w14:textId="18F1B012" w:rsidR="00D8487D" w:rsidRPr="00572066" w:rsidRDefault="00D8487D" w:rsidP="00132F19">
      <w:pPr>
        <w:ind w:left="10" w:right="246" w:hanging="10"/>
        <w:rPr>
          <w:rFonts w:ascii="Lato" w:eastAsia="Book Antiqua" w:hAnsi="Lato" w:cs="Book Antiqua"/>
          <w:b/>
          <w:sz w:val="21"/>
          <w:szCs w:val="21"/>
        </w:rPr>
      </w:pPr>
      <w:r w:rsidRPr="00572066">
        <w:rPr>
          <w:rFonts w:ascii="Lato" w:eastAsia="Book Antiqua" w:hAnsi="Lato" w:cs="Book Antiqua"/>
          <w:b/>
          <w:sz w:val="21"/>
          <w:szCs w:val="21"/>
        </w:rPr>
        <w:t xml:space="preserve">Role: Solution Architect </w:t>
      </w:r>
    </w:p>
    <w:p w14:paraId="18CB06CF" w14:textId="77777777" w:rsidR="00A82EDB" w:rsidRPr="00572066" w:rsidRDefault="00A82EDB" w:rsidP="00D8487D">
      <w:pPr>
        <w:ind w:left="10" w:right="246" w:hanging="10"/>
        <w:rPr>
          <w:rFonts w:ascii="Lato" w:hAnsi="Lato"/>
          <w:sz w:val="21"/>
          <w:szCs w:val="21"/>
        </w:rPr>
      </w:pPr>
    </w:p>
    <w:p w14:paraId="5FB78E45" w14:textId="035CA292" w:rsidR="00D8487D" w:rsidRPr="00572066" w:rsidRDefault="00D8487D" w:rsidP="00D8487D">
      <w:pPr>
        <w:ind w:left="10" w:right="246" w:hanging="10"/>
        <w:rPr>
          <w:rFonts w:ascii="Lato" w:eastAsia="Book Antiqua" w:hAnsi="Lato" w:cs="Book Antiqua"/>
          <w:b/>
          <w:sz w:val="21"/>
          <w:szCs w:val="21"/>
        </w:rPr>
      </w:pPr>
      <w:r w:rsidRPr="00572066">
        <w:rPr>
          <w:rFonts w:ascii="Lato" w:eastAsia="Book Antiqua" w:hAnsi="Lato" w:cs="Book Antiqua"/>
          <w:b/>
          <w:sz w:val="21"/>
          <w:szCs w:val="21"/>
        </w:rPr>
        <w:t xml:space="preserve">Responsibilities: </w:t>
      </w:r>
    </w:p>
    <w:p w14:paraId="13D56228" w14:textId="77777777" w:rsidR="002D046B" w:rsidRPr="00572066" w:rsidRDefault="002D046B" w:rsidP="00D8487D">
      <w:pPr>
        <w:ind w:left="10" w:right="246" w:hanging="10"/>
        <w:rPr>
          <w:rFonts w:ascii="Lato" w:hAnsi="Lato"/>
          <w:sz w:val="21"/>
          <w:szCs w:val="21"/>
        </w:rPr>
      </w:pPr>
    </w:p>
    <w:p w14:paraId="783FD5AA" w14:textId="1A955E19" w:rsidR="00A744BD" w:rsidRPr="00572066" w:rsidRDefault="00A744BD"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 xml:space="preserve">Worked as an Architect, </w:t>
      </w:r>
      <w:r w:rsidR="00A82EDB" w:rsidRPr="00572066">
        <w:rPr>
          <w:rFonts w:ascii="Lato" w:hAnsi="Lato" w:cs="Open Sans"/>
          <w:sz w:val="21"/>
          <w:szCs w:val="21"/>
        </w:rPr>
        <w:t>leading</w:t>
      </w:r>
      <w:r w:rsidRPr="00572066">
        <w:rPr>
          <w:rFonts w:ascii="Lato" w:hAnsi="Lato" w:cs="Open Sans"/>
          <w:sz w:val="21"/>
          <w:szCs w:val="21"/>
        </w:rPr>
        <w:t xml:space="preserve"> onsite, offshore teams and coordinating with Business Analysis, Product owners and Architects.</w:t>
      </w:r>
    </w:p>
    <w:p w14:paraId="43F4CD2C" w14:textId="18892E11" w:rsidR="00A744BD" w:rsidRPr="00572066" w:rsidRDefault="00A744BD"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AGILE development process has been followed. Experienced with stand-up, Retrospective, Demo, Planning and Code review meetings.</w:t>
      </w:r>
    </w:p>
    <w:p w14:paraId="61B8EEC2" w14:textId="494A1B0E" w:rsidR="005F7AB1" w:rsidRPr="00572066" w:rsidRDefault="005F7AB1"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Designed and Developed API First Patterns</w:t>
      </w:r>
      <w:r w:rsidR="004F0DF2" w:rsidRPr="00572066">
        <w:rPr>
          <w:rFonts w:ascii="Lato" w:hAnsi="Lato" w:cs="Open Sans"/>
          <w:sz w:val="21"/>
          <w:szCs w:val="21"/>
        </w:rPr>
        <w:t xml:space="preserve"> for developing the </w:t>
      </w:r>
      <w:r w:rsidR="00800C87" w:rsidRPr="00572066">
        <w:rPr>
          <w:rFonts w:ascii="Lato" w:hAnsi="Lato" w:cs="Open Sans"/>
          <w:sz w:val="21"/>
          <w:szCs w:val="21"/>
        </w:rPr>
        <w:t xml:space="preserve">REST </w:t>
      </w:r>
      <w:r w:rsidR="004F0DF2" w:rsidRPr="00572066">
        <w:rPr>
          <w:rFonts w:ascii="Lato" w:hAnsi="Lato" w:cs="Open Sans"/>
          <w:sz w:val="21"/>
          <w:szCs w:val="21"/>
        </w:rPr>
        <w:t>API’s using Spring Boot and AWS Lambda’s.</w:t>
      </w:r>
    </w:p>
    <w:p w14:paraId="1534DD57" w14:textId="3D4180AD" w:rsidR="004F0DF2" w:rsidRPr="00572066" w:rsidRDefault="004F0DF2"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 xml:space="preserve">Developed and implemented AWS Step functions for </w:t>
      </w:r>
      <w:r w:rsidR="00800C87" w:rsidRPr="00572066">
        <w:rPr>
          <w:rFonts w:ascii="Lato" w:hAnsi="Lato" w:cs="Open Sans"/>
          <w:sz w:val="21"/>
          <w:szCs w:val="21"/>
        </w:rPr>
        <w:t>use</w:t>
      </w:r>
      <w:r w:rsidRPr="00572066">
        <w:rPr>
          <w:rFonts w:ascii="Lato" w:hAnsi="Lato" w:cs="Open Sans"/>
          <w:sz w:val="21"/>
          <w:szCs w:val="21"/>
        </w:rPr>
        <w:t xml:space="preserve"> case of running the batch processing integrating many API’s</w:t>
      </w:r>
      <w:r w:rsidR="003C33B0" w:rsidRPr="00572066">
        <w:rPr>
          <w:rFonts w:ascii="Lato" w:hAnsi="Lato" w:cs="Open Sans"/>
          <w:sz w:val="21"/>
          <w:szCs w:val="21"/>
        </w:rPr>
        <w:t xml:space="preserve">, AWS S3 buckets </w:t>
      </w:r>
      <w:r w:rsidRPr="00572066">
        <w:rPr>
          <w:rFonts w:ascii="Lato" w:hAnsi="Lato" w:cs="Open Sans"/>
          <w:sz w:val="21"/>
          <w:szCs w:val="21"/>
        </w:rPr>
        <w:t xml:space="preserve">and </w:t>
      </w:r>
      <w:r w:rsidR="003C33B0" w:rsidRPr="00572066">
        <w:rPr>
          <w:rFonts w:ascii="Lato" w:hAnsi="Lato" w:cs="Open Sans"/>
          <w:sz w:val="21"/>
          <w:szCs w:val="21"/>
        </w:rPr>
        <w:t xml:space="preserve">AWS </w:t>
      </w:r>
      <w:r w:rsidRPr="00572066">
        <w:rPr>
          <w:rFonts w:ascii="Lato" w:hAnsi="Lato" w:cs="Open Sans"/>
          <w:sz w:val="21"/>
          <w:szCs w:val="21"/>
        </w:rPr>
        <w:t>Lambda.</w:t>
      </w:r>
    </w:p>
    <w:p w14:paraId="0F3D9104" w14:textId="3F92FE4D" w:rsidR="004F0DF2" w:rsidRPr="00572066" w:rsidRDefault="004F0DF2"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Developed and Implemented the GraphQL service based on the Schema and utilized only the part of the JSON data as per the need.</w:t>
      </w:r>
    </w:p>
    <w:p w14:paraId="05329775" w14:textId="564E3956" w:rsidR="004F0DF2" w:rsidRPr="00572066" w:rsidRDefault="004F0DF2"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Designed and implemented the integration of Google Maps using React UI and AWS Lambda to show the external vendor layers on the map.</w:t>
      </w:r>
    </w:p>
    <w:p w14:paraId="30CC71AD" w14:textId="6112E966" w:rsidR="004F0DF2" w:rsidRPr="00572066" w:rsidRDefault="00800C87"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sz w:val="21"/>
          <w:szCs w:val="21"/>
        </w:rPr>
        <w:t>Developed UI components using React and implemented the Material UI and FLUID.</w:t>
      </w:r>
    </w:p>
    <w:p w14:paraId="2D90DCCD" w14:textId="13029DD2" w:rsidR="00800C87" w:rsidRPr="00572066" w:rsidRDefault="00800C87"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sz w:val="21"/>
          <w:szCs w:val="21"/>
        </w:rPr>
        <w:t>Deployed the applications using CI/CD pipelines using Blue/Green deployments.</w:t>
      </w:r>
    </w:p>
    <w:p w14:paraId="666D3AFB" w14:textId="23B25DB4" w:rsidR="00800C87" w:rsidRPr="00572066" w:rsidRDefault="003C33B0"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sz w:val="21"/>
          <w:szCs w:val="21"/>
        </w:rPr>
        <w:t>Designed and developed Feign clients to integrate the external secured API’s using OAuth.</w:t>
      </w:r>
    </w:p>
    <w:p w14:paraId="5FACDA02"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Strong knowledge and experience in Health care domain</w:t>
      </w:r>
    </w:p>
    <w:p w14:paraId="053476FE"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Actively involved with the team as a part of Agile (SCRUM) software development.</w:t>
      </w:r>
    </w:p>
    <w:p w14:paraId="48C58FD7"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7" w:line="273" w:lineRule="auto"/>
        <w:ind w:right="676"/>
        <w:contextualSpacing w:val="0"/>
        <w:rPr>
          <w:rFonts w:ascii="Lato" w:hAnsi="Lato"/>
          <w:sz w:val="21"/>
          <w:szCs w:val="21"/>
        </w:rPr>
      </w:pPr>
      <w:r w:rsidRPr="00572066">
        <w:rPr>
          <w:rFonts w:ascii="Lato" w:hAnsi="Lato" w:cs="Open Sans"/>
          <w:sz w:val="21"/>
          <w:szCs w:val="21"/>
        </w:rPr>
        <w:t>Provide technical leadership, mentoring and direction to the development team.</w:t>
      </w:r>
    </w:p>
    <w:p w14:paraId="78233D1D" w14:textId="38685A4B" w:rsidR="00A744BD" w:rsidRPr="00572066" w:rsidRDefault="00A744BD" w:rsidP="00036374">
      <w:pPr>
        <w:pStyle w:val="ListParagraph"/>
        <w:widowControl w:val="0"/>
        <w:tabs>
          <w:tab w:val="left" w:pos="459"/>
          <w:tab w:val="left" w:pos="460"/>
        </w:tabs>
        <w:autoSpaceDE w:val="0"/>
        <w:autoSpaceDN w:val="0"/>
        <w:spacing w:before="7" w:line="273" w:lineRule="auto"/>
        <w:ind w:left="360" w:right="676"/>
        <w:contextualSpacing w:val="0"/>
        <w:rPr>
          <w:rFonts w:ascii="Lato" w:hAnsi="Lato"/>
          <w:sz w:val="21"/>
          <w:szCs w:val="21"/>
        </w:rPr>
      </w:pPr>
      <w:r w:rsidRPr="00572066">
        <w:rPr>
          <w:rFonts w:ascii="Lato" w:hAnsi="Lato" w:cs="Open Sans"/>
          <w:sz w:val="21"/>
          <w:szCs w:val="21"/>
        </w:rPr>
        <w:t>Applications.</w:t>
      </w:r>
    </w:p>
    <w:p w14:paraId="7AEC6F27" w14:textId="77777777" w:rsidR="00A744BD" w:rsidRPr="00572066" w:rsidRDefault="00A744BD" w:rsidP="00A744BD">
      <w:pPr>
        <w:pStyle w:val="ListParagraph"/>
        <w:widowControl w:val="0"/>
        <w:numPr>
          <w:ilvl w:val="0"/>
          <w:numId w:val="7"/>
        </w:numPr>
        <w:tabs>
          <w:tab w:val="left" w:pos="460"/>
        </w:tabs>
        <w:autoSpaceDE w:val="0"/>
        <w:autoSpaceDN w:val="0"/>
        <w:spacing w:before="64"/>
        <w:ind w:right="392"/>
        <w:contextualSpacing w:val="0"/>
        <w:jc w:val="both"/>
        <w:rPr>
          <w:rFonts w:ascii="Lato" w:hAnsi="Lato"/>
          <w:sz w:val="21"/>
          <w:szCs w:val="21"/>
        </w:rPr>
      </w:pPr>
      <w:r w:rsidRPr="00572066">
        <w:rPr>
          <w:rFonts w:ascii="Lato" w:hAnsi="Lato"/>
          <w:w w:val="105"/>
          <w:sz w:val="21"/>
          <w:szCs w:val="21"/>
        </w:rPr>
        <w:t>Created APIs with the help of Amazon API gateway. The gateway is used for exposing backend</w:t>
      </w:r>
      <w:r w:rsidRPr="00572066">
        <w:rPr>
          <w:rFonts w:ascii="Lato" w:hAnsi="Lato"/>
          <w:spacing w:val="1"/>
          <w:w w:val="105"/>
          <w:sz w:val="21"/>
          <w:szCs w:val="21"/>
        </w:rPr>
        <w:t xml:space="preserve"> </w:t>
      </w:r>
      <w:r w:rsidRPr="00572066">
        <w:rPr>
          <w:rFonts w:ascii="Lato" w:hAnsi="Lato"/>
          <w:w w:val="105"/>
          <w:sz w:val="21"/>
          <w:szCs w:val="21"/>
        </w:rPr>
        <w:t>applications</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REST</w:t>
      </w:r>
      <w:r w:rsidRPr="00572066">
        <w:rPr>
          <w:rFonts w:ascii="Lato" w:hAnsi="Lato"/>
          <w:spacing w:val="-6"/>
          <w:w w:val="105"/>
          <w:sz w:val="21"/>
          <w:szCs w:val="21"/>
        </w:rPr>
        <w:t xml:space="preserve"> </w:t>
      </w:r>
      <w:r w:rsidRPr="00572066">
        <w:rPr>
          <w:rFonts w:ascii="Lato" w:hAnsi="Lato"/>
          <w:w w:val="105"/>
          <w:sz w:val="21"/>
          <w:szCs w:val="21"/>
        </w:rPr>
        <w:t>service</w:t>
      </w:r>
      <w:r w:rsidRPr="00572066">
        <w:rPr>
          <w:rFonts w:ascii="Lato" w:hAnsi="Lato"/>
          <w:spacing w:val="-5"/>
          <w:w w:val="105"/>
          <w:sz w:val="21"/>
          <w:szCs w:val="21"/>
        </w:rPr>
        <w:t xml:space="preserve"> </w:t>
      </w:r>
      <w:r w:rsidRPr="00572066">
        <w:rPr>
          <w:rFonts w:ascii="Lato" w:hAnsi="Lato"/>
          <w:w w:val="105"/>
          <w:sz w:val="21"/>
          <w:szCs w:val="21"/>
        </w:rPr>
        <w:t>with</w:t>
      </w:r>
      <w:r w:rsidRPr="00572066">
        <w:rPr>
          <w:rFonts w:ascii="Lato" w:hAnsi="Lato"/>
          <w:spacing w:val="-5"/>
          <w:w w:val="105"/>
          <w:sz w:val="21"/>
          <w:szCs w:val="21"/>
        </w:rPr>
        <w:t xml:space="preserve"> </w:t>
      </w:r>
      <w:r w:rsidRPr="00572066">
        <w:rPr>
          <w:rFonts w:ascii="Lato" w:hAnsi="Lato"/>
          <w:w w:val="105"/>
          <w:sz w:val="21"/>
          <w:szCs w:val="21"/>
        </w:rPr>
        <w:t>additional</w:t>
      </w:r>
      <w:r w:rsidRPr="00572066">
        <w:rPr>
          <w:rFonts w:ascii="Lato" w:hAnsi="Lato"/>
          <w:spacing w:val="-6"/>
          <w:w w:val="105"/>
          <w:sz w:val="21"/>
          <w:szCs w:val="21"/>
        </w:rPr>
        <w:t xml:space="preserve"> </w:t>
      </w:r>
      <w:r w:rsidRPr="00572066">
        <w:rPr>
          <w:rFonts w:ascii="Lato" w:hAnsi="Lato"/>
          <w:w w:val="105"/>
          <w:sz w:val="21"/>
          <w:szCs w:val="21"/>
        </w:rPr>
        <w:t>features</w:t>
      </w:r>
      <w:r w:rsidRPr="00572066">
        <w:rPr>
          <w:rFonts w:ascii="Lato" w:hAnsi="Lato"/>
          <w:spacing w:val="-5"/>
          <w:w w:val="105"/>
          <w:sz w:val="21"/>
          <w:szCs w:val="21"/>
        </w:rPr>
        <w:t xml:space="preserve"> </w:t>
      </w:r>
      <w:r w:rsidRPr="00572066">
        <w:rPr>
          <w:rFonts w:ascii="Lato" w:hAnsi="Lato"/>
          <w:w w:val="105"/>
          <w:sz w:val="21"/>
          <w:szCs w:val="21"/>
        </w:rPr>
        <w:t>such</w:t>
      </w:r>
      <w:r w:rsidRPr="00572066">
        <w:rPr>
          <w:rFonts w:ascii="Lato" w:hAnsi="Lato"/>
          <w:spacing w:val="-6"/>
          <w:w w:val="105"/>
          <w:sz w:val="21"/>
          <w:szCs w:val="21"/>
        </w:rPr>
        <w:t xml:space="preserve"> </w:t>
      </w:r>
      <w:r w:rsidRPr="00572066">
        <w:rPr>
          <w:rFonts w:ascii="Lato" w:hAnsi="Lato"/>
          <w:w w:val="105"/>
          <w:sz w:val="21"/>
          <w:szCs w:val="21"/>
        </w:rPr>
        <w:t>as</w:t>
      </w:r>
      <w:r w:rsidRPr="00572066">
        <w:rPr>
          <w:rFonts w:ascii="Lato" w:hAnsi="Lato"/>
          <w:spacing w:val="-5"/>
          <w:w w:val="105"/>
          <w:sz w:val="21"/>
          <w:szCs w:val="21"/>
        </w:rPr>
        <w:t xml:space="preserve"> </w:t>
      </w:r>
      <w:r w:rsidRPr="00572066">
        <w:rPr>
          <w:rFonts w:ascii="Lato" w:hAnsi="Lato"/>
          <w:w w:val="105"/>
          <w:sz w:val="21"/>
          <w:szCs w:val="21"/>
        </w:rPr>
        <w:t>versioning</w:t>
      </w:r>
      <w:r w:rsidRPr="00572066">
        <w:rPr>
          <w:rFonts w:ascii="Lato" w:hAnsi="Lato"/>
          <w:spacing w:val="-5"/>
          <w:w w:val="105"/>
          <w:sz w:val="21"/>
          <w:szCs w:val="21"/>
        </w:rPr>
        <w:t xml:space="preserve"> </w:t>
      </w:r>
      <w:r w:rsidRPr="00572066">
        <w:rPr>
          <w:rFonts w:ascii="Lato" w:hAnsi="Lato"/>
          <w:w w:val="105"/>
          <w:sz w:val="21"/>
          <w:szCs w:val="21"/>
        </w:rPr>
        <w:t>and</w:t>
      </w:r>
      <w:r w:rsidRPr="00572066">
        <w:rPr>
          <w:rFonts w:ascii="Lato" w:hAnsi="Lato"/>
          <w:spacing w:val="-6"/>
          <w:w w:val="105"/>
          <w:sz w:val="21"/>
          <w:szCs w:val="21"/>
        </w:rPr>
        <w:t xml:space="preserve"> </w:t>
      </w:r>
      <w:r w:rsidRPr="00572066">
        <w:rPr>
          <w:rFonts w:ascii="Lato" w:hAnsi="Lato"/>
          <w:w w:val="105"/>
          <w:sz w:val="21"/>
          <w:szCs w:val="21"/>
        </w:rPr>
        <w:t>throttling.</w:t>
      </w:r>
      <w:r w:rsidRPr="00572066">
        <w:rPr>
          <w:rFonts w:ascii="Lato" w:hAnsi="Lato"/>
          <w:spacing w:val="-5"/>
          <w:w w:val="105"/>
          <w:sz w:val="21"/>
          <w:szCs w:val="21"/>
        </w:rPr>
        <w:t xml:space="preserve"> </w:t>
      </w:r>
      <w:r w:rsidRPr="00572066">
        <w:rPr>
          <w:rFonts w:ascii="Lato" w:hAnsi="Lato"/>
          <w:w w:val="105"/>
          <w:sz w:val="21"/>
          <w:szCs w:val="21"/>
        </w:rPr>
        <w:t>The</w:t>
      </w:r>
      <w:r w:rsidRPr="00572066">
        <w:rPr>
          <w:rFonts w:ascii="Lato" w:hAnsi="Lato"/>
          <w:spacing w:val="-13"/>
          <w:w w:val="105"/>
          <w:sz w:val="21"/>
          <w:szCs w:val="21"/>
        </w:rPr>
        <w:t xml:space="preserve"> </w:t>
      </w:r>
      <w:r w:rsidRPr="00572066">
        <w:rPr>
          <w:rFonts w:ascii="Lato" w:hAnsi="Lato"/>
          <w:w w:val="105"/>
          <w:sz w:val="21"/>
          <w:szCs w:val="21"/>
        </w:rPr>
        <w:t>API</w:t>
      </w:r>
      <w:r w:rsidRPr="00572066">
        <w:rPr>
          <w:rFonts w:ascii="Lato" w:hAnsi="Lato"/>
          <w:spacing w:val="-53"/>
          <w:w w:val="105"/>
          <w:sz w:val="21"/>
          <w:szCs w:val="21"/>
        </w:rPr>
        <w:t xml:space="preserve"> </w:t>
      </w:r>
      <w:r w:rsidRPr="00572066">
        <w:rPr>
          <w:rFonts w:ascii="Lato" w:hAnsi="Lato"/>
          <w:w w:val="105"/>
          <w:sz w:val="21"/>
          <w:szCs w:val="21"/>
        </w:rPr>
        <w:t>endpoints</w:t>
      </w:r>
      <w:r w:rsidRPr="00572066">
        <w:rPr>
          <w:rFonts w:ascii="Lato" w:hAnsi="Lato"/>
          <w:spacing w:val="2"/>
          <w:w w:val="105"/>
          <w:sz w:val="21"/>
          <w:szCs w:val="21"/>
        </w:rPr>
        <w:t xml:space="preserve"> </w:t>
      </w:r>
      <w:r w:rsidRPr="00572066">
        <w:rPr>
          <w:rFonts w:ascii="Lato" w:hAnsi="Lato"/>
          <w:w w:val="105"/>
          <w:sz w:val="21"/>
          <w:szCs w:val="21"/>
        </w:rPr>
        <w:t>are</w:t>
      </w:r>
      <w:r w:rsidRPr="00572066">
        <w:rPr>
          <w:rFonts w:ascii="Lato" w:hAnsi="Lato"/>
          <w:spacing w:val="2"/>
          <w:w w:val="105"/>
          <w:sz w:val="21"/>
          <w:szCs w:val="21"/>
        </w:rPr>
        <w:t xml:space="preserve"> </w:t>
      </w:r>
      <w:r w:rsidRPr="00572066">
        <w:rPr>
          <w:rFonts w:ascii="Lato" w:hAnsi="Lato"/>
          <w:w w:val="105"/>
          <w:sz w:val="21"/>
          <w:szCs w:val="21"/>
        </w:rPr>
        <w:t>categorized</w:t>
      </w:r>
      <w:r w:rsidRPr="00572066">
        <w:rPr>
          <w:rFonts w:ascii="Lato" w:hAnsi="Lato"/>
          <w:spacing w:val="3"/>
          <w:w w:val="105"/>
          <w:sz w:val="21"/>
          <w:szCs w:val="21"/>
        </w:rPr>
        <w:t xml:space="preserve"> </w:t>
      </w:r>
      <w:r w:rsidRPr="00572066">
        <w:rPr>
          <w:rFonts w:ascii="Lato" w:hAnsi="Lato"/>
          <w:w w:val="105"/>
          <w:sz w:val="21"/>
          <w:szCs w:val="21"/>
        </w:rPr>
        <w:t>as</w:t>
      </w:r>
      <w:r w:rsidRPr="00572066">
        <w:rPr>
          <w:rFonts w:ascii="Lato" w:hAnsi="Lato"/>
          <w:spacing w:val="2"/>
          <w:w w:val="105"/>
          <w:sz w:val="21"/>
          <w:szCs w:val="21"/>
        </w:rPr>
        <w:t xml:space="preserve"> </w:t>
      </w:r>
      <w:r w:rsidRPr="00572066">
        <w:rPr>
          <w:rFonts w:ascii="Lato" w:hAnsi="Lato"/>
          <w:w w:val="105"/>
          <w:sz w:val="21"/>
          <w:szCs w:val="21"/>
        </w:rPr>
        <w:t>public,</w:t>
      </w:r>
      <w:r w:rsidRPr="00572066">
        <w:rPr>
          <w:rFonts w:ascii="Lato" w:hAnsi="Lato"/>
          <w:spacing w:val="3"/>
          <w:w w:val="105"/>
          <w:sz w:val="21"/>
          <w:szCs w:val="21"/>
        </w:rPr>
        <w:t xml:space="preserve"> </w:t>
      </w:r>
      <w:r w:rsidRPr="00572066">
        <w:rPr>
          <w:rFonts w:ascii="Lato" w:hAnsi="Lato"/>
          <w:w w:val="105"/>
          <w:sz w:val="21"/>
          <w:szCs w:val="21"/>
        </w:rPr>
        <w:t>regional</w:t>
      </w:r>
      <w:r w:rsidRPr="00572066">
        <w:rPr>
          <w:rFonts w:ascii="Lato" w:hAnsi="Lato"/>
          <w:spacing w:val="2"/>
          <w:w w:val="105"/>
          <w:sz w:val="21"/>
          <w:szCs w:val="21"/>
        </w:rPr>
        <w:t xml:space="preserve"> </w:t>
      </w:r>
      <w:r w:rsidRPr="00572066">
        <w:rPr>
          <w:rFonts w:ascii="Lato" w:hAnsi="Lato"/>
          <w:w w:val="105"/>
          <w:sz w:val="21"/>
          <w:szCs w:val="21"/>
        </w:rPr>
        <w:t>and</w:t>
      </w:r>
      <w:r w:rsidRPr="00572066">
        <w:rPr>
          <w:rFonts w:ascii="Lato" w:hAnsi="Lato"/>
          <w:spacing w:val="3"/>
          <w:w w:val="105"/>
          <w:sz w:val="21"/>
          <w:szCs w:val="21"/>
        </w:rPr>
        <w:t xml:space="preserve"> </w:t>
      </w:r>
      <w:r w:rsidRPr="00572066">
        <w:rPr>
          <w:rFonts w:ascii="Lato" w:hAnsi="Lato"/>
          <w:w w:val="105"/>
          <w:sz w:val="21"/>
          <w:szCs w:val="21"/>
        </w:rPr>
        <w:t>private</w:t>
      </w:r>
      <w:r w:rsidRPr="00572066">
        <w:rPr>
          <w:rFonts w:ascii="Lato" w:hAnsi="Lato"/>
          <w:spacing w:val="2"/>
          <w:w w:val="105"/>
          <w:sz w:val="21"/>
          <w:szCs w:val="21"/>
        </w:rPr>
        <w:t xml:space="preserve"> </w:t>
      </w:r>
      <w:r w:rsidRPr="00572066">
        <w:rPr>
          <w:rFonts w:ascii="Lato" w:hAnsi="Lato"/>
          <w:w w:val="105"/>
          <w:sz w:val="21"/>
          <w:szCs w:val="21"/>
        </w:rPr>
        <w:t>endpoints.</w:t>
      </w:r>
    </w:p>
    <w:p w14:paraId="5B71217A" w14:textId="77777777" w:rsidR="00A744BD" w:rsidRPr="00572066" w:rsidRDefault="00A744BD" w:rsidP="00A744BD">
      <w:pPr>
        <w:pStyle w:val="ListParagraph"/>
        <w:widowControl w:val="0"/>
        <w:numPr>
          <w:ilvl w:val="0"/>
          <w:numId w:val="7"/>
        </w:numPr>
        <w:tabs>
          <w:tab w:val="left" w:pos="460"/>
        </w:tabs>
        <w:autoSpaceDE w:val="0"/>
        <w:autoSpaceDN w:val="0"/>
        <w:spacing w:before="63"/>
        <w:contextualSpacing w:val="0"/>
        <w:jc w:val="both"/>
        <w:rPr>
          <w:rFonts w:ascii="Lato" w:hAnsi="Lato"/>
          <w:sz w:val="21"/>
          <w:szCs w:val="21"/>
        </w:rPr>
      </w:pPr>
      <w:r w:rsidRPr="00572066">
        <w:rPr>
          <w:rFonts w:ascii="Lato" w:hAnsi="Lato"/>
          <w:w w:val="105"/>
          <w:sz w:val="21"/>
          <w:szCs w:val="21"/>
        </w:rPr>
        <w:t>Used</w:t>
      </w:r>
      <w:r w:rsidRPr="00572066">
        <w:rPr>
          <w:rFonts w:ascii="Lato" w:hAnsi="Lato"/>
          <w:spacing w:val="3"/>
          <w:w w:val="105"/>
          <w:sz w:val="21"/>
          <w:szCs w:val="21"/>
        </w:rPr>
        <w:t xml:space="preserve"> </w:t>
      </w:r>
      <w:r w:rsidRPr="00572066">
        <w:rPr>
          <w:rFonts w:ascii="Lato" w:hAnsi="Lato"/>
          <w:w w:val="105"/>
          <w:sz w:val="21"/>
          <w:szCs w:val="21"/>
        </w:rPr>
        <w:t>IAM</w:t>
      </w:r>
      <w:r w:rsidRPr="00572066">
        <w:rPr>
          <w:rFonts w:ascii="Lato" w:hAnsi="Lato"/>
          <w:spacing w:val="-5"/>
          <w:w w:val="105"/>
          <w:sz w:val="21"/>
          <w:szCs w:val="21"/>
        </w:rPr>
        <w:t xml:space="preserve"> </w:t>
      </w:r>
      <w:r w:rsidRPr="00572066">
        <w:rPr>
          <w:rFonts w:ascii="Lato" w:hAnsi="Lato"/>
          <w:w w:val="105"/>
          <w:sz w:val="21"/>
          <w:szCs w:val="21"/>
        </w:rPr>
        <w:t>Access</w:t>
      </w:r>
      <w:r w:rsidRPr="00572066">
        <w:rPr>
          <w:rFonts w:ascii="Lato" w:hAnsi="Lato"/>
          <w:spacing w:val="3"/>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Secret</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6"/>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key</w:t>
      </w:r>
      <w:r w:rsidRPr="00572066">
        <w:rPr>
          <w:rFonts w:ascii="Lato" w:hAnsi="Lato"/>
          <w:spacing w:val="4"/>
          <w:w w:val="105"/>
          <w:sz w:val="21"/>
          <w:szCs w:val="21"/>
        </w:rPr>
        <w:t xml:space="preserve"> </w:t>
      </w:r>
      <w:r w:rsidRPr="00572066">
        <w:rPr>
          <w:rFonts w:ascii="Lato" w:hAnsi="Lato"/>
          <w:w w:val="105"/>
          <w:sz w:val="21"/>
          <w:szCs w:val="21"/>
        </w:rPr>
        <w:t>for</w:t>
      </w:r>
      <w:r w:rsidRPr="00572066">
        <w:rPr>
          <w:rFonts w:ascii="Lato" w:hAnsi="Lato"/>
          <w:spacing w:val="3"/>
          <w:w w:val="105"/>
          <w:sz w:val="21"/>
          <w:szCs w:val="21"/>
        </w:rPr>
        <w:t xml:space="preserve"> </w:t>
      </w:r>
      <w:r w:rsidRPr="00572066">
        <w:rPr>
          <w:rFonts w:ascii="Lato" w:hAnsi="Lato"/>
          <w:w w:val="105"/>
          <w:sz w:val="21"/>
          <w:szCs w:val="21"/>
        </w:rPr>
        <w:t>authorization</w:t>
      </w:r>
      <w:r w:rsidRPr="00572066">
        <w:rPr>
          <w:rFonts w:ascii="Lato" w:hAnsi="Lato"/>
          <w:spacing w:val="4"/>
          <w:w w:val="105"/>
          <w:sz w:val="21"/>
          <w:szCs w:val="21"/>
        </w:rPr>
        <w:t xml:space="preserve"> </w:t>
      </w:r>
      <w:r w:rsidRPr="00572066">
        <w:rPr>
          <w:rFonts w:ascii="Lato" w:hAnsi="Lato"/>
          <w:w w:val="105"/>
          <w:sz w:val="21"/>
          <w:szCs w:val="21"/>
        </w:rPr>
        <w:t>to</w:t>
      </w:r>
      <w:r w:rsidRPr="00572066">
        <w:rPr>
          <w:rFonts w:ascii="Lato" w:hAnsi="Lato"/>
          <w:spacing w:val="3"/>
          <w:w w:val="105"/>
          <w:sz w:val="21"/>
          <w:szCs w:val="21"/>
        </w:rPr>
        <w:t xml:space="preserve"> </w:t>
      </w:r>
      <w:r w:rsidRPr="00572066">
        <w:rPr>
          <w:rFonts w:ascii="Lato" w:hAnsi="Lato"/>
          <w:w w:val="105"/>
          <w:sz w:val="21"/>
          <w:szCs w:val="21"/>
        </w:rPr>
        <w:t>safeguard</w:t>
      </w:r>
      <w:r w:rsidRPr="00572066">
        <w:rPr>
          <w:rFonts w:ascii="Lato" w:hAnsi="Lato"/>
          <w:spacing w:val="-5"/>
          <w:w w:val="105"/>
          <w:sz w:val="21"/>
          <w:szCs w:val="21"/>
        </w:rPr>
        <w:t xml:space="preserve"> </w:t>
      </w:r>
      <w:r w:rsidRPr="00572066">
        <w:rPr>
          <w:rFonts w:ascii="Lato" w:hAnsi="Lato"/>
          <w:w w:val="105"/>
          <w:sz w:val="21"/>
          <w:szCs w:val="21"/>
        </w:rPr>
        <w:t>API</w:t>
      </w:r>
      <w:r w:rsidRPr="00572066">
        <w:rPr>
          <w:rFonts w:ascii="Lato" w:hAnsi="Lato"/>
          <w:spacing w:val="4"/>
          <w:w w:val="105"/>
          <w:sz w:val="21"/>
          <w:szCs w:val="21"/>
        </w:rPr>
        <w:t xml:space="preserve"> </w:t>
      </w:r>
      <w:r w:rsidRPr="00572066">
        <w:rPr>
          <w:rFonts w:ascii="Lato" w:hAnsi="Lato"/>
          <w:w w:val="105"/>
          <w:sz w:val="21"/>
          <w:szCs w:val="21"/>
        </w:rPr>
        <w:t>Endpoints.</w:t>
      </w:r>
    </w:p>
    <w:p w14:paraId="1E1E3E55"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4"/>
        <w:contextualSpacing w:val="0"/>
        <w:rPr>
          <w:rFonts w:ascii="Lato" w:hAnsi="Lato"/>
          <w:sz w:val="21"/>
          <w:szCs w:val="21"/>
        </w:rPr>
      </w:pPr>
      <w:r w:rsidRPr="00572066">
        <w:rPr>
          <w:rFonts w:ascii="Lato" w:hAnsi="Lato"/>
          <w:w w:val="105"/>
          <w:sz w:val="21"/>
          <w:szCs w:val="21"/>
        </w:rPr>
        <w:t>Defined</w:t>
      </w:r>
      <w:r w:rsidRPr="00572066">
        <w:rPr>
          <w:rFonts w:ascii="Lato" w:hAnsi="Lato"/>
          <w:spacing w:val="-1"/>
          <w:w w:val="105"/>
          <w:sz w:val="21"/>
          <w:szCs w:val="21"/>
        </w:rPr>
        <w:t xml:space="preserve"> </w:t>
      </w:r>
      <w:r w:rsidRPr="00572066">
        <w:rPr>
          <w:rFonts w:ascii="Lato" w:hAnsi="Lato"/>
          <w:w w:val="105"/>
          <w:sz w:val="21"/>
          <w:szCs w:val="21"/>
        </w:rPr>
        <w:t>IAM</w:t>
      </w:r>
      <w:r w:rsidRPr="00572066">
        <w:rPr>
          <w:rFonts w:ascii="Lato" w:hAnsi="Lato"/>
          <w:spacing w:val="-1"/>
          <w:w w:val="105"/>
          <w:sz w:val="21"/>
          <w:szCs w:val="21"/>
        </w:rPr>
        <w:t xml:space="preserve"> </w:t>
      </w:r>
      <w:r w:rsidRPr="00572066">
        <w:rPr>
          <w:rFonts w:ascii="Lato" w:hAnsi="Lato"/>
          <w:w w:val="105"/>
          <w:sz w:val="21"/>
          <w:szCs w:val="21"/>
        </w:rPr>
        <w:t>policies</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1"/>
          <w:w w:val="105"/>
          <w:sz w:val="21"/>
          <w:szCs w:val="21"/>
        </w:rPr>
        <w:t xml:space="preserve"> </w:t>
      </w:r>
      <w:r w:rsidRPr="00572066">
        <w:rPr>
          <w:rFonts w:ascii="Lato" w:hAnsi="Lato"/>
          <w:w w:val="105"/>
          <w:sz w:val="21"/>
          <w:szCs w:val="21"/>
        </w:rPr>
        <w:t>access</w:t>
      </w:r>
      <w:r w:rsidRPr="00572066">
        <w:rPr>
          <w:rFonts w:ascii="Lato" w:hAnsi="Lato"/>
          <w:spacing w:val="-1"/>
          <w:w w:val="105"/>
          <w:sz w:val="21"/>
          <w:szCs w:val="21"/>
        </w:rPr>
        <w:t xml:space="preserve"> </w:t>
      </w:r>
      <w:r w:rsidRPr="00572066">
        <w:rPr>
          <w:rFonts w:ascii="Lato" w:hAnsi="Lato"/>
          <w:w w:val="105"/>
          <w:sz w:val="21"/>
          <w:szCs w:val="21"/>
        </w:rPr>
        <w:t>privilege</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9"/>
          <w:w w:val="105"/>
          <w:sz w:val="21"/>
          <w:szCs w:val="21"/>
        </w:rPr>
        <w:t xml:space="preserve"> </w:t>
      </w:r>
      <w:r w:rsidRPr="00572066">
        <w:rPr>
          <w:rFonts w:ascii="Lato" w:hAnsi="Lato"/>
          <w:w w:val="105"/>
          <w:sz w:val="21"/>
          <w:szCs w:val="21"/>
        </w:rPr>
        <w:t>AWS resources.</w:t>
      </w:r>
    </w:p>
    <w:p w14:paraId="094A03C5"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5"/>
        <w:ind w:right="765"/>
        <w:contextualSpacing w:val="0"/>
        <w:rPr>
          <w:rFonts w:ascii="Lato" w:hAnsi="Lato"/>
          <w:sz w:val="21"/>
          <w:szCs w:val="21"/>
        </w:rPr>
      </w:pPr>
      <w:r w:rsidRPr="00572066">
        <w:rPr>
          <w:rFonts w:ascii="Lato" w:hAnsi="Lato"/>
          <w:w w:val="105"/>
          <w:sz w:val="21"/>
          <w:szCs w:val="21"/>
        </w:rPr>
        <w:t>Designed</w:t>
      </w:r>
      <w:r w:rsidRPr="00572066">
        <w:rPr>
          <w:rFonts w:ascii="Lato" w:hAnsi="Lato"/>
          <w:spacing w:val="-3"/>
          <w:w w:val="105"/>
          <w:sz w:val="21"/>
          <w:szCs w:val="21"/>
        </w:rPr>
        <w:t xml:space="preserve"> </w:t>
      </w:r>
      <w:r w:rsidRPr="00572066">
        <w:rPr>
          <w:rFonts w:ascii="Lato" w:hAnsi="Lato"/>
          <w:w w:val="105"/>
          <w:sz w:val="21"/>
          <w:szCs w:val="21"/>
        </w:rPr>
        <w:t>Lambda</w:t>
      </w:r>
      <w:r w:rsidRPr="00572066">
        <w:rPr>
          <w:rFonts w:ascii="Lato" w:hAnsi="Lato"/>
          <w:spacing w:val="-3"/>
          <w:w w:val="105"/>
          <w:sz w:val="21"/>
          <w:szCs w:val="21"/>
        </w:rPr>
        <w:t xml:space="preserve"> </w:t>
      </w:r>
      <w:r w:rsidRPr="00572066">
        <w:rPr>
          <w:rFonts w:ascii="Lato" w:hAnsi="Lato"/>
          <w:w w:val="105"/>
          <w:sz w:val="21"/>
          <w:szCs w:val="21"/>
        </w:rPr>
        <w:t>functions</w:t>
      </w:r>
      <w:r w:rsidRPr="00572066">
        <w:rPr>
          <w:rFonts w:ascii="Lato" w:hAnsi="Lato"/>
          <w:spacing w:val="-2"/>
          <w:w w:val="105"/>
          <w:sz w:val="21"/>
          <w:szCs w:val="21"/>
        </w:rPr>
        <w:t xml:space="preserve"> </w:t>
      </w:r>
      <w:r w:rsidRPr="00572066">
        <w:rPr>
          <w:rFonts w:ascii="Lato" w:hAnsi="Lato"/>
          <w:w w:val="105"/>
          <w:sz w:val="21"/>
          <w:szCs w:val="21"/>
        </w:rPr>
        <w:t>as</w:t>
      </w:r>
      <w:r w:rsidRPr="00572066">
        <w:rPr>
          <w:rFonts w:ascii="Lato" w:hAnsi="Lato"/>
          <w:spacing w:val="-3"/>
          <w:w w:val="105"/>
          <w:sz w:val="21"/>
          <w:szCs w:val="21"/>
        </w:rPr>
        <w:t xml:space="preserve"> </w:t>
      </w:r>
      <w:r w:rsidRPr="00572066">
        <w:rPr>
          <w:rFonts w:ascii="Lato" w:hAnsi="Lato"/>
          <w:w w:val="105"/>
          <w:sz w:val="21"/>
          <w:szCs w:val="21"/>
        </w:rPr>
        <w:t>backend</w:t>
      </w:r>
      <w:r w:rsidRPr="00572066">
        <w:rPr>
          <w:rFonts w:ascii="Lato" w:hAnsi="Lato"/>
          <w:spacing w:val="-3"/>
          <w:w w:val="105"/>
          <w:sz w:val="21"/>
          <w:szCs w:val="21"/>
        </w:rPr>
        <w:t xml:space="preserve"> </w:t>
      </w:r>
      <w:r w:rsidRPr="00572066">
        <w:rPr>
          <w:rFonts w:ascii="Lato" w:hAnsi="Lato"/>
          <w:w w:val="105"/>
          <w:sz w:val="21"/>
          <w:szCs w:val="21"/>
        </w:rPr>
        <w:t>service</w:t>
      </w:r>
      <w:r w:rsidRPr="00572066">
        <w:rPr>
          <w:rFonts w:ascii="Lato" w:hAnsi="Lato"/>
          <w:spacing w:val="-2"/>
          <w:w w:val="105"/>
          <w:sz w:val="21"/>
          <w:szCs w:val="21"/>
        </w:rPr>
        <w:t xml:space="preserve"> </w:t>
      </w:r>
      <w:r w:rsidRPr="00572066">
        <w:rPr>
          <w:rFonts w:ascii="Lato" w:hAnsi="Lato"/>
          <w:w w:val="105"/>
          <w:sz w:val="21"/>
          <w:szCs w:val="21"/>
        </w:rPr>
        <w:t>with</w:t>
      </w:r>
      <w:r w:rsidRPr="00572066">
        <w:rPr>
          <w:rFonts w:ascii="Lato" w:hAnsi="Lato"/>
          <w:spacing w:val="-3"/>
          <w:w w:val="105"/>
          <w:sz w:val="21"/>
          <w:szCs w:val="21"/>
        </w:rPr>
        <w:t xml:space="preserve"> </w:t>
      </w:r>
      <w:r w:rsidRPr="00572066">
        <w:rPr>
          <w:rFonts w:ascii="Lato" w:hAnsi="Lato"/>
          <w:w w:val="105"/>
          <w:sz w:val="21"/>
          <w:szCs w:val="21"/>
        </w:rPr>
        <w:t>settings</w:t>
      </w:r>
      <w:r w:rsidRPr="00572066">
        <w:rPr>
          <w:rFonts w:ascii="Lato" w:hAnsi="Lato"/>
          <w:spacing w:val="-3"/>
          <w:w w:val="105"/>
          <w:sz w:val="21"/>
          <w:szCs w:val="21"/>
        </w:rPr>
        <w:t xml:space="preserve"> </w:t>
      </w:r>
      <w:r w:rsidRPr="00572066">
        <w:rPr>
          <w:rFonts w:ascii="Lato" w:hAnsi="Lato"/>
          <w:w w:val="105"/>
          <w:sz w:val="21"/>
          <w:szCs w:val="21"/>
        </w:rPr>
        <w:t>(Execution</w:t>
      </w:r>
      <w:r w:rsidRPr="00572066">
        <w:rPr>
          <w:rFonts w:ascii="Lato" w:hAnsi="Lato"/>
          <w:spacing w:val="-2"/>
          <w:w w:val="105"/>
          <w:sz w:val="21"/>
          <w:szCs w:val="21"/>
        </w:rPr>
        <w:t xml:space="preserve"> </w:t>
      </w:r>
      <w:r w:rsidRPr="00572066">
        <w:rPr>
          <w:rFonts w:ascii="Lato" w:hAnsi="Lato"/>
          <w:w w:val="105"/>
          <w:sz w:val="21"/>
          <w:szCs w:val="21"/>
        </w:rPr>
        <w:t>role,</w:t>
      </w:r>
      <w:r w:rsidRPr="00572066">
        <w:rPr>
          <w:rFonts w:ascii="Lato" w:hAnsi="Lato"/>
          <w:spacing w:val="-3"/>
          <w:w w:val="105"/>
          <w:sz w:val="21"/>
          <w:szCs w:val="21"/>
        </w:rPr>
        <w:t xml:space="preserve"> </w:t>
      </w:r>
      <w:r w:rsidRPr="00572066">
        <w:rPr>
          <w:rFonts w:ascii="Lato" w:hAnsi="Lato"/>
          <w:w w:val="105"/>
          <w:sz w:val="21"/>
          <w:szCs w:val="21"/>
        </w:rPr>
        <w:t>VPC,</w:t>
      </w:r>
      <w:r w:rsidRPr="00572066">
        <w:rPr>
          <w:rFonts w:ascii="Lato" w:hAnsi="Lato"/>
          <w:spacing w:val="-3"/>
          <w:w w:val="105"/>
          <w:sz w:val="21"/>
          <w:szCs w:val="21"/>
        </w:rPr>
        <w:t xml:space="preserve"> </w:t>
      </w:r>
      <w:r w:rsidRPr="00572066">
        <w:rPr>
          <w:rFonts w:ascii="Lato" w:hAnsi="Lato"/>
          <w:w w:val="105"/>
          <w:sz w:val="21"/>
          <w:szCs w:val="21"/>
        </w:rPr>
        <w:t>Memory,</w:t>
      </w:r>
      <w:r w:rsidRPr="00572066">
        <w:rPr>
          <w:rFonts w:ascii="Lato" w:hAnsi="Lato"/>
          <w:spacing w:val="-52"/>
          <w:w w:val="105"/>
          <w:sz w:val="21"/>
          <w:szCs w:val="21"/>
        </w:rPr>
        <w:t xml:space="preserve"> </w:t>
      </w:r>
      <w:r w:rsidRPr="00572066">
        <w:rPr>
          <w:rFonts w:ascii="Lato" w:hAnsi="Lato"/>
          <w:w w:val="105"/>
          <w:sz w:val="21"/>
          <w:szCs w:val="21"/>
        </w:rPr>
        <w:t>Timeout,</w:t>
      </w:r>
      <w:r w:rsidRPr="00572066">
        <w:rPr>
          <w:rFonts w:ascii="Lato" w:hAnsi="Lato"/>
          <w:spacing w:val="4"/>
          <w:w w:val="105"/>
          <w:sz w:val="21"/>
          <w:szCs w:val="21"/>
        </w:rPr>
        <w:t xml:space="preserve"> </w:t>
      </w:r>
      <w:r w:rsidRPr="00572066">
        <w:rPr>
          <w:rFonts w:ascii="Lato" w:hAnsi="Lato"/>
          <w:w w:val="105"/>
          <w:sz w:val="21"/>
          <w:szCs w:val="21"/>
        </w:rPr>
        <w:t>Debugging</w:t>
      </w:r>
      <w:r w:rsidRPr="00572066">
        <w:rPr>
          <w:rFonts w:ascii="Lato" w:hAnsi="Lato"/>
          <w:spacing w:val="4"/>
          <w:w w:val="105"/>
          <w:sz w:val="21"/>
          <w:szCs w:val="21"/>
        </w:rPr>
        <w:t xml:space="preserve"> </w:t>
      </w:r>
      <w:r w:rsidRPr="00572066">
        <w:rPr>
          <w:rFonts w:ascii="Lato" w:hAnsi="Lato"/>
          <w:w w:val="105"/>
          <w:sz w:val="21"/>
          <w:szCs w:val="21"/>
        </w:rPr>
        <w:t>and</w:t>
      </w:r>
      <w:r w:rsidRPr="00572066">
        <w:rPr>
          <w:rFonts w:ascii="Lato" w:hAnsi="Lato"/>
          <w:spacing w:val="4"/>
          <w:w w:val="105"/>
          <w:sz w:val="21"/>
          <w:szCs w:val="21"/>
        </w:rPr>
        <w:t xml:space="preserve"> </w:t>
      </w:r>
      <w:r w:rsidRPr="00572066">
        <w:rPr>
          <w:rFonts w:ascii="Lato" w:hAnsi="Lato"/>
          <w:w w:val="105"/>
          <w:sz w:val="21"/>
          <w:szCs w:val="21"/>
        </w:rPr>
        <w:t>error</w:t>
      </w:r>
      <w:r w:rsidRPr="00572066">
        <w:rPr>
          <w:rFonts w:ascii="Lato" w:hAnsi="Lato"/>
          <w:spacing w:val="4"/>
          <w:w w:val="105"/>
          <w:sz w:val="21"/>
          <w:szCs w:val="21"/>
        </w:rPr>
        <w:t xml:space="preserve"> </w:t>
      </w:r>
      <w:r w:rsidRPr="00572066">
        <w:rPr>
          <w:rFonts w:ascii="Lato" w:hAnsi="Lato"/>
          <w:w w:val="105"/>
          <w:sz w:val="21"/>
          <w:szCs w:val="21"/>
        </w:rPr>
        <w:t>handling).</w:t>
      </w:r>
    </w:p>
    <w:p w14:paraId="777F5B94"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4"/>
        <w:contextualSpacing w:val="0"/>
        <w:rPr>
          <w:rFonts w:ascii="Lato" w:hAnsi="Lato"/>
          <w:sz w:val="21"/>
          <w:szCs w:val="21"/>
        </w:rPr>
      </w:pPr>
      <w:r w:rsidRPr="00572066">
        <w:rPr>
          <w:rFonts w:ascii="Lato" w:hAnsi="Lato"/>
          <w:w w:val="105"/>
          <w:sz w:val="21"/>
          <w:szCs w:val="21"/>
        </w:rPr>
        <w:t>Used</w:t>
      </w:r>
      <w:r w:rsidRPr="00572066">
        <w:rPr>
          <w:rFonts w:ascii="Lato" w:hAnsi="Lato"/>
          <w:spacing w:val="8"/>
          <w:w w:val="105"/>
          <w:sz w:val="21"/>
          <w:szCs w:val="21"/>
        </w:rPr>
        <w:t xml:space="preserve"> </w:t>
      </w:r>
      <w:r w:rsidRPr="00572066">
        <w:rPr>
          <w:rFonts w:ascii="Lato" w:hAnsi="Lato"/>
          <w:w w:val="105"/>
          <w:sz w:val="21"/>
          <w:szCs w:val="21"/>
        </w:rPr>
        <w:t>Java,</w:t>
      </w:r>
      <w:r w:rsidRPr="00572066">
        <w:rPr>
          <w:rFonts w:ascii="Lato" w:hAnsi="Lato"/>
          <w:spacing w:val="9"/>
          <w:w w:val="105"/>
          <w:sz w:val="21"/>
          <w:szCs w:val="21"/>
        </w:rPr>
        <w:t xml:space="preserve"> </w:t>
      </w:r>
      <w:r w:rsidRPr="00572066">
        <w:rPr>
          <w:rFonts w:ascii="Lato" w:hAnsi="Lato"/>
          <w:w w:val="105"/>
          <w:sz w:val="21"/>
          <w:szCs w:val="21"/>
        </w:rPr>
        <w:t>Python</w:t>
      </w:r>
      <w:r w:rsidRPr="00572066">
        <w:rPr>
          <w:rFonts w:ascii="Lato" w:hAnsi="Lato"/>
          <w:spacing w:val="9"/>
          <w:w w:val="105"/>
          <w:sz w:val="21"/>
          <w:szCs w:val="21"/>
        </w:rPr>
        <w:t xml:space="preserve"> </w:t>
      </w:r>
      <w:r w:rsidRPr="00572066">
        <w:rPr>
          <w:rFonts w:ascii="Lato" w:hAnsi="Lato"/>
          <w:w w:val="105"/>
          <w:sz w:val="21"/>
          <w:szCs w:val="21"/>
        </w:rPr>
        <w:t>and</w:t>
      </w:r>
      <w:r w:rsidRPr="00572066">
        <w:rPr>
          <w:rFonts w:ascii="Lato" w:hAnsi="Lato"/>
          <w:spacing w:val="9"/>
          <w:w w:val="105"/>
          <w:sz w:val="21"/>
          <w:szCs w:val="21"/>
        </w:rPr>
        <w:t xml:space="preserve"> </w:t>
      </w:r>
      <w:r w:rsidRPr="00572066">
        <w:rPr>
          <w:rFonts w:ascii="Lato" w:hAnsi="Lato"/>
          <w:w w:val="105"/>
          <w:sz w:val="21"/>
          <w:szCs w:val="21"/>
        </w:rPr>
        <w:t>NodeJS</w:t>
      </w:r>
      <w:r w:rsidRPr="00572066">
        <w:rPr>
          <w:rFonts w:ascii="Lato" w:hAnsi="Lato"/>
          <w:spacing w:val="9"/>
          <w:w w:val="105"/>
          <w:sz w:val="21"/>
          <w:szCs w:val="21"/>
        </w:rPr>
        <w:t xml:space="preserve"> </w:t>
      </w:r>
      <w:r w:rsidRPr="00572066">
        <w:rPr>
          <w:rFonts w:ascii="Lato" w:hAnsi="Lato"/>
          <w:w w:val="105"/>
          <w:sz w:val="21"/>
          <w:szCs w:val="21"/>
        </w:rPr>
        <w:t>for</w:t>
      </w:r>
      <w:r w:rsidRPr="00572066">
        <w:rPr>
          <w:rFonts w:ascii="Lato" w:hAnsi="Lato"/>
          <w:spacing w:val="9"/>
          <w:w w:val="105"/>
          <w:sz w:val="21"/>
          <w:szCs w:val="21"/>
        </w:rPr>
        <w:t xml:space="preserve"> </w:t>
      </w:r>
      <w:r w:rsidRPr="00572066">
        <w:rPr>
          <w:rFonts w:ascii="Lato" w:hAnsi="Lato"/>
          <w:w w:val="105"/>
          <w:sz w:val="21"/>
          <w:szCs w:val="21"/>
        </w:rPr>
        <w:t>writing</w:t>
      </w:r>
      <w:r w:rsidRPr="00572066">
        <w:rPr>
          <w:rFonts w:ascii="Lato" w:hAnsi="Lato"/>
          <w:spacing w:val="9"/>
          <w:w w:val="105"/>
          <w:sz w:val="21"/>
          <w:szCs w:val="21"/>
        </w:rPr>
        <w:t xml:space="preserve"> </w:t>
      </w:r>
      <w:r w:rsidRPr="00572066">
        <w:rPr>
          <w:rFonts w:ascii="Lato" w:hAnsi="Lato"/>
          <w:w w:val="105"/>
          <w:sz w:val="21"/>
          <w:szCs w:val="21"/>
        </w:rPr>
        <w:t>Lambda</w:t>
      </w:r>
      <w:r w:rsidRPr="00572066">
        <w:rPr>
          <w:rFonts w:ascii="Lato" w:hAnsi="Lato"/>
          <w:spacing w:val="9"/>
          <w:w w:val="105"/>
          <w:sz w:val="21"/>
          <w:szCs w:val="21"/>
        </w:rPr>
        <w:t xml:space="preserve"> </w:t>
      </w:r>
      <w:r w:rsidRPr="00572066">
        <w:rPr>
          <w:rFonts w:ascii="Lato" w:hAnsi="Lato"/>
          <w:w w:val="105"/>
          <w:sz w:val="21"/>
          <w:szCs w:val="21"/>
        </w:rPr>
        <w:t>functions.</w:t>
      </w:r>
    </w:p>
    <w:p w14:paraId="6BE933C0"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6"/>
        <w:contextualSpacing w:val="0"/>
        <w:rPr>
          <w:rFonts w:ascii="Lato" w:hAnsi="Lato"/>
          <w:sz w:val="21"/>
          <w:szCs w:val="21"/>
        </w:rPr>
      </w:pPr>
      <w:r w:rsidRPr="00572066">
        <w:rPr>
          <w:rFonts w:ascii="Lato" w:hAnsi="Lato"/>
          <w:w w:val="105"/>
          <w:sz w:val="21"/>
          <w:szCs w:val="21"/>
        </w:rPr>
        <w:t>Configured Route53</w:t>
      </w:r>
      <w:r w:rsidRPr="00572066">
        <w:rPr>
          <w:rFonts w:ascii="Lato" w:hAnsi="Lato"/>
          <w:spacing w:val="1"/>
          <w:w w:val="105"/>
          <w:sz w:val="21"/>
          <w:szCs w:val="21"/>
        </w:rPr>
        <w:t xml:space="preserve"> </w:t>
      </w:r>
      <w:r w:rsidRPr="00572066">
        <w:rPr>
          <w:rFonts w:ascii="Lato" w:hAnsi="Lato"/>
          <w:w w:val="105"/>
          <w:sz w:val="21"/>
          <w:szCs w:val="21"/>
        </w:rPr>
        <w:t>for</w:t>
      </w:r>
      <w:r w:rsidRPr="00572066">
        <w:rPr>
          <w:rFonts w:ascii="Lato" w:hAnsi="Lato"/>
          <w:spacing w:val="1"/>
          <w:w w:val="105"/>
          <w:sz w:val="21"/>
          <w:szCs w:val="21"/>
        </w:rPr>
        <w:t xml:space="preserve"> </w:t>
      </w:r>
      <w:r w:rsidRPr="00572066">
        <w:rPr>
          <w:rFonts w:ascii="Lato" w:hAnsi="Lato"/>
          <w:w w:val="105"/>
          <w:sz w:val="21"/>
          <w:szCs w:val="21"/>
        </w:rPr>
        <w:t>DNS</w:t>
      </w:r>
      <w:r w:rsidRPr="00572066">
        <w:rPr>
          <w:rFonts w:ascii="Lato" w:hAnsi="Lato"/>
          <w:spacing w:val="1"/>
          <w:w w:val="105"/>
          <w:sz w:val="21"/>
          <w:szCs w:val="21"/>
        </w:rPr>
        <w:t xml:space="preserve"> </w:t>
      </w:r>
      <w:r w:rsidRPr="00572066">
        <w:rPr>
          <w:rFonts w:ascii="Lato" w:hAnsi="Lato"/>
          <w:w w:val="105"/>
          <w:sz w:val="21"/>
          <w:szCs w:val="21"/>
        </w:rPr>
        <w:t>and</w:t>
      </w:r>
      <w:r w:rsidRPr="00572066">
        <w:rPr>
          <w:rFonts w:ascii="Lato" w:hAnsi="Lato"/>
          <w:spacing w:val="1"/>
          <w:w w:val="105"/>
          <w:sz w:val="21"/>
          <w:szCs w:val="21"/>
        </w:rPr>
        <w:t xml:space="preserve"> </w:t>
      </w:r>
      <w:r w:rsidRPr="00572066">
        <w:rPr>
          <w:rFonts w:ascii="Lato" w:hAnsi="Lato"/>
          <w:w w:val="105"/>
          <w:sz w:val="21"/>
          <w:szCs w:val="21"/>
        </w:rPr>
        <w:t>network routing</w:t>
      </w:r>
      <w:r w:rsidRPr="00572066">
        <w:rPr>
          <w:rFonts w:ascii="Lato" w:hAnsi="Lato"/>
          <w:spacing w:val="1"/>
          <w:w w:val="105"/>
          <w:sz w:val="21"/>
          <w:szCs w:val="21"/>
        </w:rPr>
        <w:t xml:space="preserve"> </w:t>
      </w:r>
      <w:r w:rsidRPr="00572066">
        <w:rPr>
          <w:rFonts w:ascii="Lato" w:hAnsi="Lato"/>
          <w:w w:val="105"/>
          <w:sz w:val="21"/>
          <w:szCs w:val="21"/>
        </w:rPr>
        <w:t>with</w:t>
      </w:r>
      <w:r w:rsidRPr="00572066">
        <w:rPr>
          <w:rFonts w:ascii="Lato" w:hAnsi="Lato"/>
          <w:spacing w:val="1"/>
          <w:w w:val="105"/>
          <w:sz w:val="21"/>
          <w:szCs w:val="21"/>
        </w:rPr>
        <w:t xml:space="preserve"> </w:t>
      </w:r>
      <w:r w:rsidRPr="00572066">
        <w:rPr>
          <w:rFonts w:ascii="Lato" w:hAnsi="Lato"/>
          <w:w w:val="105"/>
          <w:sz w:val="21"/>
          <w:szCs w:val="21"/>
        </w:rPr>
        <w:t>defined</w:t>
      </w:r>
      <w:r w:rsidRPr="00572066">
        <w:rPr>
          <w:rFonts w:ascii="Lato" w:hAnsi="Lato"/>
          <w:spacing w:val="1"/>
          <w:w w:val="105"/>
          <w:sz w:val="21"/>
          <w:szCs w:val="21"/>
        </w:rPr>
        <w:t xml:space="preserve"> </w:t>
      </w:r>
      <w:r w:rsidRPr="00572066">
        <w:rPr>
          <w:rFonts w:ascii="Lato" w:hAnsi="Lato"/>
          <w:w w:val="105"/>
          <w:sz w:val="21"/>
          <w:szCs w:val="21"/>
        </w:rPr>
        <w:t>hosted</w:t>
      </w:r>
      <w:r w:rsidRPr="00572066">
        <w:rPr>
          <w:rFonts w:ascii="Lato" w:hAnsi="Lato"/>
          <w:spacing w:val="1"/>
          <w:w w:val="105"/>
          <w:sz w:val="21"/>
          <w:szCs w:val="21"/>
        </w:rPr>
        <w:t xml:space="preserve"> </w:t>
      </w:r>
      <w:r w:rsidRPr="00572066">
        <w:rPr>
          <w:rFonts w:ascii="Lato" w:hAnsi="Lato"/>
          <w:w w:val="105"/>
          <w:sz w:val="21"/>
          <w:szCs w:val="21"/>
        </w:rPr>
        <w:t>zones.</w:t>
      </w:r>
    </w:p>
    <w:p w14:paraId="6C7337AC"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5"/>
        <w:ind w:right="375"/>
        <w:contextualSpacing w:val="0"/>
        <w:rPr>
          <w:rFonts w:ascii="Lato" w:hAnsi="Lato"/>
          <w:sz w:val="21"/>
          <w:szCs w:val="21"/>
        </w:rPr>
      </w:pPr>
      <w:r w:rsidRPr="00572066">
        <w:rPr>
          <w:rFonts w:ascii="Lato" w:hAnsi="Lato"/>
          <w:w w:val="105"/>
          <w:sz w:val="21"/>
          <w:szCs w:val="21"/>
        </w:rPr>
        <w:t>Defined</w:t>
      </w:r>
      <w:r w:rsidRPr="00572066">
        <w:rPr>
          <w:rFonts w:ascii="Lato" w:hAnsi="Lato"/>
          <w:spacing w:val="-7"/>
          <w:w w:val="105"/>
          <w:sz w:val="21"/>
          <w:szCs w:val="21"/>
        </w:rPr>
        <w:t xml:space="preserve"> </w:t>
      </w:r>
      <w:r w:rsidRPr="00572066">
        <w:rPr>
          <w:rFonts w:ascii="Lato" w:hAnsi="Lato"/>
          <w:w w:val="105"/>
          <w:sz w:val="21"/>
          <w:szCs w:val="21"/>
        </w:rPr>
        <w:t>S3</w:t>
      </w:r>
      <w:r w:rsidRPr="00572066">
        <w:rPr>
          <w:rFonts w:ascii="Lato" w:hAnsi="Lato"/>
          <w:spacing w:val="-8"/>
          <w:w w:val="105"/>
          <w:sz w:val="21"/>
          <w:szCs w:val="21"/>
        </w:rPr>
        <w:t xml:space="preserve"> </w:t>
      </w:r>
      <w:r w:rsidRPr="00572066">
        <w:rPr>
          <w:rFonts w:ascii="Lato" w:hAnsi="Lato"/>
          <w:w w:val="105"/>
          <w:sz w:val="21"/>
          <w:szCs w:val="21"/>
        </w:rPr>
        <w:t>bucket</w:t>
      </w:r>
      <w:r w:rsidRPr="00572066">
        <w:rPr>
          <w:rFonts w:ascii="Lato" w:hAnsi="Lato"/>
          <w:spacing w:val="-7"/>
          <w:w w:val="105"/>
          <w:sz w:val="21"/>
          <w:szCs w:val="21"/>
        </w:rPr>
        <w:t xml:space="preserve"> </w:t>
      </w:r>
      <w:r w:rsidRPr="00572066">
        <w:rPr>
          <w:rFonts w:ascii="Lato" w:hAnsi="Lato"/>
          <w:w w:val="105"/>
          <w:sz w:val="21"/>
          <w:szCs w:val="21"/>
        </w:rPr>
        <w:t>for</w:t>
      </w:r>
      <w:r w:rsidRPr="00572066">
        <w:rPr>
          <w:rFonts w:ascii="Lato" w:hAnsi="Lato"/>
          <w:spacing w:val="-7"/>
          <w:w w:val="105"/>
          <w:sz w:val="21"/>
          <w:szCs w:val="21"/>
        </w:rPr>
        <w:t xml:space="preserve"> </w:t>
      </w:r>
      <w:r w:rsidRPr="00572066">
        <w:rPr>
          <w:rFonts w:ascii="Lato" w:hAnsi="Lato"/>
          <w:w w:val="105"/>
          <w:sz w:val="21"/>
          <w:szCs w:val="21"/>
        </w:rPr>
        <w:t>static</w:t>
      </w:r>
      <w:r w:rsidRPr="00572066">
        <w:rPr>
          <w:rFonts w:ascii="Lato" w:hAnsi="Lato"/>
          <w:spacing w:val="-7"/>
          <w:w w:val="105"/>
          <w:sz w:val="21"/>
          <w:szCs w:val="21"/>
        </w:rPr>
        <w:t xml:space="preserve"> </w:t>
      </w:r>
      <w:r w:rsidRPr="00572066">
        <w:rPr>
          <w:rFonts w:ascii="Lato" w:hAnsi="Lato"/>
          <w:w w:val="105"/>
          <w:sz w:val="21"/>
          <w:szCs w:val="21"/>
        </w:rPr>
        <w:t>web</w:t>
      </w:r>
      <w:r w:rsidRPr="00572066">
        <w:rPr>
          <w:rFonts w:ascii="Lato" w:hAnsi="Lato"/>
          <w:spacing w:val="-7"/>
          <w:w w:val="105"/>
          <w:sz w:val="21"/>
          <w:szCs w:val="21"/>
        </w:rPr>
        <w:t xml:space="preserve"> </w:t>
      </w:r>
      <w:r w:rsidRPr="00572066">
        <w:rPr>
          <w:rFonts w:ascii="Lato" w:hAnsi="Lato"/>
          <w:w w:val="105"/>
          <w:sz w:val="21"/>
          <w:szCs w:val="21"/>
        </w:rPr>
        <w:t>hosting,</w:t>
      </w:r>
      <w:r w:rsidRPr="00572066">
        <w:rPr>
          <w:rFonts w:ascii="Lato" w:hAnsi="Lato"/>
          <w:spacing w:val="-7"/>
          <w:w w:val="105"/>
          <w:sz w:val="21"/>
          <w:szCs w:val="21"/>
        </w:rPr>
        <w:t xml:space="preserve"> </w:t>
      </w:r>
      <w:r w:rsidRPr="00572066">
        <w:rPr>
          <w:rFonts w:ascii="Lato" w:hAnsi="Lato"/>
          <w:w w:val="105"/>
          <w:sz w:val="21"/>
          <w:szCs w:val="21"/>
        </w:rPr>
        <w:t>short-term</w:t>
      </w:r>
      <w:r w:rsidRPr="00572066">
        <w:rPr>
          <w:rFonts w:ascii="Lato" w:hAnsi="Lato"/>
          <w:spacing w:val="-7"/>
          <w:w w:val="105"/>
          <w:sz w:val="21"/>
          <w:szCs w:val="21"/>
        </w:rPr>
        <w:t xml:space="preserve"> </w:t>
      </w:r>
      <w:r w:rsidRPr="00572066">
        <w:rPr>
          <w:rFonts w:ascii="Lato" w:hAnsi="Lato"/>
          <w:w w:val="105"/>
          <w:sz w:val="21"/>
          <w:szCs w:val="21"/>
        </w:rPr>
        <w:t>data</w:t>
      </w:r>
      <w:r w:rsidRPr="00572066">
        <w:rPr>
          <w:rFonts w:ascii="Lato" w:hAnsi="Lato"/>
          <w:spacing w:val="-7"/>
          <w:w w:val="105"/>
          <w:sz w:val="21"/>
          <w:szCs w:val="21"/>
        </w:rPr>
        <w:t xml:space="preserve"> </w:t>
      </w:r>
      <w:r w:rsidRPr="00572066">
        <w:rPr>
          <w:rFonts w:ascii="Lato" w:hAnsi="Lato"/>
          <w:w w:val="105"/>
          <w:sz w:val="21"/>
          <w:szCs w:val="21"/>
        </w:rPr>
        <w:t>storage,</w:t>
      </w:r>
      <w:r w:rsidRPr="00572066">
        <w:rPr>
          <w:rFonts w:ascii="Lato" w:hAnsi="Lato"/>
          <w:spacing w:val="-7"/>
          <w:w w:val="105"/>
          <w:sz w:val="21"/>
          <w:szCs w:val="21"/>
        </w:rPr>
        <w:t xml:space="preserve"> </w:t>
      </w:r>
      <w:r w:rsidRPr="00572066">
        <w:rPr>
          <w:rFonts w:ascii="Lato" w:hAnsi="Lato"/>
          <w:w w:val="105"/>
          <w:sz w:val="21"/>
          <w:szCs w:val="21"/>
        </w:rPr>
        <w:t>and</w:t>
      </w:r>
      <w:r w:rsidRPr="00572066">
        <w:rPr>
          <w:rFonts w:ascii="Lato" w:hAnsi="Lato"/>
          <w:spacing w:val="-7"/>
          <w:w w:val="105"/>
          <w:sz w:val="21"/>
          <w:szCs w:val="21"/>
        </w:rPr>
        <w:t xml:space="preserve"> </w:t>
      </w:r>
      <w:r w:rsidRPr="00572066">
        <w:rPr>
          <w:rFonts w:ascii="Lato" w:hAnsi="Lato"/>
          <w:w w:val="105"/>
          <w:sz w:val="21"/>
          <w:szCs w:val="21"/>
        </w:rPr>
        <w:t>retrieval,</w:t>
      </w:r>
      <w:r w:rsidRPr="00572066">
        <w:rPr>
          <w:rFonts w:ascii="Lato" w:hAnsi="Lato"/>
          <w:spacing w:val="-7"/>
          <w:w w:val="105"/>
          <w:sz w:val="21"/>
          <w:szCs w:val="21"/>
        </w:rPr>
        <w:t xml:space="preserve"> </w:t>
      </w:r>
      <w:r w:rsidRPr="00572066">
        <w:rPr>
          <w:rFonts w:ascii="Lato" w:hAnsi="Lato"/>
          <w:w w:val="105"/>
          <w:sz w:val="21"/>
          <w:szCs w:val="21"/>
        </w:rPr>
        <w:t>logging,</w:t>
      </w:r>
      <w:r w:rsidRPr="00572066">
        <w:rPr>
          <w:rFonts w:ascii="Lato" w:hAnsi="Lato"/>
          <w:spacing w:val="-7"/>
          <w:w w:val="105"/>
          <w:sz w:val="21"/>
          <w:szCs w:val="21"/>
        </w:rPr>
        <w:t xml:space="preserve"> </w:t>
      </w:r>
      <w:r w:rsidRPr="00572066">
        <w:rPr>
          <w:rFonts w:ascii="Lato" w:hAnsi="Lato"/>
          <w:w w:val="105"/>
          <w:sz w:val="21"/>
          <w:szCs w:val="21"/>
        </w:rPr>
        <w:t>backup</w:t>
      </w:r>
      <w:r w:rsidRPr="00572066">
        <w:rPr>
          <w:rFonts w:ascii="Lato" w:hAnsi="Lato"/>
          <w:spacing w:val="-52"/>
          <w:w w:val="105"/>
          <w:sz w:val="21"/>
          <w:szCs w:val="21"/>
        </w:rPr>
        <w:t xml:space="preserve"> </w:t>
      </w:r>
      <w:r w:rsidRPr="00572066">
        <w:rPr>
          <w:rFonts w:ascii="Lato" w:hAnsi="Lato"/>
          <w:w w:val="105"/>
          <w:sz w:val="21"/>
          <w:szCs w:val="21"/>
        </w:rPr>
        <w:t>snapshot,</w:t>
      </w:r>
      <w:r w:rsidRPr="00572066">
        <w:rPr>
          <w:rFonts w:ascii="Lato" w:hAnsi="Lato"/>
          <w:spacing w:val="3"/>
          <w:w w:val="105"/>
          <w:sz w:val="21"/>
          <w:szCs w:val="21"/>
        </w:rPr>
        <w:t xml:space="preserve"> </w:t>
      </w:r>
      <w:r w:rsidRPr="00572066">
        <w:rPr>
          <w:rFonts w:ascii="Lato" w:hAnsi="Lato"/>
          <w:w w:val="105"/>
          <w:sz w:val="21"/>
          <w:szCs w:val="21"/>
        </w:rPr>
        <w:t>versioning</w:t>
      </w:r>
      <w:r w:rsidRPr="00572066">
        <w:rPr>
          <w:rFonts w:ascii="Lato" w:hAnsi="Lato"/>
          <w:spacing w:val="3"/>
          <w:w w:val="105"/>
          <w:sz w:val="21"/>
          <w:szCs w:val="21"/>
        </w:rPr>
        <w:t xml:space="preserve"> </w:t>
      </w:r>
      <w:r w:rsidRPr="00572066">
        <w:rPr>
          <w:rFonts w:ascii="Lato" w:hAnsi="Lato"/>
          <w:w w:val="105"/>
          <w:sz w:val="21"/>
          <w:szCs w:val="21"/>
        </w:rPr>
        <w:t>and</w:t>
      </w:r>
      <w:r w:rsidRPr="00572066">
        <w:rPr>
          <w:rFonts w:ascii="Lato" w:hAnsi="Lato"/>
          <w:spacing w:val="3"/>
          <w:w w:val="105"/>
          <w:sz w:val="21"/>
          <w:szCs w:val="21"/>
        </w:rPr>
        <w:t xml:space="preserve"> </w:t>
      </w:r>
      <w:r w:rsidRPr="00572066">
        <w:rPr>
          <w:rFonts w:ascii="Lato" w:hAnsi="Lato"/>
          <w:w w:val="105"/>
          <w:sz w:val="21"/>
          <w:szCs w:val="21"/>
        </w:rPr>
        <w:t>data</w:t>
      </w:r>
      <w:r w:rsidRPr="00572066">
        <w:rPr>
          <w:rFonts w:ascii="Lato" w:hAnsi="Lato"/>
          <w:spacing w:val="4"/>
          <w:w w:val="105"/>
          <w:sz w:val="21"/>
          <w:szCs w:val="21"/>
        </w:rPr>
        <w:t xml:space="preserve"> </w:t>
      </w:r>
      <w:r w:rsidRPr="00572066">
        <w:rPr>
          <w:rFonts w:ascii="Lato" w:hAnsi="Lato"/>
          <w:w w:val="105"/>
          <w:sz w:val="21"/>
          <w:szCs w:val="21"/>
        </w:rPr>
        <w:t>encryption</w:t>
      </w:r>
      <w:r w:rsidRPr="00572066">
        <w:rPr>
          <w:rFonts w:ascii="Lato" w:hAnsi="Lato"/>
          <w:spacing w:val="3"/>
          <w:w w:val="105"/>
          <w:sz w:val="21"/>
          <w:szCs w:val="21"/>
        </w:rPr>
        <w:t xml:space="preserve"> </w:t>
      </w:r>
      <w:r w:rsidRPr="00572066">
        <w:rPr>
          <w:rFonts w:ascii="Lato" w:hAnsi="Lato"/>
          <w:w w:val="105"/>
          <w:sz w:val="21"/>
          <w:szCs w:val="21"/>
        </w:rPr>
        <w:t>at</w:t>
      </w:r>
      <w:r w:rsidRPr="00572066">
        <w:rPr>
          <w:rFonts w:ascii="Lato" w:hAnsi="Lato"/>
          <w:spacing w:val="3"/>
          <w:w w:val="105"/>
          <w:sz w:val="21"/>
          <w:szCs w:val="21"/>
        </w:rPr>
        <w:t xml:space="preserve"> </w:t>
      </w:r>
      <w:r w:rsidRPr="00572066">
        <w:rPr>
          <w:rFonts w:ascii="Lato" w:hAnsi="Lato"/>
          <w:w w:val="105"/>
          <w:sz w:val="21"/>
          <w:szCs w:val="21"/>
        </w:rPr>
        <w:t>rest.</w:t>
      </w:r>
    </w:p>
    <w:p w14:paraId="1B2BA31E"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4"/>
        <w:ind w:right="701"/>
        <w:contextualSpacing w:val="0"/>
        <w:rPr>
          <w:rFonts w:ascii="Lato" w:hAnsi="Lato"/>
          <w:sz w:val="21"/>
          <w:szCs w:val="21"/>
        </w:rPr>
      </w:pPr>
      <w:r w:rsidRPr="00572066">
        <w:rPr>
          <w:rFonts w:ascii="Lato" w:hAnsi="Lato"/>
          <w:spacing w:val="-2"/>
          <w:w w:val="105"/>
          <w:sz w:val="21"/>
          <w:szCs w:val="21"/>
        </w:rPr>
        <w:lastRenderedPageBreak/>
        <w:t>Used</w:t>
      </w:r>
      <w:r w:rsidRPr="00572066">
        <w:rPr>
          <w:rFonts w:ascii="Lato" w:hAnsi="Lato"/>
          <w:spacing w:val="-12"/>
          <w:w w:val="105"/>
          <w:sz w:val="21"/>
          <w:szCs w:val="21"/>
        </w:rPr>
        <w:t xml:space="preserve"> </w:t>
      </w:r>
      <w:r w:rsidRPr="00572066">
        <w:rPr>
          <w:rFonts w:ascii="Lato" w:hAnsi="Lato"/>
          <w:spacing w:val="-2"/>
          <w:w w:val="105"/>
          <w:sz w:val="21"/>
          <w:szCs w:val="21"/>
        </w:rPr>
        <w:t>AWS</w:t>
      </w:r>
      <w:r w:rsidRPr="00572066">
        <w:rPr>
          <w:rFonts w:ascii="Lato" w:hAnsi="Lato"/>
          <w:spacing w:val="-4"/>
          <w:w w:val="105"/>
          <w:sz w:val="21"/>
          <w:szCs w:val="21"/>
        </w:rPr>
        <w:t xml:space="preserve"> </w:t>
      </w:r>
      <w:r w:rsidRPr="00572066">
        <w:rPr>
          <w:rFonts w:ascii="Lato" w:hAnsi="Lato"/>
          <w:spacing w:val="-2"/>
          <w:w w:val="105"/>
          <w:sz w:val="21"/>
          <w:szCs w:val="21"/>
        </w:rPr>
        <w:t>Secrets</w:t>
      </w:r>
      <w:r w:rsidRPr="00572066">
        <w:rPr>
          <w:rFonts w:ascii="Lato" w:hAnsi="Lato"/>
          <w:spacing w:val="-4"/>
          <w:w w:val="105"/>
          <w:sz w:val="21"/>
          <w:szCs w:val="21"/>
        </w:rPr>
        <w:t xml:space="preserve"> </w:t>
      </w:r>
      <w:r w:rsidRPr="00572066">
        <w:rPr>
          <w:rFonts w:ascii="Lato" w:hAnsi="Lato"/>
          <w:spacing w:val="-2"/>
          <w:w w:val="105"/>
          <w:sz w:val="21"/>
          <w:szCs w:val="21"/>
        </w:rPr>
        <w:t>Manager</w:t>
      </w:r>
      <w:r w:rsidRPr="00572066">
        <w:rPr>
          <w:rFonts w:ascii="Lato" w:hAnsi="Lato"/>
          <w:spacing w:val="-4"/>
          <w:w w:val="105"/>
          <w:sz w:val="21"/>
          <w:szCs w:val="21"/>
        </w:rPr>
        <w:t xml:space="preserve"> </w:t>
      </w:r>
      <w:r w:rsidRPr="00572066">
        <w:rPr>
          <w:rFonts w:ascii="Lato" w:hAnsi="Lato"/>
          <w:spacing w:val="-2"/>
          <w:w w:val="105"/>
          <w:sz w:val="21"/>
          <w:szCs w:val="21"/>
        </w:rPr>
        <w:t>to</w:t>
      </w:r>
      <w:r w:rsidRPr="00572066">
        <w:rPr>
          <w:rFonts w:ascii="Lato" w:hAnsi="Lato"/>
          <w:spacing w:val="-5"/>
          <w:w w:val="105"/>
          <w:sz w:val="21"/>
          <w:szCs w:val="21"/>
        </w:rPr>
        <w:t xml:space="preserve"> </w:t>
      </w:r>
      <w:r w:rsidRPr="00572066">
        <w:rPr>
          <w:rFonts w:ascii="Lato" w:hAnsi="Lato"/>
          <w:spacing w:val="-1"/>
          <w:w w:val="105"/>
          <w:sz w:val="21"/>
          <w:szCs w:val="21"/>
        </w:rPr>
        <w:t>store,</w:t>
      </w:r>
      <w:r w:rsidRPr="00572066">
        <w:rPr>
          <w:rFonts w:ascii="Lato" w:hAnsi="Lato"/>
          <w:spacing w:val="-4"/>
          <w:w w:val="105"/>
          <w:sz w:val="21"/>
          <w:szCs w:val="21"/>
        </w:rPr>
        <w:t xml:space="preserve"> </w:t>
      </w:r>
      <w:r w:rsidRPr="00572066">
        <w:rPr>
          <w:rFonts w:ascii="Lato" w:hAnsi="Lato"/>
          <w:spacing w:val="-1"/>
          <w:w w:val="105"/>
          <w:sz w:val="21"/>
          <w:szCs w:val="21"/>
        </w:rPr>
        <w:t>rotate,</w:t>
      </w:r>
      <w:r w:rsidRPr="00572066">
        <w:rPr>
          <w:rFonts w:ascii="Lato" w:hAnsi="Lato"/>
          <w:spacing w:val="-4"/>
          <w:w w:val="105"/>
          <w:sz w:val="21"/>
          <w:szCs w:val="21"/>
        </w:rPr>
        <w:t xml:space="preserve"> </w:t>
      </w:r>
      <w:r w:rsidRPr="00572066">
        <w:rPr>
          <w:rFonts w:ascii="Lato" w:hAnsi="Lato"/>
          <w:spacing w:val="-1"/>
          <w:w w:val="105"/>
          <w:sz w:val="21"/>
          <w:szCs w:val="21"/>
        </w:rPr>
        <w:t>monitor,</w:t>
      </w:r>
      <w:r w:rsidRPr="00572066">
        <w:rPr>
          <w:rFonts w:ascii="Lato" w:hAnsi="Lato"/>
          <w:spacing w:val="-4"/>
          <w:w w:val="105"/>
          <w:sz w:val="21"/>
          <w:szCs w:val="21"/>
        </w:rPr>
        <w:t xml:space="preserve"> </w:t>
      </w:r>
      <w:r w:rsidRPr="00572066">
        <w:rPr>
          <w:rFonts w:ascii="Lato" w:hAnsi="Lato"/>
          <w:spacing w:val="-1"/>
          <w:w w:val="105"/>
          <w:sz w:val="21"/>
          <w:szCs w:val="21"/>
        </w:rPr>
        <w:t>and</w:t>
      </w:r>
      <w:r w:rsidRPr="00572066">
        <w:rPr>
          <w:rFonts w:ascii="Lato" w:hAnsi="Lato"/>
          <w:spacing w:val="-4"/>
          <w:w w:val="105"/>
          <w:sz w:val="21"/>
          <w:szCs w:val="21"/>
        </w:rPr>
        <w:t xml:space="preserve"> </w:t>
      </w:r>
      <w:r w:rsidRPr="00572066">
        <w:rPr>
          <w:rFonts w:ascii="Lato" w:hAnsi="Lato"/>
          <w:spacing w:val="-1"/>
          <w:w w:val="105"/>
          <w:sz w:val="21"/>
          <w:szCs w:val="21"/>
        </w:rPr>
        <w:t>control</w:t>
      </w:r>
      <w:r w:rsidRPr="00572066">
        <w:rPr>
          <w:rFonts w:ascii="Lato" w:hAnsi="Lato"/>
          <w:spacing w:val="-4"/>
          <w:w w:val="105"/>
          <w:sz w:val="21"/>
          <w:szCs w:val="21"/>
        </w:rPr>
        <w:t xml:space="preserve"> </w:t>
      </w:r>
      <w:r w:rsidRPr="00572066">
        <w:rPr>
          <w:rFonts w:ascii="Lato" w:hAnsi="Lato"/>
          <w:spacing w:val="-1"/>
          <w:w w:val="105"/>
          <w:sz w:val="21"/>
          <w:szCs w:val="21"/>
        </w:rPr>
        <w:t>access</w:t>
      </w:r>
      <w:r w:rsidRPr="00572066">
        <w:rPr>
          <w:rFonts w:ascii="Lato" w:hAnsi="Lato"/>
          <w:spacing w:val="-4"/>
          <w:w w:val="105"/>
          <w:sz w:val="21"/>
          <w:szCs w:val="21"/>
        </w:rPr>
        <w:t xml:space="preserve"> </w:t>
      </w:r>
      <w:r w:rsidRPr="00572066">
        <w:rPr>
          <w:rFonts w:ascii="Lato" w:hAnsi="Lato"/>
          <w:spacing w:val="-1"/>
          <w:w w:val="105"/>
          <w:sz w:val="21"/>
          <w:szCs w:val="21"/>
        </w:rPr>
        <w:t>to</w:t>
      </w:r>
      <w:r w:rsidRPr="00572066">
        <w:rPr>
          <w:rFonts w:ascii="Lato" w:hAnsi="Lato"/>
          <w:spacing w:val="-4"/>
          <w:w w:val="105"/>
          <w:sz w:val="21"/>
          <w:szCs w:val="21"/>
        </w:rPr>
        <w:t xml:space="preserve"> </w:t>
      </w:r>
      <w:r w:rsidRPr="00572066">
        <w:rPr>
          <w:rFonts w:ascii="Lato" w:hAnsi="Lato"/>
          <w:spacing w:val="-1"/>
          <w:w w:val="105"/>
          <w:sz w:val="21"/>
          <w:szCs w:val="21"/>
        </w:rPr>
        <w:t>secrets</w:t>
      </w:r>
      <w:r w:rsidRPr="00572066">
        <w:rPr>
          <w:rFonts w:ascii="Lato" w:hAnsi="Lato"/>
          <w:spacing w:val="-4"/>
          <w:w w:val="105"/>
          <w:sz w:val="21"/>
          <w:szCs w:val="21"/>
        </w:rPr>
        <w:t xml:space="preserve"> </w:t>
      </w:r>
      <w:r w:rsidRPr="00572066">
        <w:rPr>
          <w:rFonts w:ascii="Lato" w:hAnsi="Lato"/>
          <w:spacing w:val="-1"/>
          <w:w w:val="105"/>
          <w:sz w:val="21"/>
          <w:szCs w:val="21"/>
        </w:rPr>
        <w:t>such</w:t>
      </w:r>
      <w:r w:rsidRPr="00572066">
        <w:rPr>
          <w:rFonts w:ascii="Lato" w:hAnsi="Lato"/>
          <w:spacing w:val="-4"/>
          <w:w w:val="105"/>
          <w:sz w:val="21"/>
          <w:szCs w:val="21"/>
        </w:rPr>
        <w:t xml:space="preserve"> </w:t>
      </w:r>
      <w:r w:rsidRPr="00572066">
        <w:rPr>
          <w:rFonts w:ascii="Lato" w:hAnsi="Lato"/>
          <w:spacing w:val="-1"/>
          <w:w w:val="105"/>
          <w:sz w:val="21"/>
          <w:szCs w:val="21"/>
        </w:rPr>
        <w:t>as</w:t>
      </w:r>
      <w:r w:rsidRPr="00572066">
        <w:rPr>
          <w:rFonts w:ascii="Lato" w:hAnsi="Lato"/>
          <w:spacing w:val="-12"/>
          <w:w w:val="105"/>
          <w:sz w:val="21"/>
          <w:szCs w:val="21"/>
        </w:rPr>
        <w:t xml:space="preserve"> </w:t>
      </w:r>
      <w:r w:rsidRPr="00572066">
        <w:rPr>
          <w:rFonts w:ascii="Lato" w:hAnsi="Lato"/>
          <w:spacing w:val="-1"/>
          <w:w w:val="105"/>
          <w:sz w:val="21"/>
          <w:szCs w:val="21"/>
        </w:rPr>
        <w:t>API</w:t>
      </w:r>
      <w:r w:rsidRPr="00572066">
        <w:rPr>
          <w:rFonts w:ascii="Lato" w:hAnsi="Lato"/>
          <w:spacing w:val="-52"/>
          <w:w w:val="105"/>
          <w:sz w:val="21"/>
          <w:szCs w:val="21"/>
        </w:rPr>
        <w:t xml:space="preserve"> </w:t>
      </w:r>
      <w:r w:rsidRPr="00572066">
        <w:rPr>
          <w:rFonts w:ascii="Lato" w:hAnsi="Lato"/>
          <w:w w:val="105"/>
          <w:sz w:val="21"/>
          <w:szCs w:val="21"/>
        </w:rPr>
        <w:t>keys,</w:t>
      </w:r>
      <w:r w:rsidRPr="00572066">
        <w:rPr>
          <w:rFonts w:ascii="Lato" w:hAnsi="Lato"/>
          <w:spacing w:val="4"/>
          <w:w w:val="105"/>
          <w:sz w:val="21"/>
          <w:szCs w:val="21"/>
        </w:rPr>
        <w:t xml:space="preserve"> </w:t>
      </w:r>
      <w:r w:rsidRPr="00572066">
        <w:rPr>
          <w:rFonts w:ascii="Lato" w:hAnsi="Lato"/>
          <w:w w:val="105"/>
          <w:sz w:val="21"/>
          <w:szCs w:val="21"/>
        </w:rPr>
        <w:t>and</w:t>
      </w:r>
      <w:r w:rsidRPr="00572066">
        <w:rPr>
          <w:rFonts w:ascii="Lato" w:hAnsi="Lato"/>
          <w:spacing w:val="5"/>
          <w:w w:val="105"/>
          <w:sz w:val="21"/>
          <w:szCs w:val="21"/>
        </w:rPr>
        <w:t xml:space="preserve"> </w:t>
      </w:r>
      <w:r w:rsidRPr="00572066">
        <w:rPr>
          <w:rFonts w:ascii="Lato" w:hAnsi="Lato"/>
          <w:w w:val="105"/>
          <w:sz w:val="21"/>
          <w:szCs w:val="21"/>
        </w:rPr>
        <w:t>OAuth</w:t>
      </w:r>
      <w:r w:rsidRPr="00572066">
        <w:rPr>
          <w:rFonts w:ascii="Lato" w:hAnsi="Lato"/>
          <w:spacing w:val="5"/>
          <w:w w:val="105"/>
          <w:sz w:val="21"/>
          <w:szCs w:val="21"/>
        </w:rPr>
        <w:t xml:space="preserve"> </w:t>
      </w:r>
      <w:r w:rsidRPr="00572066">
        <w:rPr>
          <w:rFonts w:ascii="Lato" w:hAnsi="Lato"/>
          <w:w w:val="105"/>
          <w:sz w:val="21"/>
          <w:szCs w:val="21"/>
        </w:rPr>
        <w:t>tokens.</w:t>
      </w:r>
    </w:p>
    <w:p w14:paraId="741D8372"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4"/>
        <w:contextualSpacing w:val="0"/>
        <w:rPr>
          <w:rFonts w:ascii="Lato" w:hAnsi="Lato"/>
          <w:sz w:val="21"/>
          <w:szCs w:val="21"/>
        </w:rPr>
      </w:pPr>
      <w:r w:rsidRPr="00572066">
        <w:rPr>
          <w:rFonts w:ascii="Lato" w:hAnsi="Lato"/>
          <w:w w:val="105"/>
          <w:sz w:val="21"/>
          <w:szCs w:val="21"/>
        </w:rPr>
        <w:t>Used</w:t>
      </w:r>
      <w:r w:rsidRPr="00572066">
        <w:rPr>
          <w:rFonts w:ascii="Lato" w:hAnsi="Lato"/>
          <w:spacing w:val="8"/>
          <w:w w:val="105"/>
          <w:sz w:val="21"/>
          <w:szCs w:val="21"/>
        </w:rPr>
        <w:t xml:space="preserve"> </w:t>
      </w:r>
      <w:r w:rsidRPr="00572066">
        <w:rPr>
          <w:rFonts w:ascii="Lato" w:hAnsi="Lato"/>
          <w:w w:val="105"/>
          <w:sz w:val="21"/>
          <w:szCs w:val="21"/>
        </w:rPr>
        <w:t>CloudWatch</w:t>
      </w:r>
      <w:r w:rsidRPr="00572066">
        <w:rPr>
          <w:rFonts w:ascii="Lato" w:hAnsi="Lato"/>
          <w:spacing w:val="9"/>
          <w:w w:val="105"/>
          <w:sz w:val="21"/>
          <w:szCs w:val="21"/>
        </w:rPr>
        <w:t xml:space="preserve"> </w:t>
      </w:r>
      <w:r w:rsidRPr="00572066">
        <w:rPr>
          <w:rFonts w:ascii="Lato" w:hAnsi="Lato"/>
          <w:w w:val="105"/>
          <w:sz w:val="21"/>
          <w:szCs w:val="21"/>
        </w:rPr>
        <w:t>and</w:t>
      </w:r>
      <w:r w:rsidRPr="00572066">
        <w:rPr>
          <w:rFonts w:ascii="Lato" w:hAnsi="Lato"/>
          <w:spacing w:val="9"/>
          <w:w w:val="105"/>
          <w:sz w:val="21"/>
          <w:szCs w:val="21"/>
        </w:rPr>
        <w:t xml:space="preserve"> </w:t>
      </w:r>
      <w:r w:rsidRPr="00572066">
        <w:rPr>
          <w:rFonts w:ascii="Lato" w:hAnsi="Lato"/>
          <w:w w:val="105"/>
          <w:sz w:val="21"/>
          <w:szCs w:val="21"/>
        </w:rPr>
        <w:t>CloudTrail</w:t>
      </w:r>
      <w:r w:rsidRPr="00572066">
        <w:rPr>
          <w:rFonts w:ascii="Lato" w:hAnsi="Lato"/>
          <w:spacing w:val="9"/>
          <w:w w:val="105"/>
          <w:sz w:val="21"/>
          <w:szCs w:val="21"/>
        </w:rPr>
        <w:t xml:space="preserve"> </w:t>
      </w:r>
      <w:r w:rsidRPr="00572066">
        <w:rPr>
          <w:rFonts w:ascii="Lato" w:hAnsi="Lato"/>
          <w:w w:val="105"/>
          <w:sz w:val="21"/>
          <w:szCs w:val="21"/>
        </w:rPr>
        <w:t>for</w:t>
      </w:r>
      <w:r w:rsidRPr="00572066">
        <w:rPr>
          <w:rFonts w:ascii="Lato" w:hAnsi="Lato"/>
          <w:spacing w:val="8"/>
          <w:w w:val="105"/>
          <w:sz w:val="21"/>
          <w:szCs w:val="21"/>
        </w:rPr>
        <w:t xml:space="preserve"> </w:t>
      </w:r>
      <w:r w:rsidRPr="00572066">
        <w:rPr>
          <w:rFonts w:ascii="Lato" w:hAnsi="Lato"/>
          <w:w w:val="105"/>
          <w:sz w:val="21"/>
          <w:szCs w:val="21"/>
        </w:rPr>
        <w:t>end-end</w:t>
      </w:r>
      <w:r w:rsidRPr="00572066">
        <w:rPr>
          <w:rFonts w:ascii="Lato" w:hAnsi="Lato"/>
          <w:spacing w:val="9"/>
          <w:w w:val="105"/>
          <w:sz w:val="21"/>
          <w:szCs w:val="21"/>
        </w:rPr>
        <w:t xml:space="preserve"> </w:t>
      </w:r>
      <w:r w:rsidRPr="00572066">
        <w:rPr>
          <w:rFonts w:ascii="Lato" w:hAnsi="Lato"/>
          <w:w w:val="105"/>
          <w:sz w:val="21"/>
          <w:szCs w:val="21"/>
        </w:rPr>
        <w:t>application</w:t>
      </w:r>
      <w:r w:rsidRPr="00572066">
        <w:rPr>
          <w:rFonts w:ascii="Lato" w:hAnsi="Lato"/>
          <w:spacing w:val="9"/>
          <w:w w:val="105"/>
          <w:sz w:val="21"/>
          <w:szCs w:val="21"/>
        </w:rPr>
        <w:t xml:space="preserve"> </w:t>
      </w:r>
      <w:r w:rsidRPr="00572066">
        <w:rPr>
          <w:rFonts w:ascii="Lato" w:hAnsi="Lato"/>
          <w:w w:val="105"/>
          <w:sz w:val="21"/>
          <w:szCs w:val="21"/>
        </w:rPr>
        <w:t>Logging,</w:t>
      </w:r>
      <w:r w:rsidRPr="00572066">
        <w:rPr>
          <w:rFonts w:ascii="Lato" w:hAnsi="Lato"/>
          <w:spacing w:val="9"/>
          <w:w w:val="105"/>
          <w:sz w:val="21"/>
          <w:szCs w:val="21"/>
        </w:rPr>
        <w:t xml:space="preserve"> </w:t>
      </w:r>
      <w:r w:rsidRPr="00572066">
        <w:rPr>
          <w:rFonts w:ascii="Lato" w:hAnsi="Lato"/>
          <w:w w:val="105"/>
          <w:sz w:val="21"/>
          <w:szCs w:val="21"/>
        </w:rPr>
        <w:t>Monitoring,</w:t>
      </w:r>
      <w:r w:rsidRPr="00572066">
        <w:rPr>
          <w:rFonts w:ascii="Lato" w:hAnsi="Lato"/>
          <w:spacing w:val="9"/>
          <w:w w:val="105"/>
          <w:sz w:val="21"/>
          <w:szCs w:val="21"/>
        </w:rPr>
        <w:t xml:space="preserve"> </w:t>
      </w:r>
      <w:r w:rsidRPr="00572066">
        <w:rPr>
          <w:rFonts w:ascii="Lato" w:hAnsi="Lato"/>
          <w:w w:val="105"/>
          <w:sz w:val="21"/>
          <w:szCs w:val="21"/>
        </w:rPr>
        <w:t>Metrics.</w:t>
      </w:r>
    </w:p>
    <w:p w14:paraId="2B48AC8B"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5"/>
        <w:ind w:right="341"/>
        <w:contextualSpacing w:val="0"/>
        <w:rPr>
          <w:rFonts w:ascii="Lato" w:hAnsi="Lato"/>
          <w:sz w:val="21"/>
          <w:szCs w:val="21"/>
        </w:rPr>
      </w:pPr>
      <w:r w:rsidRPr="00572066">
        <w:rPr>
          <w:rFonts w:ascii="Lato" w:hAnsi="Lato"/>
          <w:w w:val="105"/>
          <w:sz w:val="21"/>
          <w:szCs w:val="21"/>
        </w:rPr>
        <w:t>Worked</w:t>
      </w:r>
      <w:r w:rsidRPr="00572066">
        <w:rPr>
          <w:rFonts w:ascii="Lato" w:hAnsi="Lato"/>
          <w:spacing w:val="8"/>
          <w:w w:val="105"/>
          <w:sz w:val="21"/>
          <w:szCs w:val="21"/>
        </w:rPr>
        <w:t xml:space="preserve"> </w:t>
      </w:r>
      <w:r w:rsidRPr="00572066">
        <w:rPr>
          <w:rFonts w:ascii="Lato" w:hAnsi="Lato"/>
          <w:w w:val="105"/>
          <w:sz w:val="21"/>
          <w:szCs w:val="21"/>
        </w:rPr>
        <w:t>with</w:t>
      </w:r>
      <w:r w:rsidRPr="00572066">
        <w:rPr>
          <w:rFonts w:ascii="Lato" w:hAnsi="Lato"/>
          <w:spacing w:val="9"/>
          <w:w w:val="105"/>
          <w:sz w:val="21"/>
          <w:szCs w:val="21"/>
        </w:rPr>
        <w:t xml:space="preserve"> </w:t>
      </w:r>
      <w:r w:rsidRPr="00572066">
        <w:rPr>
          <w:rFonts w:ascii="Lato" w:hAnsi="Lato"/>
          <w:w w:val="105"/>
          <w:sz w:val="21"/>
          <w:szCs w:val="21"/>
        </w:rPr>
        <w:t>DevOps</w:t>
      </w:r>
      <w:r w:rsidRPr="00572066">
        <w:rPr>
          <w:rFonts w:ascii="Lato" w:hAnsi="Lato"/>
          <w:spacing w:val="8"/>
          <w:w w:val="105"/>
          <w:sz w:val="21"/>
          <w:szCs w:val="21"/>
        </w:rPr>
        <w:t xml:space="preserve"> </w:t>
      </w:r>
      <w:r w:rsidRPr="00572066">
        <w:rPr>
          <w:rFonts w:ascii="Lato" w:hAnsi="Lato"/>
          <w:w w:val="105"/>
          <w:sz w:val="21"/>
          <w:szCs w:val="21"/>
        </w:rPr>
        <w:t>team</w:t>
      </w:r>
      <w:r w:rsidRPr="00572066">
        <w:rPr>
          <w:rFonts w:ascii="Lato" w:hAnsi="Lato"/>
          <w:spacing w:val="9"/>
          <w:w w:val="105"/>
          <w:sz w:val="21"/>
          <w:szCs w:val="21"/>
        </w:rPr>
        <w:t xml:space="preserve"> </w:t>
      </w:r>
      <w:r w:rsidRPr="00572066">
        <w:rPr>
          <w:rFonts w:ascii="Lato" w:hAnsi="Lato"/>
          <w:w w:val="105"/>
          <w:sz w:val="21"/>
          <w:szCs w:val="21"/>
        </w:rPr>
        <w:t>to</w:t>
      </w:r>
      <w:r w:rsidRPr="00572066">
        <w:rPr>
          <w:rFonts w:ascii="Lato" w:hAnsi="Lato"/>
          <w:spacing w:val="8"/>
          <w:w w:val="105"/>
          <w:sz w:val="21"/>
          <w:szCs w:val="21"/>
        </w:rPr>
        <w:t xml:space="preserve"> </w:t>
      </w:r>
      <w:r w:rsidRPr="00572066">
        <w:rPr>
          <w:rFonts w:ascii="Lato" w:hAnsi="Lato"/>
          <w:w w:val="105"/>
          <w:sz w:val="21"/>
          <w:szCs w:val="21"/>
        </w:rPr>
        <w:t>implement</w:t>
      </w:r>
      <w:r w:rsidRPr="00572066">
        <w:rPr>
          <w:rFonts w:ascii="Lato" w:hAnsi="Lato"/>
          <w:spacing w:val="9"/>
          <w:w w:val="105"/>
          <w:sz w:val="21"/>
          <w:szCs w:val="21"/>
        </w:rPr>
        <w:t xml:space="preserve"> </w:t>
      </w:r>
      <w:r w:rsidRPr="00572066">
        <w:rPr>
          <w:rFonts w:ascii="Lato" w:hAnsi="Lato"/>
          <w:w w:val="105"/>
          <w:sz w:val="21"/>
          <w:szCs w:val="21"/>
        </w:rPr>
        <w:t>CI/CD</w:t>
      </w:r>
      <w:r w:rsidRPr="00572066">
        <w:rPr>
          <w:rFonts w:ascii="Lato" w:hAnsi="Lato"/>
          <w:spacing w:val="8"/>
          <w:w w:val="105"/>
          <w:sz w:val="21"/>
          <w:szCs w:val="21"/>
        </w:rPr>
        <w:t xml:space="preserve"> </w:t>
      </w:r>
      <w:r w:rsidRPr="00572066">
        <w:rPr>
          <w:rFonts w:ascii="Lato" w:hAnsi="Lato"/>
          <w:w w:val="105"/>
          <w:sz w:val="21"/>
          <w:szCs w:val="21"/>
        </w:rPr>
        <w:t>with</w:t>
      </w:r>
      <w:r w:rsidRPr="00572066">
        <w:rPr>
          <w:rFonts w:ascii="Lato" w:hAnsi="Lato"/>
          <w:spacing w:val="9"/>
          <w:w w:val="105"/>
          <w:sz w:val="21"/>
          <w:szCs w:val="21"/>
        </w:rPr>
        <w:t xml:space="preserve"> </w:t>
      </w:r>
      <w:r w:rsidRPr="00572066">
        <w:rPr>
          <w:rFonts w:ascii="Lato" w:hAnsi="Lato"/>
          <w:w w:val="105"/>
          <w:sz w:val="21"/>
          <w:szCs w:val="21"/>
        </w:rPr>
        <w:t>the</w:t>
      </w:r>
      <w:r w:rsidRPr="00572066">
        <w:rPr>
          <w:rFonts w:ascii="Lato" w:hAnsi="Lato"/>
          <w:spacing w:val="8"/>
          <w:w w:val="105"/>
          <w:sz w:val="21"/>
          <w:szCs w:val="21"/>
        </w:rPr>
        <w:t xml:space="preserve"> </w:t>
      </w:r>
      <w:r w:rsidRPr="00572066">
        <w:rPr>
          <w:rFonts w:ascii="Lato" w:hAnsi="Lato"/>
          <w:w w:val="105"/>
          <w:sz w:val="21"/>
          <w:szCs w:val="21"/>
        </w:rPr>
        <w:t>Integration</w:t>
      </w:r>
      <w:r w:rsidRPr="00572066">
        <w:rPr>
          <w:rFonts w:ascii="Lato" w:hAnsi="Lato"/>
          <w:spacing w:val="9"/>
          <w:w w:val="105"/>
          <w:sz w:val="21"/>
          <w:szCs w:val="21"/>
        </w:rPr>
        <w:t xml:space="preserve"> </w:t>
      </w:r>
      <w:r w:rsidRPr="00572066">
        <w:rPr>
          <w:rFonts w:ascii="Lato" w:hAnsi="Lato"/>
          <w:w w:val="105"/>
          <w:sz w:val="21"/>
          <w:szCs w:val="21"/>
        </w:rPr>
        <w:t>of</w:t>
      </w:r>
      <w:r w:rsidRPr="00572066">
        <w:rPr>
          <w:rFonts w:ascii="Lato" w:hAnsi="Lato"/>
          <w:spacing w:val="8"/>
          <w:w w:val="105"/>
          <w:sz w:val="21"/>
          <w:szCs w:val="21"/>
        </w:rPr>
        <w:t xml:space="preserve"> </w:t>
      </w:r>
      <w:r w:rsidRPr="00572066">
        <w:rPr>
          <w:rFonts w:ascii="Lato" w:hAnsi="Lato"/>
          <w:w w:val="105"/>
          <w:sz w:val="21"/>
          <w:szCs w:val="21"/>
        </w:rPr>
        <w:t>Jenkin,</w:t>
      </w:r>
      <w:r w:rsidRPr="00572066">
        <w:rPr>
          <w:rFonts w:ascii="Lato" w:hAnsi="Lato"/>
          <w:spacing w:val="9"/>
          <w:w w:val="105"/>
          <w:sz w:val="21"/>
          <w:szCs w:val="21"/>
        </w:rPr>
        <w:t xml:space="preserve"> </w:t>
      </w:r>
      <w:r w:rsidRPr="00572066">
        <w:rPr>
          <w:rFonts w:ascii="Lato" w:hAnsi="Lato"/>
          <w:w w:val="105"/>
          <w:sz w:val="21"/>
          <w:szCs w:val="21"/>
        </w:rPr>
        <w:t>Gitlab</w:t>
      </w:r>
      <w:r w:rsidRPr="00572066">
        <w:rPr>
          <w:rFonts w:ascii="Lato" w:hAnsi="Lato"/>
          <w:spacing w:val="8"/>
          <w:w w:val="105"/>
          <w:sz w:val="21"/>
          <w:szCs w:val="21"/>
        </w:rPr>
        <w:t xml:space="preserve"> </w:t>
      </w:r>
      <w:r w:rsidRPr="00572066">
        <w:rPr>
          <w:rFonts w:ascii="Lato" w:hAnsi="Lato"/>
          <w:w w:val="105"/>
          <w:sz w:val="21"/>
          <w:szCs w:val="21"/>
        </w:rPr>
        <w:t>and</w:t>
      </w:r>
      <w:r w:rsidRPr="00572066">
        <w:rPr>
          <w:rFonts w:ascii="Lato" w:hAnsi="Lato"/>
          <w:spacing w:val="-1"/>
          <w:w w:val="105"/>
          <w:sz w:val="21"/>
          <w:szCs w:val="21"/>
        </w:rPr>
        <w:t xml:space="preserve"> </w:t>
      </w:r>
      <w:r w:rsidRPr="00572066">
        <w:rPr>
          <w:rFonts w:ascii="Lato" w:hAnsi="Lato"/>
          <w:w w:val="105"/>
          <w:sz w:val="21"/>
          <w:szCs w:val="21"/>
        </w:rPr>
        <w:t>AWS</w:t>
      </w:r>
      <w:r w:rsidRPr="00572066">
        <w:rPr>
          <w:rFonts w:ascii="Lato" w:hAnsi="Lato"/>
          <w:spacing w:val="-52"/>
          <w:w w:val="105"/>
          <w:sz w:val="21"/>
          <w:szCs w:val="21"/>
        </w:rPr>
        <w:t xml:space="preserve"> </w:t>
      </w:r>
      <w:r w:rsidRPr="00572066">
        <w:rPr>
          <w:rFonts w:ascii="Lato" w:hAnsi="Lato"/>
          <w:w w:val="105"/>
          <w:sz w:val="21"/>
          <w:szCs w:val="21"/>
        </w:rPr>
        <w:t>Code</w:t>
      </w:r>
      <w:r w:rsidRPr="00572066">
        <w:rPr>
          <w:rFonts w:ascii="Lato" w:hAnsi="Lato"/>
          <w:spacing w:val="4"/>
          <w:w w:val="105"/>
          <w:sz w:val="21"/>
          <w:szCs w:val="21"/>
        </w:rPr>
        <w:t xml:space="preserve"> </w:t>
      </w:r>
      <w:r w:rsidRPr="00572066">
        <w:rPr>
          <w:rFonts w:ascii="Lato" w:hAnsi="Lato"/>
          <w:w w:val="105"/>
          <w:sz w:val="21"/>
          <w:szCs w:val="21"/>
        </w:rPr>
        <w:t>Pipelines.</w:t>
      </w:r>
    </w:p>
    <w:p w14:paraId="1E101B5A"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107"/>
        <w:ind w:right="714"/>
        <w:contextualSpacing w:val="0"/>
        <w:rPr>
          <w:rFonts w:ascii="Lato" w:hAnsi="Lato"/>
          <w:sz w:val="21"/>
          <w:szCs w:val="21"/>
        </w:rPr>
      </w:pPr>
      <w:r w:rsidRPr="00572066">
        <w:rPr>
          <w:rFonts w:ascii="Lato" w:hAnsi="Lato"/>
          <w:w w:val="105"/>
          <w:sz w:val="21"/>
          <w:szCs w:val="21"/>
        </w:rPr>
        <w:t>Designed</w:t>
      </w:r>
      <w:r w:rsidRPr="00572066">
        <w:rPr>
          <w:rFonts w:ascii="Lato" w:hAnsi="Lato"/>
          <w:spacing w:val="-11"/>
          <w:w w:val="105"/>
          <w:sz w:val="21"/>
          <w:szCs w:val="21"/>
        </w:rPr>
        <w:t xml:space="preserve"> </w:t>
      </w:r>
      <w:r w:rsidRPr="00572066">
        <w:rPr>
          <w:rFonts w:ascii="Lato" w:hAnsi="Lato"/>
          <w:w w:val="105"/>
          <w:sz w:val="21"/>
          <w:szCs w:val="21"/>
        </w:rPr>
        <w:t>and</w:t>
      </w:r>
      <w:r w:rsidRPr="00572066">
        <w:rPr>
          <w:rFonts w:ascii="Lato" w:hAnsi="Lato"/>
          <w:spacing w:val="-10"/>
          <w:w w:val="105"/>
          <w:sz w:val="21"/>
          <w:szCs w:val="21"/>
        </w:rPr>
        <w:t xml:space="preserve"> </w:t>
      </w:r>
      <w:r w:rsidRPr="00572066">
        <w:rPr>
          <w:rFonts w:ascii="Lato" w:hAnsi="Lato"/>
          <w:w w:val="105"/>
          <w:sz w:val="21"/>
          <w:szCs w:val="21"/>
        </w:rPr>
        <w:t>implemented</w:t>
      </w:r>
      <w:r w:rsidRPr="00572066">
        <w:rPr>
          <w:rFonts w:ascii="Lato" w:hAnsi="Lato"/>
          <w:spacing w:val="-10"/>
          <w:w w:val="105"/>
          <w:sz w:val="21"/>
          <w:szCs w:val="21"/>
        </w:rPr>
        <w:t xml:space="preserve"> </w:t>
      </w:r>
      <w:r w:rsidRPr="00572066">
        <w:rPr>
          <w:rFonts w:ascii="Lato" w:hAnsi="Lato"/>
          <w:w w:val="105"/>
          <w:sz w:val="21"/>
          <w:szCs w:val="21"/>
        </w:rPr>
        <w:t>an</w:t>
      </w:r>
      <w:r w:rsidRPr="00572066">
        <w:rPr>
          <w:rFonts w:ascii="Lato" w:hAnsi="Lato"/>
          <w:spacing w:val="-10"/>
          <w:w w:val="105"/>
          <w:sz w:val="21"/>
          <w:szCs w:val="21"/>
        </w:rPr>
        <w:t xml:space="preserve"> </w:t>
      </w:r>
      <w:r w:rsidRPr="00572066">
        <w:rPr>
          <w:rFonts w:ascii="Lato" w:hAnsi="Lato"/>
          <w:w w:val="105"/>
          <w:sz w:val="21"/>
          <w:szCs w:val="21"/>
        </w:rPr>
        <w:t>infrastructure</w:t>
      </w:r>
      <w:r w:rsidRPr="00572066">
        <w:rPr>
          <w:rFonts w:ascii="Lato" w:hAnsi="Lato"/>
          <w:spacing w:val="-10"/>
          <w:w w:val="105"/>
          <w:sz w:val="21"/>
          <w:szCs w:val="21"/>
        </w:rPr>
        <w:t xml:space="preserve"> </w:t>
      </w:r>
      <w:r w:rsidRPr="00572066">
        <w:rPr>
          <w:rFonts w:ascii="Lato" w:hAnsi="Lato"/>
          <w:w w:val="105"/>
          <w:sz w:val="21"/>
          <w:szCs w:val="21"/>
        </w:rPr>
        <w:t>that</w:t>
      </w:r>
      <w:r w:rsidRPr="00572066">
        <w:rPr>
          <w:rFonts w:ascii="Lato" w:hAnsi="Lato"/>
          <w:spacing w:val="-10"/>
          <w:w w:val="105"/>
          <w:sz w:val="21"/>
          <w:szCs w:val="21"/>
        </w:rPr>
        <w:t xml:space="preserve"> </w:t>
      </w:r>
      <w:r w:rsidRPr="00572066">
        <w:rPr>
          <w:rFonts w:ascii="Lato" w:hAnsi="Lato"/>
          <w:w w:val="105"/>
          <w:sz w:val="21"/>
          <w:szCs w:val="21"/>
        </w:rPr>
        <w:t>was</w:t>
      </w:r>
      <w:r w:rsidRPr="00572066">
        <w:rPr>
          <w:rFonts w:ascii="Lato" w:hAnsi="Lato"/>
          <w:spacing w:val="-10"/>
          <w:w w:val="105"/>
          <w:sz w:val="21"/>
          <w:szCs w:val="21"/>
        </w:rPr>
        <w:t xml:space="preserve"> </w:t>
      </w:r>
      <w:r w:rsidRPr="00572066">
        <w:rPr>
          <w:rFonts w:ascii="Lato" w:hAnsi="Lato"/>
          <w:w w:val="105"/>
          <w:sz w:val="21"/>
          <w:szCs w:val="21"/>
        </w:rPr>
        <w:t>structured</w:t>
      </w:r>
      <w:r w:rsidRPr="00572066">
        <w:rPr>
          <w:rFonts w:ascii="Lato" w:hAnsi="Lato"/>
          <w:spacing w:val="-11"/>
          <w:w w:val="105"/>
          <w:sz w:val="21"/>
          <w:szCs w:val="21"/>
        </w:rPr>
        <w:t xml:space="preserve"> </w:t>
      </w:r>
      <w:r w:rsidRPr="00572066">
        <w:rPr>
          <w:rFonts w:ascii="Lato" w:hAnsi="Lato"/>
          <w:w w:val="105"/>
          <w:sz w:val="21"/>
          <w:szCs w:val="21"/>
        </w:rPr>
        <w:t>to</w:t>
      </w:r>
      <w:r w:rsidRPr="00572066">
        <w:rPr>
          <w:rFonts w:ascii="Lato" w:hAnsi="Lato"/>
          <w:spacing w:val="-10"/>
          <w:w w:val="105"/>
          <w:sz w:val="21"/>
          <w:szCs w:val="21"/>
        </w:rPr>
        <w:t xml:space="preserve"> </w:t>
      </w:r>
      <w:r w:rsidRPr="00572066">
        <w:rPr>
          <w:rFonts w:ascii="Lato" w:hAnsi="Lato"/>
          <w:w w:val="105"/>
          <w:sz w:val="21"/>
          <w:szCs w:val="21"/>
        </w:rPr>
        <w:t>allow</w:t>
      </w:r>
      <w:r w:rsidRPr="00572066">
        <w:rPr>
          <w:rFonts w:ascii="Lato" w:hAnsi="Lato"/>
          <w:spacing w:val="-10"/>
          <w:w w:val="105"/>
          <w:sz w:val="21"/>
          <w:szCs w:val="21"/>
        </w:rPr>
        <w:t xml:space="preserve"> </w:t>
      </w:r>
      <w:r w:rsidRPr="00572066">
        <w:rPr>
          <w:rFonts w:ascii="Lato" w:hAnsi="Lato"/>
          <w:w w:val="105"/>
          <w:sz w:val="21"/>
          <w:szCs w:val="21"/>
        </w:rPr>
        <w:t>for</w:t>
      </w:r>
      <w:r w:rsidRPr="00572066">
        <w:rPr>
          <w:rFonts w:ascii="Lato" w:hAnsi="Lato"/>
          <w:spacing w:val="-10"/>
          <w:w w:val="105"/>
          <w:sz w:val="21"/>
          <w:szCs w:val="21"/>
        </w:rPr>
        <w:t xml:space="preserve"> </w:t>
      </w:r>
      <w:r w:rsidRPr="00572066">
        <w:rPr>
          <w:rFonts w:ascii="Lato" w:hAnsi="Lato"/>
          <w:w w:val="105"/>
          <w:sz w:val="21"/>
          <w:szCs w:val="21"/>
        </w:rPr>
        <w:t>consistent</w:t>
      </w:r>
      <w:r w:rsidRPr="00572066">
        <w:rPr>
          <w:rFonts w:ascii="Lato" w:hAnsi="Lato"/>
          <w:spacing w:val="-10"/>
          <w:w w:val="105"/>
          <w:sz w:val="21"/>
          <w:szCs w:val="21"/>
        </w:rPr>
        <w:t xml:space="preserve"> </w:t>
      </w:r>
      <w:r w:rsidRPr="00572066">
        <w:rPr>
          <w:rFonts w:ascii="Lato" w:hAnsi="Lato"/>
          <w:w w:val="105"/>
          <w:sz w:val="21"/>
          <w:szCs w:val="21"/>
        </w:rPr>
        <w:t>and</w:t>
      </w:r>
      <w:r w:rsidRPr="00572066">
        <w:rPr>
          <w:rFonts w:ascii="Lato" w:hAnsi="Lato"/>
          <w:spacing w:val="1"/>
          <w:w w:val="105"/>
          <w:sz w:val="21"/>
          <w:szCs w:val="21"/>
        </w:rPr>
        <w:t xml:space="preserve"> </w:t>
      </w:r>
      <w:r w:rsidRPr="00572066">
        <w:rPr>
          <w:rFonts w:ascii="Lato" w:hAnsi="Lato"/>
          <w:w w:val="105"/>
          <w:sz w:val="21"/>
          <w:szCs w:val="21"/>
        </w:rPr>
        <w:t>repeatable</w:t>
      </w:r>
      <w:r w:rsidRPr="00572066">
        <w:rPr>
          <w:rFonts w:ascii="Lato" w:hAnsi="Lato"/>
          <w:spacing w:val="-13"/>
          <w:w w:val="105"/>
          <w:sz w:val="21"/>
          <w:szCs w:val="21"/>
        </w:rPr>
        <w:t xml:space="preserve"> </w:t>
      </w:r>
      <w:r w:rsidRPr="00572066">
        <w:rPr>
          <w:rFonts w:ascii="Lato" w:hAnsi="Lato"/>
          <w:w w:val="105"/>
          <w:sz w:val="21"/>
          <w:szCs w:val="21"/>
        </w:rPr>
        <w:t>patterns</w:t>
      </w:r>
      <w:r w:rsidRPr="00572066">
        <w:rPr>
          <w:rFonts w:ascii="Lato" w:hAnsi="Lato"/>
          <w:spacing w:val="-12"/>
          <w:w w:val="105"/>
          <w:sz w:val="21"/>
          <w:szCs w:val="21"/>
        </w:rPr>
        <w:t xml:space="preserve"> </w:t>
      </w:r>
      <w:r w:rsidRPr="00572066">
        <w:rPr>
          <w:rFonts w:ascii="Lato" w:hAnsi="Lato"/>
          <w:w w:val="105"/>
          <w:sz w:val="21"/>
          <w:szCs w:val="21"/>
        </w:rPr>
        <w:t>for</w:t>
      </w:r>
      <w:r w:rsidRPr="00572066">
        <w:rPr>
          <w:rFonts w:ascii="Lato" w:hAnsi="Lato"/>
          <w:spacing w:val="-12"/>
          <w:w w:val="105"/>
          <w:sz w:val="21"/>
          <w:szCs w:val="21"/>
        </w:rPr>
        <w:t xml:space="preserve"> </w:t>
      </w:r>
      <w:r w:rsidRPr="00572066">
        <w:rPr>
          <w:rFonts w:ascii="Lato" w:hAnsi="Lato"/>
          <w:w w:val="105"/>
          <w:sz w:val="21"/>
          <w:szCs w:val="21"/>
        </w:rPr>
        <w:t>building</w:t>
      </w:r>
      <w:r w:rsidRPr="00572066">
        <w:rPr>
          <w:rFonts w:ascii="Lato" w:hAnsi="Lato"/>
          <w:spacing w:val="-13"/>
          <w:w w:val="105"/>
          <w:sz w:val="21"/>
          <w:szCs w:val="21"/>
        </w:rPr>
        <w:t xml:space="preserve"> </w:t>
      </w:r>
      <w:r w:rsidRPr="00572066">
        <w:rPr>
          <w:rFonts w:ascii="Lato" w:hAnsi="Lato"/>
          <w:w w:val="105"/>
          <w:sz w:val="21"/>
          <w:szCs w:val="21"/>
        </w:rPr>
        <w:t>components</w:t>
      </w:r>
      <w:r w:rsidRPr="00572066">
        <w:rPr>
          <w:rFonts w:ascii="Lato" w:hAnsi="Lato"/>
          <w:spacing w:val="-12"/>
          <w:w w:val="105"/>
          <w:sz w:val="21"/>
          <w:szCs w:val="21"/>
        </w:rPr>
        <w:t xml:space="preserve"> </w:t>
      </w:r>
      <w:r w:rsidRPr="00572066">
        <w:rPr>
          <w:rFonts w:ascii="Lato" w:hAnsi="Lato"/>
          <w:w w:val="105"/>
          <w:sz w:val="21"/>
          <w:szCs w:val="21"/>
        </w:rPr>
        <w:t>to</w:t>
      </w:r>
      <w:r w:rsidRPr="00572066">
        <w:rPr>
          <w:rFonts w:ascii="Lato" w:hAnsi="Lato"/>
          <w:spacing w:val="-12"/>
          <w:w w:val="105"/>
          <w:sz w:val="21"/>
          <w:szCs w:val="21"/>
        </w:rPr>
        <w:t xml:space="preserve"> </w:t>
      </w:r>
      <w:r w:rsidRPr="00572066">
        <w:rPr>
          <w:rFonts w:ascii="Lato" w:hAnsi="Lato"/>
          <w:w w:val="105"/>
          <w:sz w:val="21"/>
          <w:szCs w:val="21"/>
        </w:rPr>
        <w:t>support</w:t>
      </w:r>
      <w:r w:rsidRPr="00572066">
        <w:rPr>
          <w:rFonts w:ascii="Lato" w:hAnsi="Lato"/>
          <w:spacing w:val="-13"/>
          <w:w w:val="105"/>
          <w:sz w:val="21"/>
          <w:szCs w:val="21"/>
        </w:rPr>
        <w:t xml:space="preserve"> </w:t>
      </w:r>
      <w:r w:rsidRPr="00572066">
        <w:rPr>
          <w:rFonts w:ascii="Lato" w:hAnsi="Lato"/>
          <w:w w:val="105"/>
          <w:sz w:val="21"/>
          <w:szCs w:val="21"/>
        </w:rPr>
        <w:t>new</w:t>
      </w:r>
      <w:r w:rsidRPr="00572066">
        <w:rPr>
          <w:rFonts w:ascii="Lato" w:hAnsi="Lato"/>
          <w:spacing w:val="-12"/>
          <w:w w:val="105"/>
          <w:sz w:val="21"/>
          <w:szCs w:val="21"/>
        </w:rPr>
        <w:t xml:space="preserve"> </w:t>
      </w:r>
      <w:r w:rsidRPr="00572066">
        <w:rPr>
          <w:rFonts w:ascii="Lato" w:hAnsi="Lato"/>
          <w:w w:val="105"/>
          <w:sz w:val="21"/>
          <w:szCs w:val="21"/>
        </w:rPr>
        <w:t>and</w:t>
      </w:r>
      <w:r w:rsidRPr="00572066">
        <w:rPr>
          <w:rFonts w:ascii="Lato" w:hAnsi="Lato"/>
          <w:spacing w:val="-12"/>
          <w:w w:val="105"/>
          <w:sz w:val="21"/>
          <w:szCs w:val="21"/>
        </w:rPr>
        <w:t xml:space="preserve"> </w:t>
      </w:r>
      <w:r w:rsidRPr="00572066">
        <w:rPr>
          <w:rFonts w:ascii="Lato" w:hAnsi="Lato"/>
          <w:w w:val="105"/>
          <w:sz w:val="21"/>
          <w:szCs w:val="21"/>
        </w:rPr>
        <w:t>existing</w:t>
      </w:r>
      <w:r w:rsidRPr="00572066">
        <w:rPr>
          <w:rFonts w:ascii="Lato" w:hAnsi="Lato"/>
          <w:spacing w:val="-13"/>
          <w:w w:val="105"/>
          <w:sz w:val="21"/>
          <w:szCs w:val="21"/>
        </w:rPr>
        <w:t xml:space="preserve"> </w:t>
      </w:r>
      <w:r w:rsidRPr="00572066">
        <w:rPr>
          <w:rFonts w:ascii="Lato" w:hAnsi="Lato"/>
          <w:w w:val="105"/>
          <w:sz w:val="21"/>
          <w:szCs w:val="21"/>
        </w:rPr>
        <w:t>business</w:t>
      </w:r>
      <w:r w:rsidRPr="00572066">
        <w:rPr>
          <w:rFonts w:ascii="Lato" w:hAnsi="Lato"/>
          <w:spacing w:val="-12"/>
          <w:w w:val="105"/>
          <w:sz w:val="21"/>
          <w:szCs w:val="21"/>
        </w:rPr>
        <w:t xml:space="preserve"> </w:t>
      </w:r>
      <w:r w:rsidRPr="00572066">
        <w:rPr>
          <w:rFonts w:ascii="Lato" w:hAnsi="Lato"/>
          <w:w w:val="105"/>
          <w:sz w:val="21"/>
          <w:szCs w:val="21"/>
        </w:rPr>
        <w:t>functions.</w:t>
      </w:r>
    </w:p>
    <w:p w14:paraId="6AF610C7"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64"/>
        <w:contextualSpacing w:val="0"/>
        <w:rPr>
          <w:rFonts w:ascii="Lato" w:hAnsi="Lato"/>
          <w:sz w:val="21"/>
          <w:szCs w:val="21"/>
        </w:rPr>
      </w:pPr>
      <w:r w:rsidRPr="00572066">
        <w:rPr>
          <w:rFonts w:ascii="Lato" w:hAnsi="Lato"/>
          <w:w w:val="105"/>
          <w:sz w:val="21"/>
          <w:szCs w:val="21"/>
        </w:rPr>
        <w:t>Developed</w:t>
      </w:r>
      <w:r w:rsidRPr="00572066">
        <w:rPr>
          <w:rFonts w:ascii="Lato" w:hAnsi="Lato"/>
          <w:spacing w:val="4"/>
          <w:w w:val="105"/>
          <w:sz w:val="21"/>
          <w:szCs w:val="21"/>
        </w:rPr>
        <w:t xml:space="preserve"> </w:t>
      </w:r>
      <w:r w:rsidRPr="00572066">
        <w:rPr>
          <w:rFonts w:ascii="Lato" w:hAnsi="Lato"/>
          <w:w w:val="105"/>
          <w:sz w:val="21"/>
          <w:szCs w:val="21"/>
        </w:rPr>
        <w:t>and</w:t>
      </w:r>
      <w:r w:rsidRPr="00572066">
        <w:rPr>
          <w:rFonts w:ascii="Lato" w:hAnsi="Lato"/>
          <w:spacing w:val="5"/>
          <w:w w:val="105"/>
          <w:sz w:val="21"/>
          <w:szCs w:val="21"/>
        </w:rPr>
        <w:t xml:space="preserve"> </w:t>
      </w:r>
      <w:r w:rsidRPr="00572066">
        <w:rPr>
          <w:rFonts w:ascii="Lato" w:hAnsi="Lato"/>
          <w:w w:val="105"/>
          <w:sz w:val="21"/>
          <w:szCs w:val="21"/>
        </w:rPr>
        <w:t>Consumed</w:t>
      </w:r>
      <w:r w:rsidRPr="00572066">
        <w:rPr>
          <w:rFonts w:ascii="Lato" w:hAnsi="Lato"/>
          <w:spacing w:val="4"/>
          <w:w w:val="105"/>
          <w:sz w:val="21"/>
          <w:szCs w:val="21"/>
        </w:rPr>
        <w:t xml:space="preserve"> </w:t>
      </w:r>
      <w:r w:rsidRPr="00572066">
        <w:rPr>
          <w:rFonts w:ascii="Lato" w:hAnsi="Lato"/>
          <w:w w:val="105"/>
          <w:sz w:val="21"/>
          <w:szCs w:val="21"/>
        </w:rPr>
        <w:t>Microservices</w:t>
      </w:r>
      <w:r w:rsidRPr="00572066">
        <w:rPr>
          <w:rFonts w:ascii="Lato" w:hAnsi="Lato"/>
          <w:spacing w:val="5"/>
          <w:w w:val="105"/>
          <w:sz w:val="21"/>
          <w:szCs w:val="21"/>
        </w:rPr>
        <w:t xml:space="preserve"> </w:t>
      </w:r>
      <w:r w:rsidRPr="00572066">
        <w:rPr>
          <w:rFonts w:ascii="Lato" w:hAnsi="Lato"/>
          <w:w w:val="105"/>
          <w:sz w:val="21"/>
          <w:szCs w:val="21"/>
        </w:rPr>
        <w:t>using</w:t>
      </w:r>
      <w:r w:rsidRPr="00572066">
        <w:rPr>
          <w:rFonts w:ascii="Lato" w:hAnsi="Lato"/>
          <w:spacing w:val="4"/>
          <w:w w:val="105"/>
          <w:sz w:val="21"/>
          <w:szCs w:val="21"/>
        </w:rPr>
        <w:t xml:space="preserve"> </w:t>
      </w:r>
      <w:r w:rsidRPr="00572066">
        <w:rPr>
          <w:rFonts w:ascii="Lato" w:hAnsi="Lato"/>
          <w:w w:val="105"/>
          <w:sz w:val="21"/>
          <w:szCs w:val="21"/>
        </w:rPr>
        <w:t>Spring</w:t>
      </w:r>
      <w:r w:rsidRPr="00572066">
        <w:rPr>
          <w:rFonts w:ascii="Lato" w:hAnsi="Lato"/>
          <w:spacing w:val="5"/>
          <w:w w:val="105"/>
          <w:sz w:val="21"/>
          <w:szCs w:val="21"/>
        </w:rPr>
        <w:t xml:space="preserve"> </w:t>
      </w:r>
      <w:r w:rsidRPr="00572066">
        <w:rPr>
          <w:rFonts w:ascii="Lato" w:hAnsi="Lato"/>
          <w:w w:val="105"/>
          <w:sz w:val="21"/>
          <w:szCs w:val="21"/>
        </w:rPr>
        <w:t>Boot</w:t>
      </w:r>
      <w:r w:rsidRPr="00572066">
        <w:rPr>
          <w:rFonts w:ascii="Lato" w:hAnsi="Lato"/>
          <w:spacing w:val="5"/>
          <w:w w:val="105"/>
          <w:sz w:val="21"/>
          <w:szCs w:val="21"/>
        </w:rPr>
        <w:t xml:space="preserve"> </w:t>
      </w:r>
      <w:r w:rsidRPr="00572066">
        <w:rPr>
          <w:rFonts w:ascii="Lato" w:hAnsi="Lato"/>
          <w:w w:val="105"/>
          <w:sz w:val="21"/>
          <w:szCs w:val="21"/>
        </w:rPr>
        <w:t>and</w:t>
      </w:r>
      <w:r w:rsidRPr="00572066">
        <w:rPr>
          <w:rFonts w:ascii="Lato" w:hAnsi="Lato"/>
          <w:spacing w:val="4"/>
          <w:w w:val="105"/>
          <w:sz w:val="21"/>
          <w:szCs w:val="21"/>
        </w:rPr>
        <w:t xml:space="preserve"> </w:t>
      </w:r>
      <w:r w:rsidRPr="00572066">
        <w:rPr>
          <w:rFonts w:ascii="Lato" w:hAnsi="Lato"/>
          <w:w w:val="105"/>
          <w:sz w:val="21"/>
          <w:szCs w:val="21"/>
        </w:rPr>
        <w:t>Karaf.</w:t>
      </w:r>
    </w:p>
    <w:p w14:paraId="7CEE8E43" w14:textId="77777777" w:rsidR="00A744BD" w:rsidRPr="00572066" w:rsidRDefault="00A744BD" w:rsidP="00A744BD">
      <w:pPr>
        <w:pStyle w:val="ListParagraph"/>
        <w:widowControl w:val="0"/>
        <w:numPr>
          <w:ilvl w:val="0"/>
          <w:numId w:val="7"/>
        </w:numPr>
        <w:tabs>
          <w:tab w:val="left" w:pos="459"/>
          <w:tab w:val="left" w:pos="460"/>
        </w:tabs>
        <w:autoSpaceDE w:val="0"/>
        <w:autoSpaceDN w:val="0"/>
        <w:spacing w:before="8" w:line="273" w:lineRule="auto"/>
        <w:ind w:right="118"/>
        <w:contextualSpacing w:val="0"/>
        <w:rPr>
          <w:rFonts w:ascii="Lato" w:hAnsi="Lato"/>
          <w:sz w:val="21"/>
          <w:szCs w:val="21"/>
        </w:rPr>
      </w:pPr>
      <w:r w:rsidRPr="00572066">
        <w:rPr>
          <w:rFonts w:ascii="Lato" w:hAnsi="Lato"/>
          <w:w w:val="105"/>
          <w:sz w:val="21"/>
          <w:szCs w:val="21"/>
        </w:rPr>
        <w:t>Developed</w:t>
      </w:r>
      <w:r w:rsidRPr="00572066">
        <w:rPr>
          <w:rFonts w:ascii="Lato" w:hAnsi="Lato"/>
          <w:spacing w:val="26"/>
          <w:w w:val="105"/>
          <w:sz w:val="21"/>
          <w:szCs w:val="21"/>
        </w:rPr>
        <w:t xml:space="preserve"> </w:t>
      </w:r>
      <w:r w:rsidRPr="00572066">
        <w:rPr>
          <w:rFonts w:ascii="Lato" w:hAnsi="Lato"/>
          <w:w w:val="105"/>
          <w:sz w:val="21"/>
          <w:szCs w:val="21"/>
        </w:rPr>
        <w:t>and</w:t>
      </w:r>
      <w:r w:rsidRPr="00572066">
        <w:rPr>
          <w:rFonts w:ascii="Lato" w:hAnsi="Lato"/>
          <w:spacing w:val="27"/>
          <w:w w:val="105"/>
          <w:sz w:val="21"/>
          <w:szCs w:val="21"/>
        </w:rPr>
        <w:t xml:space="preserve"> </w:t>
      </w:r>
      <w:r w:rsidRPr="00572066">
        <w:rPr>
          <w:rFonts w:ascii="Lato" w:hAnsi="Lato"/>
          <w:w w:val="105"/>
          <w:sz w:val="21"/>
          <w:szCs w:val="21"/>
        </w:rPr>
        <w:t>presented</w:t>
      </w:r>
      <w:r w:rsidRPr="00572066">
        <w:rPr>
          <w:rFonts w:ascii="Lato" w:hAnsi="Lato"/>
          <w:spacing w:val="26"/>
          <w:w w:val="105"/>
          <w:sz w:val="21"/>
          <w:szCs w:val="21"/>
        </w:rPr>
        <w:t xml:space="preserve"> </w:t>
      </w:r>
      <w:r w:rsidRPr="00572066">
        <w:rPr>
          <w:rFonts w:ascii="Lato" w:hAnsi="Lato"/>
          <w:w w:val="105"/>
          <w:sz w:val="21"/>
          <w:szCs w:val="21"/>
        </w:rPr>
        <w:t>the</w:t>
      </w:r>
      <w:r w:rsidRPr="00572066">
        <w:rPr>
          <w:rFonts w:ascii="Lato" w:hAnsi="Lato"/>
          <w:spacing w:val="28"/>
          <w:w w:val="105"/>
          <w:sz w:val="21"/>
          <w:szCs w:val="21"/>
        </w:rPr>
        <w:t xml:space="preserve"> </w:t>
      </w:r>
      <w:r w:rsidRPr="00572066">
        <w:rPr>
          <w:rFonts w:ascii="Lato" w:hAnsi="Lato"/>
          <w:w w:val="105"/>
          <w:sz w:val="21"/>
          <w:szCs w:val="21"/>
        </w:rPr>
        <w:t>POC’s</w:t>
      </w:r>
      <w:r w:rsidRPr="00572066">
        <w:rPr>
          <w:rFonts w:ascii="Lato" w:hAnsi="Lato"/>
          <w:spacing w:val="27"/>
          <w:w w:val="105"/>
          <w:sz w:val="21"/>
          <w:szCs w:val="21"/>
        </w:rPr>
        <w:t xml:space="preserve"> </w:t>
      </w:r>
      <w:r w:rsidRPr="00572066">
        <w:rPr>
          <w:rFonts w:ascii="Lato" w:hAnsi="Lato"/>
          <w:w w:val="105"/>
          <w:sz w:val="21"/>
          <w:szCs w:val="21"/>
        </w:rPr>
        <w:t>to</w:t>
      </w:r>
      <w:r w:rsidRPr="00572066">
        <w:rPr>
          <w:rFonts w:ascii="Lato" w:hAnsi="Lato"/>
          <w:spacing w:val="28"/>
          <w:w w:val="105"/>
          <w:sz w:val="21"/>
          <w:szCs w:val="21"/>
        </w:rPr>
        <w:t xml:space="preserve"> </w:t>
      </w:r>
      <w:r w:rsidRPr="00572066">
        <w:rPr>
          <w:rFonts w:ascii="Lato" w:hAnsi="Lato"/>
          <w:w w:val="105"/>
          <w:sz w:val="21"/>
          <w:szCs w:val="21"/>
        </w:rPr>
        <w:t>support</w:t>
      </w:r>
      <w:r w:rsidRPr="00572066">
        <w:rPr>
          <w:rFonts w:ascii="Lato" w:hAnsi="Lato"/>
          <w:spacing w:val="27"/>
          <w:w w:val="105"/>
          <w:sz w:val="21"/>
          <w:szCs w:val="21"/>
        </w:rPr>
        <w:t xml:space="preserve"> </w:t>
      </w:r>
      <w:r w:rsidRPr="00572066">
        <w:rPr>
          <w:rFonts w:ascii="Lato" w:hAnsi="Lato"/>
          <w:w w:val="105"/>
          <w:sz w:val="21"/>
          <w:szCs w:val="21"/>
        </w:rPr>
        <w:t>the</w:t>
      </w:r>
      <w:r w:rsidRPr="00572066">
        <w:rPr>
          <w:rFonts w:ascii="Lato" w:hAnsi="Lato"/>
          <w:spacing w:val="28"/>
          <w:w w:val="105"/>
          <w:sz w:val="21"/>
          <w:szCs w:val="21"/>
        </w:rPr>
        <w:t xml:space="preserve"> </w:t>
      </w:r>
      <w:r w:rsidRPr="00572066">
        <w:rPr>
          <w:rFonts w:ascii="Lato" w:hAnsi="Lato"/>
          <w:w w:val="105"/>
          <w:sz w:val="21"/>
          <w:szCs w:val="21"/>
        </w:rPr>
        <w:t>architecture</w:t>
      </w:r>
      <w:r w:rsidRPr="00572066">
        <w:rPr>
          <w:rFonts w:ascii="Lato" w:hAnsi="Lato"/>
          <w:spacing w:val="27"/>
          <w:w w:val="105"/>
          <w:sz w:val="21"/>
          <w:szCs w:val="21"/>
        </w:rPr>
        <w:t xml:space="preserve"> </w:t>
      </w:r>
      <w:r w:rsidRPr="00572066">
        <w:rPr>
          <w:rFonts w:ascii="Lato" w:hAnsi="Lato"/>
          <w:w w:val="105"/>
          <w:sz w:val="21"/>
          <w:szCs w:val="21"/>
        </w:rPr>
        <w:t>Microservices</w:t>
      </w:r>
      <w:r w:rsidRPr="00572066">
        <w:rPr>
          <w:rFonts w:ascii="Lato" w:hAnsi="Lato"/>
          <w:spacing w:val="27"/>
          <w:w w:val="105"/>
          <w:sz w:val="21"/>
          <w:szCs w:val="21"/>
        </w:rPr>
        <w:t xml:space="preserve"> </w:t>
      </w:r>
      <w:r w:rsidRPr="00572066">
        <w:rPr>
          <w:rFonts w:ascii="Lato" w:hAnsi="Lato"/>
          <w:w w:val="105"/>
          <w:sz w:val="21"/>
          <w:szCs w:val="21"/>
        </w:rPr>
        <w:t>o</w:t>
      </w:r>
      <w:r w:rsidRPr="00572066">
        <w:rPr>
          <w:rFonts w:ascii="Lato" w:hAnsi="Lato"/>
          <w:spacing w:val="27"/>
          <w:w w:val="105"/>
          <w:sz w:val="21"/>
          <w:szCs w:val="21"/>
        </w:rPr>
        <w:t xml:space="preserve"> </w:t>
      </w:r>
      <w:r w:rsidRPr="00572066">
        <w:rPr>
          <w:rFonts w:ascii="Lato" w:hAnsi="Lato"/>
          <w:w w:val="105"/>
          <w:sz w:val="21"/>
          <w:szCs w:val="21"/>
        </w:rPr>
        <w:t>integrate</w:t>
      </w:r>
      <w:r w:rsidRPr="00572066">
        <w:rPr>
          <w:rFonts w:ascii="Lato" w:hAnsi="Lato"/>
          <w:spacing w:val="28"/>
          <w:w w:val="105"/>
          <w:sz w:val="21"/>
          <w:szCs w:val="21"/>
        </w:rPr>
        <w:t xml:space="preserve"> </w:t>
      </w:r>
      <w:r w:rsidRPr="00572066">
        <w:rPr>
          <w:rFonts w:ascii="Lato" w:hAnsi="Lato"/>
          <w:w w:val="105"/>
          <w:sz w:val="21"/>
          <w:szCs w:val="21"/>
        </w:rPr>
        <w:t>with</w:t>
      </w:r>
      <w:r w:rsidRPr="00572066">
        <w:rPr>
          <w:rFonts w:ascii="Lato" w:hAnsi="Lato"/>
          <w:spacing w:val="-53"/>
          <w:w w:val="105"/>
          <w:sz w:val="21"/>
          <w:szCs w:val="21"/>
        </w:rPr>
        <w:t xml:space="preserve"> </w:t>
      </w:r>
      <w:r w:rsidRPr="00572066">
        <w:rPr>
          <w:rFonts w:ascii="Lato" w:hAnsi="Lato"/>
          <w:w w:val="105"/>
          <w:sz w:val="21"/>
          <w:szCs w:val="21"/>
        </w:rPr>
        <w:t>AWS</w:t>
      </w:r>
      <w:r w:rsidRPr="00572066">
        <w:rPr>
          <w:rFonts w:ascii="Lato" w:hAnsi="Lato"/>
          <w:spacing w:val="-4"/>
          <w:w w:val="105"/>
          <w:sz w:val="21"/>
          <w:szCs w:val="21"/>
        </w:rPr>
        <w:t xml:space="preserve"> </w:t>
      </w:r>
      <w:r w:rsidRPr="00572066">
        <w:rPr>
          <w:rFonts w:ascii="Lato" w:hAnsi="Lato"/>
          <w:w w:val="105"/>
          <w:sz w:val="21"/>
          <w:szCs w:val="21"/>
        </w:rPr>
        <w:t>API</w:t>
      </w:r>
      <w:r w:rsidRPr="00572066">
        <w:rPr>
          <w:rFonts w:ascii="Lato" w:hAnsi="Lato"/>
          <w:spacing w:val="5"/>
          <w:w w:val="105"/>
          <w:sz w:val="21"/>
          <w:szCs w:val="21"/>
        </w:rPr>
        <w:t xml:space="preserve"> </w:t>
      </w:r>
      <w:r w:rsidRPr="00572066">
        <w:rPr>
          <w:rFonts w:ascii="Lato" w:hAnsi="Lato"/>
          <w:w w:val="105"/>
          <w:sz w:val="21"/>
          <w:szCs w:val="21"/>
        </w:rPr>
        <w:t>Gateway</w:t>
      </w:r>
      <w:r w:rsidRPr="00572066">
        <w:rPr>
          <w:rFonts w:ascii="Lato" w:hAnsi="Lato"/>
          <w:spacing w:val="5"/>
          <w:w w:val="105"/>
          <w:sz w:val="21"/>
          <w:szCs w:val="21"/>
        </w:rPr>
        <w:t xml:space="preserve"> </w:t>
      </w:r>
      <w:r w:rsidRPr="00572066">
        <w:rPr>
          <w:rFonts w:ascii="Lato" w:hAnsi="Lato"/>
          <w:w w:val="105"/>
          <w:sz w:val="21"/>
          <w:szCs w:val="21"/>
        </w:rPr>
        <w:t>and</w:t>
      </w:r>
      <w:r w:rsidRPr="00572066">
        <w:rPr>
          <w:rFonts w:ascii="Lato" w:hAnsi="Lato"/>
          <w:spacing w:val="5"/>
          <w:w w:val="105"/>
          <w:sz w:val="21"/>
          <w:szCs w:val="21"/>
        </w:rPr>
        <w:t xml:space="preserve"> </w:t>
      </w:r>
      <w:r w:rsidRPr="00572066">
        <w:rPr>
          <w:rFonts w:ascii="Lato" w:hAnsi="Lato"/>
          <w:w w:val="105"/>
          <w:sz w:val="21"/>
          <w:szCs w:val="21"/>
        </w:rPr>
        <w:t>Form</w:t>
      </w:r>
      <w:r w:rsidRPr="00572066">
        <w:rPr>
          <w:rFonts w:ascii="Lato" w:hAnsi="Lato"/>
          <w:spacing w:val="5"/>
          <w:w w:val="105"/>
          <w:sz w:val="21"/>
          <w:szCs w:val="21"/>
        </w:rPr>
        <w:t xml:space="preserve"> </w:t>
      </w:r>
      <w:r w:rsidRPr="00572066">
        <w:rPr>
          <w:rFonts w:ascii="Lato" w:hAnsi="Lato"/>
          <w:w w:val="105"/>
          <w:sz w:val="21"/>
          <w:szCs w:val="21"/>
        </w:rPr>
        <w:t>IO.</w:t>
      </w:r>
    </w:p>
    <w:p w14:paraId="4565A295" w14:textId="77777777" w:rsidR="00D8487D" w:rsidRPr="00572066" w:rsidRDefault="00D8487D" w:rsidP="00004DE2">
      <w:pPr>
        <w:pStyle w:val="ListParagraph"/>
        <w:numPr>
          <w:ilvl w:val="0"/>
          <w:numId w:val="7"/>
        </w:numPr>
        <w:ind w:right="220"/>
        <w:rPr>
          <w:rFonts w:ascii="Lato" w:hAnsi="Lato"/>
          <w:sz w:val="21"/>
          <w:szCs w:val="21"/>
        </w:rPr>
      </w:pPr>
      <w:r w:rsidRPr="00572066">
        <w:rPr>
          <w:rFonts w:ascii="Lato" w:eastAsia="Book Antiqua" w:hAnsi="Lato" w:cs="Book Antiqua"/>
          <w:sz w:val="21"/>
          <w:szCs w:val="21"/>
        </w:rPr>
        <w:t xml:space="preserve">Design &amp; Implemented the Spring Boot and Karaf Microservices architecture. </w:t>
      </w:r>
    </w:p>
    <w:p w14:paraId="671B03C5" w14:textId="6953B280" w:rsidR="00D8487D" w:rsidRPr="00572066" w:rsidRDefault="00D8487D" w:rsidP="00004DE2">
      <w:pPr>
        <w:pStyle w:val="ListParagraph"/>
        <w:numPr>
          <w:ilvl w:val="0"/>
          <w:numId w:val="7"/>
        </w:numPr>
        <w:ind w:right="220"/>
        <w:rPr>
          <w:rFonts w:ascii="Lato" w:hAnsi="Lato"/>
          <w:sz w:val="21"/>
          <w:szCs w:val="21"/>
        </w:rPr>
      </w:pPr>
      <w:r w:rsidRPr="00572066">
        <w:rPr>
          <w:rFonts w:ascii="Lato" w:eastAsia="Book Antiqua" w:hAnsi="Lato" w:cs="Book Antiqua"/>
          <w:sz w:val="21"/>
          <w:szCs w:val="21"/>
        </w:rPr>
        <w:t xml:space="preserve">Implemented RESTful Web services in Service Oriented Architecture (SOA) to retrieve data from client side and made REST API calls from NodeJS and parsed the data to client and handled the security and Authorization. </w:t>
      </w:r>
    </w:p>
    <w:p w14:paraId="4AF3D03C" w14:textId="77777777" w:rsidR="00803115" w:rsidRPr="00572066" w:rsidRDefault="00803115" w:rsidP="00004DE2">
      <w:pPr>
        <w:pStyle w:val="ListParagraph"/>
        <w:numPr>
          <w:ilvl w:val="0"/>
          <w:numId w:val="7"/>
        </w:numPr>
        <w:ind w:right="220"/>
        <w:rPr>
          <w:rFonts w:ascii="Lato" w:hAnsi="Lato"/>
          <w:sz w:val="21"/>
          <w:szCs w:val="21"/>
        </w:rPr>
      </w:pPr>
    </w:p>
    <w:p w14:paraId="04EE1B7E" w14:textId="443A9985" w:rsidR="00D8487D" w:rsidRPr="00572066" w:rsidRDefault="00010F0D" w:rsidP="00F26BA0">
      <w:pPr>
        <w:rPr>
          <w:rFonts w:ascii="Lato" w:hAnsi="Lato"/>
          <w:sz w:val="21"/>
          <w:szCs w:val="21"/>
        </w:rPr>
      </w:pPr>
      <w:r w:rsidRPr="00572066">
        <w:rPr>
          <w:rFonts w:ascii="Lato" w:eastAsia="Book Antiqua" w:hAnsi="Lato" w:cs="Book Antiqua"/>
          <w:b/>
          <w:sz w:val="21"/>
          <w:szCs w:val="21"/>
          <w:u w:val="single" w:color="000000"/>
        </w:rPr>
        <w:t>Environment:</w:t>
      </w:r>
      <w:r w:rsidR="00D8487D" w:rsidRPr="00572066">
        <w:rPr>
          <w:rFonts w:ascii="Lato" w:eastAsia="Book Antiqua" w:hAnsi="Lato" w:cs="Book Antiqua"/>
          <w:sz w:val="21"/>
          <w:szCs w:val="21"/>
        </w:rPr>
        <w:t xml:space="preserve"> J2EE,</w:t>
      </w:r>
      <w:r w:rsidR="00A744BD" w:rsidRPr="00572066">
        <w:rPr>
          <w:rFonts w:ascii="Lato" w:eastAsia="Book Antiqua" w:hAnsi="Lato" w:cs="Book Antiqua"/>
          <w:sz w:val="21"/>
          <w:szCs w:val="21"/>
        </w:rPr>
        <w:t xml:space="preserve"> </w:t>
      </w:r>
      <w:r w:rsidR="004770C0" w:rsidRPr="00572066">
        <w:rPr>
          <w:rFonts w:ascii="Lato" w:eastAsia="Book Antiqua" w:hAnsi="Lato" w:cs="Book Antiqua"/>
          <w:sz w:val="21"/>
          <w:szCs w:val="21"/>
        </w:rPr>
        <w:t xml:space="preserve">Angular, </w:t>
      </w:r>
      <w:r w:rsidR="00A744BD" w:rsidRPr="00572066">
        <w:rPr>
          <w:rFonts w:ascii="Lato" w:eastAsia="Book Antiqua" w:hAnsi="Lato" w:cs="Book Antiqua"/>
          <w:sz w:val="21"/>
          <w:szCs w:val="21"/>
        </w:rPr>
        <w:t>Spring Boot Microservices</w:t>
      </w:r>
      <w:r w:rsidR="00803115" w:rsidRPr="00572066">
        <w:rPr>
          <w:rFonts w:ascii="Lato" w:eastAsia="Book Antiqua" w:hAnsi="Lato" w:cs="Book Antiqua"/>
          <w:sz w:val="21"/>
          <w:szCs w:val="21"/>
        </w:rPr>
        <w:t>, Kafka</w:t>
      </w:r>
      <w:r w:rsidR="00F26BA0" w:rsidRPr="00572066">
        <w:rPr>
          <w:rFonts w:ascii="Lato" w:eastAsia="Book Antiqua" w:hAnsi="Lato" w:cs="Book Antiqua"/>
          <w:sz w:val="21"/>
          <w:szCs w:val="21"/>
        </w:rPr>
        <w:t xml:space="preserve">, </w:t>
      </w:r>
      <w:r w:rsidR="00A744BD" w:rsidRPr="00572066">
        <w:rPr>
          <w:rFonts w:ascii="Lato" w:eastAsia="Book Antiqua" w:hAnsi="Lato" w:cs="Book Antiqua"/>
          <w:sz w:val="21"/>
          <w:szCs w:val="21"/>
        </w:rPr>
        <w:t xml:space="preserve">Rest API, Oracle 11, AWS Aurora, Document </w:t>
      </w:r>
      <w:r w:rsidR="00A82EDB" w:rsidRPr="00572066">
        <w:rPr>
          <w:rFonts w:ascii="Lato" w:eastAsia="Book Antiqua" w:hAnsi="Lato" w:cs="Book Antiqua"/>
          <w:sz w:val="21"/>
          <w:szCs w:val="21"/>
        </w:rPr>
        <w:t>DB,</w:t>
      </w:r>
      <w:r w:rsidR="00D8487D" w:rsidRPr="00572066">
        <w:rPr>
          <w:rFonts w:ascii="Lato" w:eastAsia="Book Antiqua" w:hAnsi="Lato" w:cs="Book Antiqua"/>
          <w:sz w:val="21"/>
          <w:szCs w:val="21"/>
        </w:rPr>
        <w:t xml:space="preserve"> </w:t>
      </w:r>
      <w:r w:rsidR="00F26BA0" w:rsidRPr="00572066">
        <w:rPr>
          <w:rFonts w:ascii="Lato" w:hAnsi="Lato" w:cs="Open Sans"/>
          <w:sz w:val="21"/>
          <w:szCs w:val="21"/>
          <w:shd w:val="clear" w:color="auto" w:fill="FFFFFF"/>
        </w:rPr>
        <w:t>Rabbit MQ</w:t>
      </w:r>
      <w:r w:rsidR="00F26BA0" w:rsidRPr="00572066">
        <w:rPr>
          <w:rFonts w:ascii="Lato" w:hAnsi="Lato"/>
          <w:sz w:val="21"/>
          <w:szCs w:val="21"/>
        </w:rPr>
        <w:t xml:space="preserve">, </w:t>
      </w:r>
      <w:r w:rsidR="00D8487D" w:rsidRPr="00572066">
        <w:rPr>
          <w:rFonts w:ascii="Lato" w:eastAsia="Book Antiqua" w:hAnsi="Lato" w:cs="Book Antiqua"/>
          <w:sz w:val="21"/>
          <w:szCs w:val="21"/>
        </w:rPr>
        <w:t xml:space="preserve">Amazon EC2, AWS Elastic Beanstalk, AWS CloudFront, AWS Lambda, Amazon S3, Amazon RDS, Amazon VPC, Amazon Route 53, AWS Cloud9, AWS IAM, Amazon SES, Amazon CloudWatch, </w:t>
      </w:r>
    </w:p>
    <w:p w14:paraId="3DA16466" w14:textId="77777777" w:rsidR="00D8487D" w:rsidRPr="00572066" w:rsidRDefault="00D8487D" w:rsidP="00D8487D">
      <w:pPr>
        <w:spacing w:after="16"/>
        <w:ind w:left="10" w:right="220" w:hanging="10"/>
        <w:rPr>
          <w:rFonts w:ascii="Lato" w:hAnsi="Lato"/>
          <w:sz w:val="21"/>
          <w:szCs w:val="21"/>
        </w:rPr>
      </w:pPr>
      <w:r w:rsidRPr="00572066">
        <w:rPr>
          <w:rFonts w:ascii="Lato" w:eastAsia="Book Antiqua" w:hAnsi="Lato" w:cs="Book Antiqua"/>
          <w:sz w:val="21"/>
          <w:szCs w:val="21"/>
        </w:rPr>
        <w:t xml:space="preserve">Amazon CloudTrail, Amazon DynamoDB, Amazon SQS, Amazon API Gateway, Amazon ECS, </w:t>
      </w:r>
    </w:p>
    <w:p w14:paraId="73957CA9" w14:textId="051B34B7" w:rsidR="00D8487D" w:rsidRPr="00572066" w:rsidRDefault="00D8487D" w:rsidP="00D8487D">
      <w:pPr>
        <w:spacing w:after="257"/>
        <w:ind w:left="10" w:right="220" w:hanging="10"/>
        <w:rPr>
          <w:rFonts w:ascii="Lato" w:hAnsi="Lato"/>
          <w:sz w:val="21"/>
          <w:szCs w:val="21"/>
        </w:rPr>
      </w:pPr>
      <w:r w:rsidRPr="00572066">
        <w:rPr>
          <w:rFonts w:ascii="Lato" w:eastAsia="Book Antiqua" w:hAnsi="Lato" w:cs="Book Antiqua"/>
          <w:sz w:val="21"/>
          <w:szCs w:val="21"/>
        </w:rPr>
        <w:t>Jenkins</w:t>
      </w:r>
      <w:r w:rsidRPr="00572066">
        <w:rPr>
          <w:rFonts w:ascii="Lato" w:hAnsi="Lato"/>
          <w:sz w:val="21"/>
          <w:szCs w:val="21"/>
        </w:rPr>
        <w:t xml:space="preserve">, </w:t>
      </w:r>
      <w:proofErr w:type="spellStart"/>
      <w:r w:rsidRPr="00572066">
        <w:rPr>
          <w:rFonts w:ascii="Lato" w:eastAsia="Book Antiqua" w:hAnsi="Lato" w:cs="Book Antiqua"/>
          <w:sz w:val="21"/>
          <w:szCs w:val="21"/>
        </w:rPr>
        <w:t>VueJS</w:t>
      </w:r>
      <w:proofErr w:type="spellEnd"/>
      <w:r w:rsidRPr="00572066">
        <w:rPr>
          <w:rFonts w:ascii="Lato" w:eastAsia="Book Antiqua" w:hAnsi="Lato" w:cs="Book Antiqua"/>
          <w:sz w:val="21"/>
          <w:szCs w:val="21"/>
        </w:rPr>
        <w:t>, JUnit, Postman, Hibernate, Git, Bitbucket, Jira/Confluence</w:t>
      </w:r>
      <w:r w:rsidR="00F26BA0" w:rsidRPr="00572066">
        <w:rPr>
          <w:rFonts w:ascii="Lato" w:eastAsia="Book Antiqua" w:hAnsi="Lato" w:cs="Book Antiqua"/>
          <w:sz w:val="21"/>
          <w:szCs w:val="21"/>
        </w:rPr>
        <w:t>.</w:t>
      </w:r>
    </w:p>
    <w:p w14:paraId="48DC56E8" w14:textId="5BF85A2F"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Client: State of Ohio/Deloitte, Columbus, OH </w:t>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00C87032" w:rsidRPr="00572066">
        <w:rPr>
          <w:rFonts w:ascii="Lato" w:eastAsia="Book Antiqua" w:hAnsi="Lato" w:cs="Book Antiqua"/>
          <w:b/>
          <w:sz w:val="21"/>
          <w:szCs w:val="21"/>
        </w:rPr>
        <w:t>08</w:t>
      </w:r>
      <w:r w:rsidRPr="00572066">
        <w:rPr>
          <w:rFonts w:ascii="Lato" w:eastAsia="Book Antiqua" w:hAnsi="Lato" w:cs="Book Antiqua"/>
          <w:b/>
          <w:sz w:val="21"/>
          <w:szCs w:val="21"/>
        </w:rPr>
        <w:t>/2018-1</w:t>
      </w:r>
      <w:r w:rsidR="00C87032" w:rsidRPr="00572066">
        <w:rPr>
          <w:rFonts w:ascii="Lato" w:eastAsia="Book Antiqua" w:hAnsi="Lato" w:cs="Book Antiqua"/>
          <w:b/>
          <w:sz w:val="21"/>
          <w:szCs w:val="21"/>
        </w:rPr>
        <w:t>0</w:t>
      </w:r>
      <w:r w:rsidRPr="00572066">
        <w:rPr>
          <w:rFonts w:ascii="Lato" w:eastAsia="Book Antiqua" w:hAnsi="Lato" w:cs="Book Antiqua"/>
          <w:b/>
          <w:sz w:val="21"/>
          <w:szCs w:val="21"/>
        </w:rPr>
        <w:t>/2019</w:t>
      </w:r>
    </w:p>
    <w:p w14:paraId="15B1758F"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Company: Mastech Digital Inc., </w:t>
      </w:r>
    </w:p>
    <w:p w14:paraId="53F7B3F5" w14:textId="7AC4ED65" w:rsidR="00D8487D" w:rsidRPr="00572066" w:rsidRDefault="00D8487D" w:rsidP="00D8487D">
      <w:pPr>
        <w:ind w:left="10" w:right="246" w:hanging="10"/>
        <w:rPr>
          <w:rFonts w:ascii="Lato" w:hAnsi="Lato"/>
          <w:sz w:val="21"/>
          <w:szCs w:val="21"/>
        </w:rPr>
      </w:pPr>
      <w:r w:rsidRPr="00572066">
        <w:rPr>
          <w:rFonts w:ascii="Lato" w:eastAsia="Book Antiqua" w:hAnsi="Lato" w:cs="Book Antiqua"/>
          <w:b/>
          <w:sz w:val="21"/>
          <w:szCs w:val="21"/>
        </w:rPr>
        <w:t xml:space="preserve">Role: Solution Architect </w:t>
      </w:r>
    </w:p>
    <w:p w14:paraId="32DD57DF" w14:textId="5CF4AFEB" w:rsidR="00D8487D" w:rsidRPr="00572066" w:rsidRDefault="00D8487D" w:rsidP="00D8487D">
      <w:pPr>
        <w:ind w:left="10" w:right="7289" w:hanging="10"/>
        <w:rPr>
          <w:rFonts w:ascii="Lato" w:hAnsi="Lato"/>
          <w:sz w:val="21"/>
          <w:szCs w:val="21"/>
        </w:rPr>
      </w:pPr>
      <w:r w:rsidRPr="00572066">
        <w:rPr>
          <w:rFonts w:ascii="Lato" w:eastAsia="Book Antiqua" w:hAnsi="Lato" w:cs="Book Antiqua"/>
          <w:b/>
          <w:sz w:val="21"/>
          <w:szCs w:val="21"/>
        </w:rPr>
        <w:t xml:space="preserve">Responsibilities: </w:t>
      </w:r>
    </w:p>
    <w:p w14:paraId="7080DF2C"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Design &amp; Developed JSR 286 portlets and WCM components as per the business needs. </w:t>
      </w:r>
    </w:p>
    <w:p w14:paraId="1AFEA109"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Defined VPCs, Subnets (public/private), Security group, Internet gateway, and ELB to promote a complete hybrid-architecture. </w:t>
      </w:r>
    </w:p>
    <w:p w14:paraId="35748819"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Created APIs with the help of Amazon API gateway. The gateway is used for exposing backend applications as REST service with additional features such as versioning and throttling. The API endpoints are categorized as public, regional and private endpoints. </w:t>
      </w:r>
    </w:p>
    <w:p w14:paraId="5295F8E7"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Used IAM Access key, Secret key, API key for authorization to safeguard API Endpoints. </w:t>
      </w:r>
    </w:p>
    <w:p w14:paraId="5E7A9D3E"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Designed API Gateway Lambda Authorizer to authenticate user credential token. </w:t>
      </w:r>
    </w:p>
    <w:p w14:paraId="20EF3FDF"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Defined VPC security groups, private subnets for the Lambda functions to establish secure communication between AWS and On-prem. </w:t>
      </w:r>
    </w:p>
    <w:p w14:paraId="15721A84"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Defined IAM policies for access privilege for AWS resources. </w:t>
      </w:r>
    </w:p>
    <w:p w14:paraId="556FFEE3"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Designed Lambda functions as backend service with settings (Execution role, VPC, Memory, Timeout, Debugging and error handling). </w:t>
      </w:r>
    </w:p>
    <w:p w14:paraId="44922880"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Used Java, Python and NodeJS for writing Lambda functions. </w:t>
      </w:r>
    </w:p>
    <w:p w14:paraId="36288EC4"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Configured Route53 for DNS and network routing with defined hosted zones. </w:t>
      </w:r>
    </w:p>
    <w:p w14:paraId="4CF9CDFE"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Defined S3 bucket for static web hosting, short-term data storage, and retrieval, logging, backup snapshot, versioning and data encryption at rest. </w:t>
      </w:r>
    </w:p>
    <w:p w14:paraId="26606C7B"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 xml:space="preserve">Used AWS Secrets Manager to store, rotate, monitor, and control access to secrets such as API keys, and OAuth tokens. </w:t>
      </w:r>
    </w:p>
    <w:p w14:paraId="5DC6CA01" w14:textId="77777777" w:rsidR="00D8487D" w:rsidRPr="00572066" w:rsidRDefault="00D8487D" w:rsidP="00004DE2">
      <w:pPr>
        <w:pStyle w:val="ListParagraph"/>
        <w:numPr>
          <w:ilvl w:val="0"/>
          <w:numId w:val="8"/>
        </w:numPr>
        <w:ind w:right="225"/>
        <w:rPr>
          <w:rFonts w:ascii="Lato" w:hAnsi="Lato"/>
          <w:sz w:val="21"/>
          <w:szCs w:val="21"/>
        </w:rPr>
      </w:pPr>
      <w:r w:rsidRPr="00572066">
        <w:rPr>
          <w:rFonts w:ascii="Lato" w:eastAsia="Book Antiqua" w:hAnsi="Lato" w:cs="Book Antiqua"/>
          <w:sz w:val="21"/>
          <w:szCs w:val="21"/>
        </w:rPr>
        <w:t>Used CloudWatch and CloudTrail for end-end application Logging, Monitoring, Metrics.</w:t>
      </w:r>
      <w:r w:rsidRPr="00572066">
        <w:rPr>
          <w:rFonts w:ascii="Lato" w:eastAsia="Book Antiqua" w:hAnsi="Lato" w:cs="Book Antiqua"/>
          <w:b/>
          <w:sz w:val="21"/>
          <w:szCs w:val="21"/>
        </w:rPr>
        <w:t xml:space="preserve"> </w:t>
      </w:r>
    </w:p>
    <w:p w14:paraId="2048833D" w14:textId="77777777" w:rsidR="00D8487D" w:rsidRPr="00572066" w:rsidRDefault="00D8487D" w:rsidP="00D8487D">
      <w:pPr>
        <w:ind w:right="225"/>
        <w:rPr>
          <w:rFonts w:ascii="Lato" w:eastAsia="Book Antiqua" w:hAnsi="Lato" w:cs="Book Antiqua"/>
          <w:b/>
          <w:sz w:val="21"/>
          <w:szCs w:val="21"/>
        </w:rPr>
      </w:pPr>
    </w:p>
    <w:p w14:paraId="0AF37ABB" w14:textId="21BBA219" w:rsidR="004C7A20" w:rsidRPr="00572066" w:rsidRDefault="004C7A20" w:rsidP="004C7A20">
      <w:pPr>
        <w:rPr>
          <w:rFonts w:ascii="Lato" w:hAnsi="Lato"/>
          <w:sz w:val="21"/>
          <w:szCs w:val="21"/>
        </w:rPr>
      </w:pPr>
      <w:r w:rsidRPr="00572066">
        <w:rPr>
          <w:rFonts w:ascii="Lato" w:eastAsia="Book Antiqua" w:hAnsi="Lato" w:cs="Book Antiqua"/>
          <w:b/>
          <w:sz w:val="21"/>
          <w:szCs w:val="21"/>
          <w:u w:val="single" w:color="000000"/>
        </w:rPr>
        <w:lastRenderedPageBreak/>
        <w:t>Environment:</w:t>
      </w:r>
      <w:r w:rsidRPr="00572066">
        <w:rPr>
          <w:rFonts w:ascii="Lato" w:eastAsia="Book Antiqua" w:hAnsi="Lato" w:cs="Book Antiqua"/>
          <w:sz w:val="21"/>
          <w:szCs w:val="21"/>
        </w:rPr>
        <w:t xml:space="preserve"> Java, J2ee, Angular, Spring Boot Microservices, MuleSoft, Rest API, Oracle 11, AWS Aurora, Document DB , Amazon S3, Amazon RDS, Amazon VPC, Amazon Route 53, AWS Cloud9, AWS IAM, Amazon SES, Amazon CloudWatch, </w:t>
      </w:r>
    </w:p>
    <w:p w14:paraId="39B81AFF" w14:textId="77777777" w:rsidR="004C7A20" w:rsidRPr="00572066" w:rsidRDefault="004C7A20" w:rsidP="004C7A20">
      <w:pPr>
        <w:spacing w:after="16"/>
        <w:ind w:left="10" w:right="220" w:hanging="10"/>
        <w:rPr>
          <w:rFonts w:ascii="Lato" w:hAnsi="Lato"/>
          <w:sz w:val="21"/>
          <w:szCs w:val="21"/>
        </w:rPr>
      </w:pPr>
      <w:r w:rsidRPr="00572066">
        <w:rPr>
          <w:rFonts w:ascii="Lato" w:eastAsia="Book Antiqua" w:hAnsi="Lato" w:cs="Book Antiqua"/>
          <w:sz w:val="21"/>
          <w:szCs w:val="21"/>
        </w:rPr>
        <w:t xml:space="preserve">Amazon CloudTrail, Amazon DynamoDB, Amazon SQS, Amazon API Gateway, Amazon ECS, </w:t>
      </w:r>
    </w:p>
    <w:p w14:paraId="51EF4AC9" w14:textId="66F071EA" w:rsidR="004C7A20" w:rsidRPr="00572066" w:rsidRDefault="004C7A20" w:rsidP="004C7A20">
      <w:pPr>
        <w:spacing w:after="246"/>
        <w:ind w:right="225"/>
        <w:rPr>
          <w:rFonts w:ascii="Lato" w:hAnsi="Lato"/>
          <w:sz w:val="21"/>
          <w:szCs w:val="21"/>
        </w:rPr>
      </w:pPr>
      <w:r w:rsidRPr="00572066">
        <w:rPr>
          <w:rFonts w:ascii="Lato" w:eastAsia="Book Antiqua" w:hAnsi="Lato" w:cs="Book Antiqua"/>
          <w:sz w:val="21"/>
          <w:szCs w:val="21"/>
        </w:rPr>
        <w:t>Jenkins, Terraform</w:t>
      </w:r>
      <w:r w:rsidRPr="00572066">
        <w:rPr>
          <w:rFonts w:ascii="Lato" w:hAnsi="Lato"/>
          <w:sz w:val="21"/>
          <w:szCs w:val="21"/>
        </w:rPr>
        <w:t xml:space="preserve">, </w:t>
      </w:r>
      <w:r w:rsidRPr="00572066">
        <w:rPr>
          <w:rFonts w:ascii="Lato" w:eastAsia="Book Antiqua" w:hAnsi="Lato" w:cs="Book Antiqua"/>
          <w:sz w:val="21"/>
          <w:szCs w:val="21"/>
        </w:rPr>
        <w:t>VueJS, JUnit, Postman, Hibernate, Git, Bitbucket, Jira/Confluence</w:t>
      </w:r>
    </w:p>
    <w:p w14:paraId="5013362E" w14:textId="77777777" w:rsidR="00D8487D" w:rsidRPr="00572066" w:rsidRDefault="00D8487D" w:rsidP="00D8487D">
      <w:pPr>
        <w:ind w:right="225"/>
        <w:rPr>
          <w:rFonts w:ascii="Lato" w:eastAsia="Book Antiqua" w:hAnsi="Lato" w:cs="Book Antiqua"/>
          <w:b/>
          <w:sz w:val="21"/>
          <w:szCs w:val="21"/>
        </w:rPr>
      </w:pPr>
    </w:p>
    <w:p w14:paraId="1AEB5A2E" w14:textId="77777777" w:rsidR="004C7A20" w:rsidRPr="00572066" w:rsidRDefault="004C7A20" w:rsidP="00D8487D">
      <w:pPr>
        <w:ind w:right="225"/>
        <w:rPr>
          <w:rFonts w:ascii="Lato" w:eastAsia="Book Antiqua" w:hAnsi="Lato" w:cs="Book Antiqua"/>
          <w:b/>
          <w:sz w:val="21"/>
          <w:szCs w:val="21"/>
        </w:rPr>
      </w:pPr>
    </w:p>
    <w:p w14:paraId="015A3CCA" w14:textId="3A91645B" w:rsidR="00D8487D" w:rsidRPr="00572066" w:rsidRDefault="00D8487D" w:rsidP="00D8487D">
      <w:pPr>
        <w:ind w:right="225"/>
        <w:rPr>
          <w:rFonts w:ascii="Lato" w:eastAsia="Book Antiqua" w:hAnsi="Lato" w:cs="Book Antiqua"/>
          <w:b/>
          <w:sz w:val="21"/>
          <w:szCs w:val="21"/>
          <w:lang w:val="fr-FR"/>
        </w:rPr>
      </w:pPr>
      <w:proofErr w:type="gramStart"/>
      <w:r w:rsidRPr="00572066">
        <w:rPr>
          <w:rFonts w:ascii="Lato" w:eastAsia="Book Antiqua" w:hAnsi="Lato" w:cs="Book Antiqua"/>
          <w:b/>
          <w:sz w:val="21"/>
          <w:szCs w:val="21"/>
          <w:lang w:val="fr-FR"/>
        </w:rPr>
        <w:t>Client:</w:t>
      </w:r>
      <w:proofErr w:type="gramEnd"/>
      <w:r w:rsidRPr="00572066">
        <w:rPr>
          <w:rFonts w:ascii="Lato" w:eastAsia="Book Antiqua" w:hAnsi="Lato" w:cs="Book Antiqua"/>
          <w:b/>
          <w:sz w:val="21"/>
          <w:szCs w:val="21"/>
          <w:lang w:val="fr-FR"/>
        </w:rPr>
        <w:t xml:space="preserve"> PAR-ADESA, Carmel, IN     </w:t>
      </w:r>
      <w:r w:rsidRPr="00572066">
        <w:rPr>
          <w:rFonts w:ascii="Lato" w:eastAsia="Book Antiqua" w:hAnsi="Lato" w:cs="Book Antiqua"/>
          <w:b/>
          <w:sz w:val="21"/>
          <w:szCs w:val="21"/>
          <w:lang w:val="fr-FR"/>
        </w:rPr>
        <w:tab/>
        <w:t xml:space="preserve"> </w:t>
      </w:r>
      <w:r w:rsidRPr="00572066">
        <w:rPr>
          <w:rFonts w:ascii="Lato" w:eastAsia="Book Antiqua" w:hAnsi="Lato" w:cs="Book Antiqua"/>
          <w:b/>
          <w:sz w:val="21"/>
          <w:szCs w:val="21"/>
          <w:lang w:val="fr-FR"/>
        </w:rPr>
        <w:tab/>
        <w:t xml:space="preserve">                            </w:t>
      </w:r>
      <w:r w:rsidRPr="00572066">
        <w:rPr>
          <w:rFonts w:ascii="Lato" w:eastAsia="Book Antiqua" w:hAnsi="Lato" w:cs="Book Antiqua"/>
          <w:b/>
          <w:sz w:val="21"/>
          <w:szCs w:val="21"/>
          <w:lang w:val="fr-FR"/>
        </w:rPr>
        <w:tab/>
      </w:r>
      <w:r w:rsidRPr="00572066">
        <w:rPr>
          <w:rFonts w:ascii="Lato" w:eastAsia="Book Antiqua" w:hAnsi="Lato" w:cs="Book Antiqua"/>
          <w:b/>
          <w:sz w:val="21"/>
          <w:szCs w:val="21"/>
          <w:lang w:val="fr-FR"/>
        </w:rPr>
        <w:tab/>
      </w:r>
      <w:r w:rsidRPr="00572066">
        <w:rPr>
          <w:rFonts w:ascii="Lato" w:eastAsia="Book Antiqua" w:hAnsi="Lato" w:cs="Book Antiqua"/>
          <w:b/>
          <w:sz w:val="21"/>
          <w:szCs w:val="21"/>
          <w:lang w:val="fr-FR"/>
        </w:rPr>
        <w:tab/>
        <w:t>1</w:t>
      </w:r>
      <w:r w:rsidR="00DE46BA" w:rsidRPr="00572066">
        <w:rPr>
          <w:rFonts w:ascii="Lato" w:eastAsia="Book Antiqua" w:hAnsi="Lato" w:cs="Book Antiqua"/>
          <w:b/>
          <w:sz w:val="21"/>
          <w:szCs w:val="21"/>
          <w:lang w:val="fr-FR"/>
        </w:rPr>
        <w:t>0</w:t>
      </w:r>
      <w:r w:rsidRPr="00572066">
        <w:rPr>
          <w:rFonts w:ascii="Lato" w:eastAsia="Book Antiqua" w:hAnsi="Lato" w:cs="Book Antiqua"/>
          <w:b/>
          <w:sz w:val="21"/>
          <w:szCs w:val="21"/>
          <w:lang w:val="fr-FR"/>
        </w:rPr>
        <w:t xml:space="preserve">/2016 – </w:t>
      </w:r>
      <w:r w:rsidR="00DE46BA" w:rsidRPr="00572066">
        <w:rPr>
          <w:rFonts w:ascii="Lato" w:eastAsia="Book Antiqua" w:hAnsi="Lato" w:cs="Book Antiqua"/>
          <w:b/>
          <w:sz w:val="21"/>
          <w:szCs w:val="21"/>
          <w:lang w:val="fr-FR"/>
        </w:rPr>
        <w:t>08</w:t>
      </w:r>
      <w:r w:rsidRPr="00572066">
        <w:rPr>
          <w:rFonts w:ascii="Lato" w:eastAsia="Book Antiqua" w:hAnsi="Lato" w:cs="Book Antiqua"/>
          <w:b/>
          <w:sz w:val="21"/>
          <w:szCs w:val="21"/>
          <w:lang w:val="fr-FR"/>
        </w:rPr>
        <w:t>/2018</w:t>
      </w:r>
    </w:p>
    <w:p w14:paraId="7CB37BF9" w14:textId="7DDACD19" w:rsidR="00D8487D" w:rsidRPr="00572066" w:rsidRDefault="00D8487D" w:rsidP="00D8487D">
      <w:pPr>
        <w:ind w:right="225"/>
        <w:rPr>
          <w:rFonts w:ascii="Lato" w:hAnsi="Lato"/>
          <w:sz w:val="21"/>
          <w:szCs w:val="21"/>
        </w:rPr>
      </w:pPr>
      <w:r w:rsidRPr="00572066">
        <w:rPr>
          <w:rFonts w:ascii="Lato" w:eastAsia="Book Antiqua" w:hAnsi="Lato" w:cs="Book Antiqua"/>
          <w:b/>
          <w:sz w:val="21"/>
          <w:szCs w:val="21"/>
        </w:rPr>
        <w:t xml:space="preserve">Company: Mircale Software Systems Pvt Ltd </w:t>
      </w:r>
    </w:p>
    <w:p w14:paraId="0CA7FC84"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Role: Portal Architect </w:t>
      </w:r>
    </w:p>
    <w:p w14:paraId="238F0D93" w14:textId="77777777" w:rsidR="00D8487D" w:rsidRPr="00572066" w:rsidRDefault="00D8487D" w:rsidP="00D8487D">
      <w:pPr>
        <w:ind w:left="10" w:right="246" w:hanging="10"/>
        <w:rPr>
          <w:rFonts w:ascii="Lato" w:hAnsi="Lato"/>
          <w:sz w:val="21"/>
          <w:szCs w:val="21"/>
        </w:rPr>
      </w:pPr>
      <w:r w:rsidRPr="00572066">
        <w:rPr>
          <w:rFonts w:ascii="Lato" w:eastAsia="Book Antiqua" w:hAnsi="Lato" w:cs="Book Antiqua"/>
          <w:b/>
          <w:sz w:val="21"/>
          <w:szCs w:val="21"/>
        </w:rPr>
        <w:t xml:space="preserve">Responsibilities: </w:t>
      </w:r>
    </w:p>
    <w:p w14:paraId="42088E07"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Participate in business functional requirement meetings with Clients and end users. </w:t>
      </w:r>
    </w:p>
    <w:p w14:paraId="5D3D8346"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Analyze and Estimate based on the requirements and Design. </w:t>
      </w:r>
    </w:p>
    <w:p w14:paraId="1BE20161"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Planning for the WebSphere Portal Server project design, integration of web services, themes and skins. </w:t>
      </w:r>
    </w:p>
    <w:p w14:paraId="485B9DC3" w14:textId="77777777" w:rsidR="00D8487D" w:rsidRPr="00572066" w:rsidRDefault="00D8487D" w:rsidP="00004DE2">
      <w:pPr>
        <w:pStyle w:val="ListParagraph"/>
        <w:numPr>
          <w:ilvl w:val="0"/>
          <w:numId w:val="9"/>
        </w:numPr>
        <w:spacing w:after="160"/>
        <w:ind w:right="225"/>
        <w:rPr>
          <w:rFonts w:ascii="Lato" w:hAnsi="Lato"/>
          <w:sz w:val="21"/>
          <w:szCs w:val="21"/>
        </w:rPr>
      </w:pPr>
      <w:r w:rsidRPr="00572066">
        <w:rPr>
          <w:rFonts w:ascii="Lato" w:eastAsia="Book Antiqua" w:hAnsi="Lato" w:cs="Book Antiqua"/>
          <w:sz w:val="21"/>
          <w:szCs w:val="21"/>
        </w:rPr>
        <w:t xml:space="preserve">Architected Commerce with workspaces for business user requirements. </w:t>
      </w:r>
    </w:p>
    <w:p w14:paraId="7DC00C2A" w14:textId="77777777" w:rsidR="00D8487D" w:rsidRPr="00572066" w:rsidRDefault="00D8487D" w:rsidP="00004DE2">
      <w:pPr>
        <w:pStyle w:val="ListParagraph"/>
        <w:numPr>
          <w:ilvl w:val="0"/>
          <w:numId w:val="9"/>
        </w:numPr>
        <w:spacing w:after="156"/>
        <w:ind w:right="225"/>
        <w:rPr>
          <w:rFonts w:ascii="Lato" w:hAnsi="Lato"/>
          <w:sz w:val="21"/>
          <w:szCs w:val="21"/>
        </w:rPr>
      </w:pPr>
      <w:r w:rsidRPr="00572066">
        <w:rPr>
          <w:rFonts w:ascii="Lato" w:eastAsia="Book Antiqua" w:hAnsi="Lato" w:cs="Book Antiqua"/>
          <w:sz w:val="21"/>
          <w:szCs w:val="21"/>
        </w:rPr>
        <w:t xml:space="preserve">Catalog/Promotions/Asset/Marketing Management using Commerce Mgmt Center. </w:t>
      </w:r>
    </w:p>
    <w:p w14:paraId="4B9FAEA7" w14:textId="77777777" w:rsidR="00D8487D" w:rsidRPr="00572066" w:rsidRDefault="00D8487D" w:rsidP="00004DE2">
      <w:pPr>
        <w:pStyle w:val="ListParagraph"/>
        <w:numPr>
          <w:ilvl w:val="0"/>
          <w:numId w:val="9"/>
        </w:numPr>
        <w:spacing w:after="66"/>
        <w:ind w:right="225"/>
        <w:rPr>
          <w:rFonts w:ascii="Lato" w:hAnsi="Lato"/>
          <w:sz w:val="21"/>
          <w:szCs w:val="21"/>
        </w:rPr>
      </w:pPr>
      <w:r w:rsidRPr="00572066">
        <w:rPr>
          <w:rFonts w:ascii="Lato" w:eastAsia="Book Antiqua" w:hAnsi="Lato" w:cs="Book Antiqua"/>
          <w:sz w:val="21"/>
          <w:szCs w:val="21"/>
        </w:rPr>
        <w:t xml:space="preserve">Using Commerce Accelerator for previewing a store, order management, marketing, promotions and </w:t>
      </w:r>
      <w:proofErr w:type="gramStart"/>
      <w:r w:rsidRPr="00572066">
        <w:rPr>
          <w:rFonts w:ascii="Lato" w:eastAsia="Book Antiqua" w:hAnsi="Lato" w:cs="Book Antiqua"/>
          <w:sz w:val="21"/>
          <w:szCs w:val="21"/>
        </w:rPr>
        <w:t>work-spaces</w:t>
      </w:r>
      <w:proofErr w:type="gramEnd"/>
      <w:r w:rsidRPr="00572066">
        <w:rPr>
          <w:rFonts w:ascii="Lato" w:eastAsia="Book Antiqua" w:hAnsi="Lato" w:cs="Book Antiqua"/>
          <w:sz w:val="21"/>
          <w:szCs w:val="21"/>
        </w:rPr>
        <w:t xml:space="preserve">. </w:t>
      </w:r>
    </w:p>
    <w:p w14:paraId="47FC1F33"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Develop Custom theme and skin, towards the business requirements </w:t>
      </w:r>
      <w:r w:rsidRPr="00572066">
        <w:rPr>
          <w:rFonts w:ascii="Lato" w:eastAsia="Segoe UI Symbol" w:hAnsi="Lato" w:cs="Segoe UI Symbol"/>
          <w:sz w:val="21"/>
          <w:szCs w:val="21"/>
        </w:rPr>
        <w:t xml:space="preserve">• </w:t>
      </w:r>
      <w:r w:rsidRPr="00572066">
        <w:rPr>
          <w:rFonts w:ascii="Lato" w:eastAsia="Book Antiqua" w:hAnsi="Lato" w:cs="Book Antiqua"/>
          <w:sz w:val="21"/>
          <w:szCs w:val="21"/>
        </w:rPr>
        <w:t xml:space="preserve">Designed and developed common utilities to be used in various portlets </w:t>
      </w:r>
    </w:p>
    <w:p w14:paraId="2E45BBE6"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Developed JSR 286 Portlets as per the business needs. </w:t>
      </w:r>
    </w:p>
    <w:p w14:paraId="44462E43"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Integrated Spring MVC portlets with REST API client/server  services. </w:t>
      </w:r>
    </w:p>
    <w:p w14:paraId="536993A9" w14:textId="77777777" w:rsidR="00D8487D" w:rsidRPr="00572066" w:rsidRDefault="00D8487D" w:rsidP="00004DE2">
      <w:pPr>
        <w:pStyle w:val="ListParagraph"/>
        <w:numPr>
          <w:ilvl w:val="0"/>
          <w:numId w:val="9"/>
        </w:numPr>
        <w:spacing w:after="16"/>
        <w:ind w:right="225"/>
        <w:rPr>
          <w:rFonts w:ascii="Lato" w:hAnsi="Lato"/>
          <w:sz w:val="21"/>
          <w:szCs w:val="21"/>
        </w:rPr>
      </w:pPr>
      <w:r w:rsidRPr="00572066">
        <w:rPr>
          <w:rFonts w:ascii="Lato" w:eastAsia="Book Antiqua" w:hAnsi="Lato" w:cs="Book Antiqua"/>
          <w:color w:val="333333"/>
          <w:sz w:val="21"/>
          <w:szCs w:val="21"/>
        </w:rPr>
        <w:t>Integration of WebSphere Commerce with WebSphere Portal.</w:t>
      </w:r>
      <w:r w:rsidRPr="00572066">
        <w:rPr>
          <w:rFonts w:ascii="Lato" w:eastAsia="Book Antiqua" w:hAnsi="Lato" w:cs="Book Antiqua"/>
          <w:sz w:val="21"/>
          <w:szCs w:val="21"/>
        </w:rPr>
        <w:t xml:space="preserve"> </w:t>
      </w:r>
    </w:p>
    <w:p w14:paraId="145293A3" w14:textId="77777777" w:rsidR="00D8487D" w:rsidRPr="00572066" w:rsidRDefault="00D8487D" w:rsidP="00004DE2">
      <w:pPr>
        <w:pStyle w:val="ListParagraph"/>
        <w:numPr>
          <w:ilvl w:val="0"/>
          <w:numId w:val="9"/>
        </w:numPr>
        <w:spacing w:after="1"/>
        <w:ind w:right="225"/>
        <w:rPr>
          <w:rFonts w:ascii="Lato" w:hAnsi="Lato"/>
          <w:sz w:val="21"/>
          <w:szCs w:val="21"/>
        </w:rPr>
      </w:pPr>
      <w:r w:rsidRPr="00572066">
        <w:rPr>
          <w:rFonts w:ascii="Lato" w:eastAsia="Book Antiqua" w:hAnsi="Lato" w:cs="Book Antiqua"/>
          <w:sz w:val="21"/>
          <w:szCs w:val="21"/>
        </w:rPr>
        <w:t xml:space="preserve">Designed and Developed feed on source system using the Web Content Integrator(WCI) feed format specification and configured portal to consume the feeds. </w:t>
      </w:r>
    </w:p>
    <w:p w14:paraId="3EF69481"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Designed and developed rich UI components, using jQuery themes and CSS </w:t>
      </w:r>
    </w:p>
    <w:p w14:paraId="14ABECDC"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Developed empty theme and skin to display a portlet in a jQuery dialog box. </w:t>
      </w:r>
    </w:p>
    <w:p w14:paraId="22AA7F27" w14:textId="77777777" w:rsidR="00D8487D" w:rsidRPr="00572066" w:rsidRDefault="00D8487D" w:rsidP="00004DE2">
      <w:pPr>
        <w:pStyle w:val="ListParagraph"/>
        <w:numPr>
          <w:ilvl w:val="0"/>
          <w:numId w:val="9"/>
        </w:numPr>
        <w:spacing w:after="14"/>
        <w:ind w:right="225"/>
        <w:rPr>
          <w:rFonts w:ascii="Lato" w:hAnsi="Lato"/>
          <w:sz w:val="21"/>
          <w:szCs w:val="21"/>
        </w:rPr>
      </w:pPr>
      <w:r w:rsidRPr="00572066">
        <w:rPr>
          <w:rFonts w:ascii="Lato" w:eastAsia="Book Antiqua" w:hAnsi="Lato" w:cs="Book Antiqua"/>
          <w:sz w:val="21"/>
          <w:szCs w:val="21"/>
        </w:rPr>
        <w:t xml:space="preserve">Worked on the WCM design and delivery to meet the business needs </w:t>
      </w:r>
    </w:p>
    <w:p w14:paraId="34D4E005" w14:textId="77777777" w:rsidR="00D8487D" w:rsidRPr="00572066" w:rsidRDefault="00D8487D" w:rsidP="00004DE2">
      <w:pPr>
        <w:pStyle w:val="ListParagraph"/>
        <w:numPr>
          <w:ilvl w:val="0"/>
          <w:numId w:val="9"/>
        </w:numPr>
        <w:ind w:right="225"/>
        <w:rPr>
          <w:rFonts w:ascii="Lato" w:hAnsi="Lato"/>
          <w:sz w:val="21"/>
          <w:szCs w:val="21"/>
        </w:rPr>
      </w:pPr>
      <w:r w:rsidRPr="00572066">
        <w:rPr>
          <w:rFonts w:ascii="Lato" w:eastAsia="Book Antiqua" w:hAnsi="Lato" w:cs="Book Antiqua"/>
          <w:sz w:val="21"/>
          <w:szCs w:val="21"/>
        </w:rPr>
        <w:t>Designed and Developed Automated custom WCM workflows as classifieds for dynamic approvals.</w:t>
      </w:r>
    </w:p>
    <w:p w14:paraId="0C41294E" w14:textId="1118A0BF" w:rsidR="00D8487D" w:rsidRPr="00572066" w:rsidRDefault="00D8487D" w:rsidP="00D8487D">
      <w:pPr>
        <w:spacing w:after="246"/>
        <w:ind w:right="225"/>
        <w:rPr>
          <w:rFonts w:ascii="Lato" w:hAnsi="Lato"/>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sz w:val="21"/>
          <w:szCs w:val="21"/>
        </w:rPr>
        <w:t xml:space="preserve"> Websphere Portal Server 8.5, RAD 9, WCM, J2EE, SQL </w:t>
      </w:r>
      <w:r w:rsidRPr="00572066">
        <w:rPr>
          <w:rFonts w:ascii="Lato" w:eastAsia="Book Antiqua" w:hAnsi="Lato" w:cs="Book Antiqua"/>
          <w:sz w:val="21"/>
          <w:szCs w:val="21"/>
          <w:u w:val="single" w:color="000000"/>
        </w:rPr>
        <w:t xml:space="preserve">, </w:t>
      </w:r>
      <w:r w:rsidRPr="00572066">
        <w:rPr>
          <w:rFonts w:ascii="Lato" w:eastAsia="Book Antiqua" w:hAnsi="Lato" w:cs="Book Antiqua"/>
          <w:sz w:val="21"/>
          <w:szCs w:val="21"/>
        </w:rPr>
        <w:t xml:space="preserve">HTML5, JSR 286, Linux , </w:t>
      </w:r>
      <w:r w:rsidR="00E471BB" w:rsidRPr="00572066">
        <w:rPr>
          <w:rFonts w:ascii="Lato" w:eastAsia="Book Antiqua" w:hAnsi="Lato" w:cs="Book Antiqua"/>
          <w:sz w:val="21"/>
          <w:szCs w:val="21"/>
        </w:rPr>
        <w:t>Jenkins, Unit</w:t>
      </w:r>
      <w:r w:rsidRPr="00572066">
        <w:rPr>
          <w:rFonts w:ascii="Lato" w:eastAsia="Book Antiqua" w:hAnsi="Lato" w:cs="Book Antiqua"/>
          <w:sz w:val="21"/>
          <w:szCs w:val="21"/>
        </w:rPr>
        <w:t xml:space="preserve">, Hibernate,  Git, Spring, Rest API, Oracle 11. </w:t>
      </w:r>
    </w:p>
    <w:p w14:paraId="4D6EBA30" w14:textId="1C69EDA8" w:rsidR="00D8487D" w:rsidRPr="00572066" w:rsidRDefault="00D8487D" w:rsidP="00D8487D">
      <w:pPr>
        <w:spacing w:after="3"/>
        <w:ind w:left="10" w:hanging="10"/>
        <w:rPr>
          <w:rFonts w:ascii="Lato" w:eastAsia="Book Antiqua" w:hAnsi="Lato" w:cs="Book Antiqua"/>
          <w:b/>
          <w:sz w:val="21"/>
          <w:szCs w:val="21"/>
        </w:rPr>
      </w:pPr>
      <w:r w:rsidRPr="00572066">
        <w:rPr>
          <w:rFonts w:ascii="Lato" w:eastAsia="Book Antiqua" w:hAnsi="Lato" w:cs="Book Antiqua"/>
          <w:b/>
          <w:sz w:val="21"/>
          <w:szCs w:val="21"/>
        </w:rPr>
        <w:t>Client: CLT - PNC Bank, Pittsburgh, PA</w:t>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Pr="00572066">
        <w:rPr>
          <w:rFonts w:ascii="Lato" w:eastAsia="Book Antiqua" w:hAnsi="Lato" w:cs="Book Antiqua"/>
          <w:b/>
          <w:sz w:val="21"/>
          <w:szCs w:val="21"/>
        </w:rPr>
        <w:tab/>
      </w:r>
      <w:r w:rsidR="008F0D5D" w:rsidRPr="00572066">
        <w:rPr>
          <w:rFonts w:ascii="Lato" w:eastAsia="Book Antiqua" w:hAnsi="Lato" w:cs="Book Antiqua"/>
          <w:b/>
          <w:sz w:val="21"/>
          <w:szCs w:val="21"/>
        </w:rPr>
        <w:t>04</w:t>
      </w:r>
      <w:r w:rsidRPr="00572066">
        <w:rPr>
          <w:rFonts w:ascii="Lato" w:eastAsia="Book Antiqua" w:hAnsi="Lato" w:cs="Book Antiqua"/>
          <w:b/>
          <w:sz w:val="21"/>
          <w:szCs w:val="21"/>
        </w:rPr>
        <w:t>/201</w:t>
      </w:r>
      <w:r w:rsidR="008F0D5D" w:rsidRPr="00572066">
        <w:rPr>
          <w:rFonts w:ascii="Lato" w:eastAsia="Book Antiqua" w:hAnsi="Lato" w:cs="Book Antiqua"/>
          <w:b/>
          <w:sz w:val="21"/>
          <w:szCs w:val="21"/>
        </w:rPr>
        <w:t>3</w:t>
      </w:r>
      <w:r w:rsidRPr="00572066">
        <w:rPr>
          <w:rFonts w:ascii="Lato" w:eastAsia="Book Antiqua" w:hAnsi="Lato" w:cs="Book Antiqua"/>
          <w:b/>
          <w:sz w:val="21"/>
          <w:szCs w:val="21"/>
        </w:rPr>
        <w:t>-1</w:t>
      </w:r>
      <w:r w:rsidR="008F0D5D" w:rsidRPr="00572066">
        <w:rPr>
          <w:rFonts w:ascii="Lato" w:eastAsia="Book Antiqua" w:hAnsi="Lato" w:cs="Book Antiqua"/>
          <w:b/>
          <w:sz w:val="21"/>
          <w:szCs w:val="21"/>
        </w:rPr>
        <w:t>0</w:t>
      </w:r>
      <w:r w:rsidRPr="00572066">
        <w:rPr>
          <w:rFonts w:ascii="Lato" w:eastAsia="Book Antiqua" w:hAnsi="Lato" w:cs="Book Antiqua"/>
          <w:b/>
          <w:sz w:val="21"/>
          <w:szCs w:val="21"/>
        </w:rPr>
        <w:t>/2016</w:t>
      </w:r>
    </w:p>
    <w:p w14:paraId="3ADA40DF" w14:textId="122FC394" w:rsidR="00D8487D" w:rsidRPr="00572066" w:rsidRDefault="00D8487D" w:rsidP="00D8487D">
      <w:pPr>
        <w:spacing w:after="3"/>
        <w:ind w:left="10" w:right="707" w:hanging="10"/>
        <w:rPr>
          <w:rFonts w:ascii="Lato" w:hAnsi="Lato"/>
          <w:sz w:val="21"/>
          <w:szCs w:val="21"/>
        </w:rPr>
      </w:pPr>
      <w:r w:rsidRPr="00572066">
        <w:rPr>
          <w:rFonts w:ascii="Lato" w:eastAsia="Book Antiqua" w:hAnsi="Lato" w:cs="Book Antiqua"/>
          <w:b/>
          <w:sz w:val="21"/>
          <w:szCs w:val="21"/>
        </w:rPr>
        <w:t xml:space="preserve">Company: CGI Technologies Pvt Ltd Role: Java Architect </w:t>
      </w:r>
    </w:p>
    <w:p w14:paraId="61F789EF" w14:textId="34CA3431" w:rsidR="00D8487D" w:rsidRPr="00572066" w:rsidRDefault="00004DE2" w:rsidP="00D8487D">
      <w:pPr>
        <w:ind w:left="10" w:right="225" w:hanging="10"/>
        <w:rPr>
          <w:rFonts w:ascii="Lato" w:hAnsi="Lato"/>
          <w:sz w:val="21"/>
          <w:szCs w:val="21"/>
        </w:rPr>
      </w:pPr>
      <w:r w:rsidRPr="00572066">
        <w:rPr>
          <w:rFonts w:ascii="Lato" w:eastAsia="Book Antiqua" w:hAnsi="Lato" w:cs="Book Antiqua"/>
          <w:sz w:val="21"/>
          <w:szCs w:val="21"/>
        </w:rPr>
        <w:t xml:space="preserve">This </w:t>
      </w:r>
      <w:r w:rsidR="00D8487D" w:rsidRPr="00572066">
        <w:rPr>
          <w:rFonts w:ascii="Lato" w:eastAsia="Book Antiqua" w:hAnsi="Lato" w:cs="Book Antiqua"/>
          <w:sz w:val="21"/>
          <w:szCs w:val="21"/>
        </w:rPr>
        <w:t xml:space="preserve">project has several web services which interact with different mnemonics for the successful process of an application until the Check Ready and the Fax Back is being sent as an approval to the customers. </w:t>
      </w:r>
    </w:p>
    <w:p w14:paraId="70738C0F" w14:textId="77777777" w:rsidR="00D8487D" w:rsidRPr="00572066" w:rsidRDefault="00D8487D" w:rsidP="00D8487D">
      <w:pPr>
        <w:spacing w:after="3"/>
        <w:ind w:left="10" w:hanging="10"/>
        <w:rPr>
          <w:rFonts w:ascii="Lato" w:hAnsi="Lato"/>
          <w:sz w:val="21"/>
          <w:szCs w:val="21"/>
        </w:rPr>
      </w:pPr>
      <w:r w:rsidRPr="00572066">
        <w:rPr>
          <w:rFonts w:ascii="Lato" w:eastAsia="Book Antiqua" w:hAnsi="Lato" w:cs="Book Antiqua"/>
          <w:b/>
          <w:sz w:val="21"/>
          <w:szCs w:val="21"/>
          <w:u w:val="single" w:color="000000"/>
        </w:rPr>
        <w:t>Responsibilities:</w:t>
      </w:r>
      <w:r w:rsidRPr="00572066">
        <w:rPr>
          <w:rFonts w:ascii="Lato" w:eastAsia="Book Antiqua" w:hAnsi="Lato" w:cs="Book Antiqua"/>
          <w:b/>
          <w:sz w:val="21"/>
          <w:szCs w:val="21"/>
        </w:rPr>
        <w:t xml:space="preserve"> </w:t>
      </w:r>
    </w:p>
    <w:p w14:paraId="1BD10D6B"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Participate in business functional requirement meetings with Clients and end users. </w:t>
      </w:r>
    </w:p>
    <w:p w14:paraId="3DFC7FFD"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Analyze and Estimate based on the requirements and Design. </w:t>
      </w:r>
    </w:p>
    <w:p w14:paraId="1AC6D6A4"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Planning for the WebSphere Portal Server project design, integration of web services, themes and skins. </w:t>
      </w:r>
    </w:p>
    <w:p w14:paraId="5925213A" w14:textId="77777777" w:rsidR="00D8487D" w:rsidRPr="00572066" w:rsidRDefault="00D8487D" w:rsidP="00004DE2">
      <w:pPr>
        <w:pStyle w:val="ListParagraph"/>
        <w:numPr>
          <w:ilvl w:val="0"/>
          <w:numId w:val="10"/>
        </w:numPr>
        <w:spacing w:after="160"/>
        <w:ind w:right="225"/>
        <w:rPr>
          <w:rFonts w:ascii="Lato" w:hAnsi="Lato"/>
          <w:sz w:val="21"/>
          <w:szCs w:val="21"/>
        </w:rPr>
      </w:pPr>
      <w:r w:rsidRPr="00572066">
        <w:rPr>
          <w:rFonts w:ascii="Lato" w:eastAsia="Book Antiqua" w:hAnsi="Lato" w:cs="Book Antiqua"/>
          <w:sz w:val="21"/>
          <w:szCs w:val="21"/>
        </w:rPr>
        <w:t xml:space="preserve">Architected Commerce with workspaces for business user requirements. </w:t>
      </w:r>
    </w:p>
    <w:p w14:paraId="00788B23" w14:textId="77777777" w:rsidR="00D8487D" w:rsidRPr="00572066" w:rsidRDefault="00D8487D" w:rsidP="00004DE2">
      <w:pPr>
        <w:pStyle w:val="ListParagraph"/>
        <w:numPr>
          <w:ilvl w:val="0"/>
          <w:numId w:val="10"/>
        </w:numPr>
        <w:spacing w:after="16"/>
        <w:ind w:right="225"/>
        <w:rPr>
          <w:rFonts w:ascii="Lato" w:hAnsi="Lato"/>
          <w:sz w:val="21"/>
          <w:szCs w:val="21"/>
        </w:rPr>
      </w:pPr>
      <w:r w:rsidRPr="00572066">
        <w:rPr>
          <w:rFonts w:ascii="Lato" w:eastAsia="Book Antiqua" w:hAnsi="Lato" w:cs="Book Antiqua"/>
          <w:sz w:val="21"/>
          <w:szCs w:val="21"/>
        </w:rPr>
        <w:t xml:space="preserve">Catalog/Promotions/Asset/Marketing Management using Commerce Mgmt Center. </w:t>
      </w:r>
    </w:p>
    <w:p w14:paraId="2B7E61C2" w14:textId="77777777" w:rsidR="00D8487D" w:rsidRPr="00572066" w:rsidRDefault="00D8487D" w:rsidP="00004DE2">
      <w:pPr>
        <w:pStyle w:val="ListParagraph"/>
        <w:numPr>
          <w:ilvl w:val="0"/>
          <w:numId w:val="10"/>
        </w:numPr>
        <w:spacing w:after="66"/>
        <w:ind w:right="225"/>
        <w:rPr>
          <w:rFonts w:ascii="Lato" w:hAnsi="Lato"/>
          <w:sz w:val="21"/>
          <w:szCs w:val="21"/>
        </w:rPr>
      </w:pPr>
      <w:r w:rsidRPr="00572066">
        <w:rPr>
          <w:rFonts w:ascii="Lato" w:eastAsia="Book Antiqua" w:hAnsi="Lato" w:cs="Book Antiqua"/>
          <w:sz w:val="21"/>
          <w:szCs w:val="21"/>
        </w:rPr>
        <w:t xml:space="preserve">Using Commerce Accelerator for previewing a store, order management, marketing, promotions and </w:t>
      </w:r>
      <w:proofErr w:type="gramStart"/>
      <w:r w:rsidRPr="00572066">
        <w:rPr>
          <w:rFonts w:ascii="Lato" w:eastAsia="Book Antiqua" w:hAnsi="Lato" w:cs="Book Antiqua"/>
          <w:sz w:val="21"/>
          <w:szCs w:val="21"/>
        </w:rPr>
        <w:t>work-spaces</w:t>
      </w:r>
      <w:proofErr w:type="gramEnd"/>
      <w:r w:rsidRPr="00572066">
        <w:rPr>
          <w:rFonts w:ascii="Lato" w:eastAsia="Book Antiqua" w:hAnsi="Lato" w:cs="Book Antiqua"/>
          <w:sz w:val="21"/>
          <w:szCs w:val="21"/>
        </w:rPr>
        <w:t xml:space="preserve">. </w:t>
      </w:r>
    </w:p>
    <w:p w14:paraId="2A79111E"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lastRenderedPageBreak/>
        <w:t xml:space="preserve">Develop Custom theme and skin, towards the business requirements </w:t>
      </w:r>
      <w:r w:rsidRPr="00572066">
        <w:rPr>
          <w:rFonts w:ascii="Lato" w:eastAsia="Segoe UI Symbol" w:hAnsi="Lato" w:cs="Segoe UI Symbol"/>
          <w:sz w:val="21"/>
          <w:szCs w:val="21"/>
        </w:rPr>
        <w:t xml:space="preserve">• </w:t>
      </w:r>
      <w:r w:rsidRPr="00572066">
        <w:rPr>
          <w:rFonts w:ascii="Lato" w:eastAsia="Book Antiqua" w:hAnsi="Lato" w:cs="Book Antiqua"/>
          <w:sz w:val="21"/>
          <w:szCs w:val="21"/>
        </w:rPr>
        <w:t xml:space="preserve">Designed and developed common utilities to be used in various portlets </w:t>
      </w:r>
    </w:p>
    <w:p w14:paraId="01926F60"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JSR 286 Portlets as per the business needs. </w:t>
      </w:r>
    </w:p>
    <w:p w14:paraId="69C76BEF" w14:textId="77777777" w:rsidR="00D8487D" w:rsidRPr="00572066" w:rsidRDefault="00D8487D" w:rsidP="00004DE2">
      <w:pPr>
        <w:pStyle w:val="ListParagraph"/>
        <w:numPr>
          <w:ilvl w:val="0"/>
          <w:numId w:val="10"/>
        </w:numPr>
        <w:spacing w:after="16"/>
        <w:ind w:right="225"/>
        <w:rPr>
          <w:rFonts w:ascii="Lato" w:hAnsi="Lato"/>
          <w:sz w:val="21"/>
          <w:szCs w:val="21"/>
        </w:rPr>
      </w:pPr>
      <w:r w:rsidRPr="00572066">
        <w:rPr>
          <w:rFonts w:ascii="Lato" w:eastAsia="Book Antiqua" w:hAnsi="Lato" w:cs="Book Antiqua"/>
          <w:color w:val="333333"/>
          <w:sz w:val="21"/>
          <w:szCs w:val="21"/>
        </w:rPr>
        <w:t>Integration of WebSphere Commerce with WebSphere Portal v6.x/v7.x</w:t>
      </w:r>
      <w:r w:rsidRPr="00572066">
        <w:rPr>
          <w:rFonts w:ascii="Lato" w:eastAsia="Book Antiqua" w:hAnsi="Lato" w:cs="Book Antiqua"/>
          <w:sz w:val="21"/>
          <w:szCs w:val="21"/>
        </w:rPr>
        <w:t xml:space="preserve"> </w:t>
      </w:r>
    </w:p>
    <w:p w14:paraId="22849EE9" w14:textId="77777777" w:rsidR="00D8487D" w:rsidRPr="00572066" w:rsidRDefault="00D8487D" w:rsidP="00004DE2">
      <w:pPr>
        <w:pStyle w:val="ListParagraph"/>
        <w:numPr>
          <w:ilvl w:val="0"/>
          <w:numId w:val="10"/>
        </w:numPr>
        <w:spacing w:after="1"/>
        <w:ind w:right="225"/>
        <w:rPr>
          <w:rFonts w:ascii="Lato" w:hAnsi="Lato"/>
          <w:sz w:val="21"/>
          <w:szCs w:val="21"/>
        </w:rPr>
      </w:pPr>
      <w:r w:rsidRPr="00572066">
        <w:rPr>
          <w:rFonts w:ascii="Lato" w:eastAsia="Book Antiqua" w:hAnsi="Lato" w:cs="Book Antiqua"/>
          <w:sz w:val="21"/>
          <w:szCs w:val="21"/>
        </w:rPr>
        <w:t xml:space="preserve">Designed and Developed feed on source system using the Web Content Integrator(WCI) feed format specification and configured portal to consume the feeds. </w:t>
      </w:r>
    </w:p>
    <w:p w14:paraId="54D10744"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Designed and developed rich UI components, using jQuery themes and CSS </w:t>
      </w:r>
    </w:p>
    <w:p w14:paraId="7210A580"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rich user experience by using AngularJS - AJAX - JSON </w:t>
      </w:r>
    </w:p>
    <w:p w14:paraId="03AA0BA0"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empty theme and skin to display a portlet in a jQuery dialog box. </w:t>
      </w:r>
    </w:p>
    <w:p w14:paraId="2D8CB0CC"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Worked on the WCM design and delivery to meet the business needs </w:t>
      </w:r>
    </w:p>
    <w:p w14:paraId="09675A61"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Designed and Developed Automated custom WCM workflows as classifieds for dynamic approvals. </w:t>
      </w:r>
    </w:p>
    <w:p w14:paraId="5D02EDAA"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stateful and stateless session beans. </w:t>
      </w:r>
    </w:p>
    <w:p w14:paraId="546475F6"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custom jsps for authoring and presentation template. </w:t>
      </w:r>
    </w:p>
    <w:p w14:paraId="2D0E4B17"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Involved in the design and configuration of caching, categories and keywords. </w:t>
      </w:r>
    </w:p>
    <w:p w14:paraId="18637A57"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Involved in the configuration and setup of local Portal server, developer machines </w:t>
      </w:r>
    </w:p>
    <w:p w14:paraId="3B590BEF"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custom WCM components utilizing the content resources. </w:t>
      </w:r>
    </w:p>
    <w:p w14:paraId="622BAFBB"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Integration with WebSphere Process Server, spring MVC, using LTPA token. </w:t>
      </w:r>
    </w:p>
    <w:p w14:paraId="410185F4" w14:textId="78DB70E9"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Configuring Portlets and Portal pages using XML</w:t>
      </w:r>
      <w:r w:rsidR="00E471BB" w:rsidRPr="00572066">
        <w:rPr>
          <w:rFonts w:ascii="Lato" w:eastAsia="Book Antiqua" w:hAnsi="Lato" w:cs="Book Antiqua"/>
          <w:sz w:val="21"/>
          <w:szCs w:val="21"/>
        </w:rPr>
        <w:t xml:space="preserve"> </w:t>
      </w:r>
      <w:r w:rsidRPr="00572066">
        <w:rPr>
          <w:rFonts w:ascii="Lato" w:eastAsia="Book Antiqua" w:hAnsi="Lato" w:cs="Book Antiqua"/>
          <w:sz w:val="21"/>
          <w:szCs w:val="21"/>
        </w:rPr>
        <w:t xml:space="preserve">Access. </w:t>
      </w:r>
    </w:p>
    <w:p w14:paraId="727CC67E"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Designed and developed services to support the Portal applications. </w:t>
      </w:r>
    </w:p>
    <w:p w14:paraId="37D7BC58"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Developed and Implemented Security framework abided by OWASP and Vulnerability Management(Fixing SQL Injection, XSS, CSRF Etc). </w:t>
      </w:r>
    </w:p>
    <w:p w14:paraId="6A615D73" w14:textId="77777777" w:rsidR="00D8487D" w:rsidRPr="00572066" w:rsidRDefault="00D8487D" w:rsidP="00004DE2">
      <w:pPr>
        <w:pStyle w:val="ListParagraph"/>
        <w:numPr>
          <w:ilvl w:val="0"/>
          <w:numId w:val="10"/>
        </w:numPr>
        <w:spacing w:after="14"/>
        <w:ind w:right="225"/>
        <w:rPr>
          <w:rFonts w:ascii="Lato" w:hAnsi="Lato"/>
          <w:sz w:val="21"/>
          <w:szCs w:val="21"/>
        </w:rPr>
      </w:pPr>
      <w:r w:rsidRPr="00572066">
        <w:rPr>
          <w:rFonts w:ascii="Lato" w:eastAsia="Book Antiqua" w:hAnsi="Lato" w:cs="Book Antiqua"/>
          <w:sz w:val="21"/>
          <w:szCs w:val="21"/>
        </w:rPr>
        <w:t xml:space="preserve">Leading team to deliver multiple projects within given time period by following Waterfall and Agile methodologies.  </w:t>
      </w:r>
    </w:p>
    <w:p w14:paraId="3919F040" w14:textId="04CAC67B" w:rsidR="00D8487D" w:rsidRPr="00572066" w:rsidRDefault="00D8487D" w:rsidP="00D8487D">
      <w:pPr>
        <w:spacing w:after="235"/>
        <w:ind w:left="15"/>
        <w:rPr>
          <w:rFonts w:ascii="Lato" w:hAnsi="Lato"/>
          <w:sz w:val="21"/>
          <w:szCs w:val="21"/>
        </w:rPr>
      </w:pPr>
      <w:r w:rsidRPr="00572066">
        <w:rPr>
          <w:rFonts w:ascii="Lato" w:eastAsia="Book Antiqua" w:hAnsi="Lato" w:cs="Book Antiqua"/>
          <w:sz w:val="21"/>
          <w:szCs w:val="21"/>
        </w:rPr>
        <w:t xml:space="preserve">  </w:t>
      </w:r>
      <w:r w:rsidRPr="00572066">
        <w:rPr>
          <w:rFonts w:ascii="Lato" w:eastAsia="Book Antiqua" w:hAnsi="Lato" w:cs="Book Antiqua"/>
          <w:b/>
          <w:sz w:val="21"/>
          <w:szCs w:val="21"/>
          <w:u w:val="single" w:color="000000"/>
        </w:rPr>
        <w:t>Environment:</w:t>
      </w:r>
      <w:r w:rsidRPr="00572066">
        <w:rPr>
          <w:rFonts w:ascii="Lato" w:eastAsia="Book Antiqua" w:hAnsi="Lato" w:cs="Book Antiqua"/>
          <w:sz w:val="21"/>
          <w:szCs w:val="21"/>
        </w:rPr>
        <w:t xml:space="preserve"> IBM Rational Application Developer 9, Websphere Portal Server 8.5,WCM, J2EE, Angular JS, JSR 286, Linux , Gradle,  XML, VISIO, Clear Case, Spring, JSF, Hibernate, Restful Web services. </w:t>
      </w:r>
    </w:p>
    <w:p w14:paraId="42B77AFE" w14:textId="77777777" w:rsidR="009B70C3" w:rsidRPr="00572066" w:rsidRDefault="009B70C3" w:rsidP="00D8487D">
      <w:pPr>
        <w:spacing w:after="3"/>
        <w:ind w:left="10" w:right="246" w:hanging="10"/>
        <w:rPr>
          <w:rFonts w:ascii="Lato" w:eastAsia="Book Antiqua" w:hAnsi="Lato" w:cs="Book Antiqua"/>
          <w:b/>
          <w:sz w:val="21"/>
          <w:szCs w:val="21"/>
        </w:rPr>
      </w:pPr>
    </w:p>
    <w:p w14:paraId="5272BD04" w14:textId="62721009"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Company: IBM India, Hyderabad </w:t>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9B70C3" w:rsidRPr="00572066">
        <w:rPr>
          <w:rFonts w:ascii="Lato" w:eastAsia="Book Antiqua" w:hAnsi="Lato" w:cs="Book Antiqua"/>
          <w:b/>
          <w:sz w:val="21"/>
          <w:szCs w:val="21"/>
        </w:rPr>
        <w:t>08</w:t>
      </w:r>
      <w:r w:rsidR="00004DE2" w:rsidRPr="00572066">
        <w:rPr>
          <w:rFonts w:ascii="Lato" w:eastAsia="Book Antiqua" w:hAnsi="Lato" w:cs="Book Antiqua"/>
          <w:b/>
          <w:sz w:val="21"/>
          <w:szCs w:val="21"/>
        </w:rPr>
        <w:t>/20</w:t>
      </w:r>
      <w:r w:rsidR="009B70C3" w:rsidRPr="00572066">
        <w:rPr>
          <w:rFonts w:ascii="Lato" w:eastAsia="Book Antiqua" w:hAnsi="Lato" w:cs="Book Antiqua"/>
          <w:b/>
          <w:sz w:val="21"/>
          <w:szCs w:val="21"/>
        </w:rPr>
        <w:t>09</w:t>
      </w:r>
      <w:r w:rsidR="00004DE2" w:rsidRPr="00572066">
        <w:rPr>
          <w:rFonts w:ascii="Lato" w:eastAsia="Book Antiqua" w:hAnsi="Lato" w:cs="Book Antiqua"/>
          <w:b/>
          <w:sz w:val="21"/>
          <w:szCs w:val="21"/>
        </w:rPr>
        <w:t>-</w:t>
      </w:r>
      <w:r w:rsidR="009B70C3" w:rsidRPr="00572066">
        <w:rPr>
          <w:rFonts w:ascii="Lato" w:eastAsia="Book Antiqua" w:hAnsi="Lato" w:cs="Book Antiqua"/>
          <w:b/>
          <w:sz w:val="21"/>
          <w:szCs w:val="21"/>
        </w:rPr>
        <w:t>03</w:t>
      </w:r>
      <w:r w:rsidR="00004DE2" w:rsidRPr="00572066">
        <w:rPr>
          <w:rFonts w:ascii="Lato" w:eastAsia="Book Antiqua" w:hAnsi="Lato" w:cs="Book Antiqua"/>
          <w:b/>
          <w:sz w:val="21"/>
          <w:szCs w:val="21"/>
        </w:rPr>
        <w:t>/201</w:t>
      </w:r>
      <w:r w:rsidR="009B70C3" w:rsidRPr="00572066">
        <w:rPr>
          <w:rFonts w:ascii="Lato" w:eastAsia="Book Antiqua" w:hAnsi="Lato" w:cs="Book Antiqua"/>
          <w:b/>
          <w:sz w:val="21"/>
          <w:szCs w:val="21"/>
        </w:rPr>
        <w:t>3</w:t>
      </w:r>
    </w:p>
    <w:p w14:paraId="16CA2609" w14:textId="49CCCF5C"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Client: Celestica Toronto Canada                                                                                    </w:t>
      </w:r>
    </w:p>
    <w:p w14:paraId="6421EA1B"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Role: Consultant </w:t>
      </w:r>
    </w:p>
    <w:p w14:paraId="5DB574A3" w14:textId="78E04C48" w:rsidR="00D8487D" w:rsidRPr="00572066" w:rsidRDefault="00D8487D" w:rsidP="00004DE2">
      <w:pPr>
        <w:ind w:left="10" w:right="220" w:hanging="10"/>
        <w:rPr>
          <w:rFonts w:ascii="Lato" w:hAnsi="Lato"/>
          <w:sz w:val="21"/>
          <w:szCs w:val="21"/>
        </w:rPr>
      </w:pPr>
      <w:r w:rsidRPr="00572066">
        <w:rPr>
          <w:rFonts w:ascii="Lato" w:eastAsia="Book Antiqua" w:hAnsi="Lato" w:cs="Book Antiqua"/>
          <w:b/>
          <w:sz w:val="21"/>
          <w:szCs w:val="21"/>
          <w:u w:val="single" w:color="000000"/>
        </w:rPr>
        <w:t>Responsibilities:</w:t>
      </w:r>
      <w:r w:rsidRPr="00572066">
        <w:rPr>
          <w:rFonts w:ascii="Lato" w:eastAsia="Book Antiqua" w:hAnsi="Lato" w:cs="Book Antiqua"/>
          <w:b/>
          <w:sz w:val="21"/>
          <w:szCs w:val="21"/>
        </w:rPr>
        <w:t xml:space="preserve"> </w:t>
      </w:r>
    </w:p>
    <w:p w14:paraId="1548692F"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Gathered functional and technical requirements by contacting end users. </w:t>
      </w:r>
    </w:p>
    <w:p w14:paraId="15F7ECFE"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Analysis of the Enhancement &amp; Maintenance Requests. </w:t>
      </w:r>
    </w:p>
    <w:p w14:paraId="634B9999"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Prepared the Phase0 estimations. </w:t>
      </w:r>
    </w:p>
    <w:p w14:paraId="66506DCD"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Prepared Design documentation. </w:t>
      </w:r>
    </w:p>
    <w:p w14:paraId="36914EE7"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Interacted with Clients to gather business requirements and generated requirement specification documents.  </w:t>
      </w:r>
    </w:p>
    <w:p w14:paraId="7F8CD04D"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Installed and Administered WebSphere Portal Server. </w:t>
      </w:r>
    </w:p>
    <w:p w14:paraId="582018C0"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Experienced in using portal update installer to upgrade WebSphere Portal versions. </w:t>
      </w:r>
    </w:p>
    <w:p w14:paraId="6262647A"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Involved in Deployment of port lets and war files on WebSphere Portal. </w:t>
      </w:r>
    </w:p>
    <w:p w14:paraId="73B57748"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Strong Portlet Development and admin experience using WebSphere Portal server Leading the project team, specified design and coding standards. </w:t>
      </w:r>
    </w:p>
    <w:p w14:paraId="13ADF2A1"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Involved in Design and prepared sequence diagrams and class diagrams from various use-cases using RAD. </w:t>
      </w:r>
    </w:p>
    <w:p w14:paraId="1341CC81"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Created controller to capture request and responses. Created generic module to convert pojo to json format. Created HB helper classes. </w:t>
      </w:r>
    </w:p>
    <w:p w14:paraId="5E4F2550"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Developed basic portlets using JSR 286 API. </w:t>
      </w:r>
    </w:p>
    <w:p w14:paraId="1D574D99"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lastRenderedPageBreak/>
        <w:t xml:space="preserve">Developed stateful and stateless session beans. </w:t>
      </w:r>
    </w:p>
    <w:p w14:paraId="3948B0C3"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Migrated Ant build deployment scripts to uDeploy(IBM Urban Code Deploy). </w:t>
      </w:r>
    </w:p>
    <w:p w14:paraId="34B1FBF0"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Implemented IPC using Co-operative portlets for sending Messages to Different Portlets and portlet wiring tools. </w:t>
      </w:r>
    </w:p>
    <w:p w14:paraId="2B1AEA86"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Implemented Quick Links by using URL Mapping. </w:t>
      </w:r>
    </w:p>
    <w:p w14:paraId="42A3E355"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configured JNDI in Application server admin console. </w:t>
      </w:r>
    </w:p>
    <w:p w14:paraId="245506C0"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Implemented Themes and skins.  </w:t>
      </w:r>
    </w:p>
    <w:p w14:paraId="6CF0C98A"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eastAsia="Book Antiqua" w:hAnsi="Lato" w:cs="Book Antiqua"/>
          <w:sz w:val="21"/>
          <w:szCs w:val="21"/>
        </w:rPr>
        <w:t xml:space="preserve">Involved in Code Pro fixes , defect fixes. Developed Screens used for adding, viewing modifying of a schedule. Involved in code review of the team members and implemented best practices. </w:t>
      </w:r>
    </w:p>
    <w:p w14:paraId="6C70B282" w14:textId="77777777" w:rsidR="00D8487D" w:rsidRPr="00572066" w:rsidRDefault="00D8487D" w:rsidP="00004DE2">
      <w:pPr>
        <w:pStyle w:val="ListParagraph"/>
        <w:numPr>
          <w:ilvl w:val="0"/>
          <w:numId w:val="13"/>
        </w:numPr>
        <w:ind w:right="220"/>
        <w:rPr>
          <w:rFonts w:ascii="Lato" w:hAnsi="Lato"/>
          <w:sz w:val="21"/>
          <w:szCs w:val="21"/>
        </w:rPr>
      </w:pPr>
      <w:r w:rsidRPr="00572066">
        <w:rPr>
          <w:rFonts w:ascii="Lato" w:hAnsi="Lato"/>
          <w:sz w:val="21"/>
          <w:szCs w:val="21"/>
        </w:rPr>
        <w:t xml:space="preserve">Developed web pages using HTML/CSS and JavaScript. </w:t>
      </w:r>
    </w:p>
    <w:p w14:paraId="3A7D1D56" w14:textId="77777777" w:rsidR="00D8487D" w:rsidRPr="00572066" w:rsidRDefault="00D8487D" w:rsidP="00D8487D">
      <w:pPr>
        <w:spacing w:after="16"/>
        <w:ind w:left="10" w:right="220" w:hanging="10"/>
        <w:rPr>
          <w:rFonts w:ascii="Lato" w:hAnsi="Lato"/>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b/>
          <w:sz w:val="21"/>
          <w:szCs w:val="21"/>
        </w:rPr>
        <w:t xml:space="preserve"> </w:t>
      </w:r>
      <w:r w:rsidRPr="00572066">
        <w:rPr>
          <w:rFonts w:ascii="Lato" w:hAnsi="Lato"/>
          <w:sz w:val="21"/>
          <w:szCs w:val="21"/>
        </w:rPr>
        <w:t xml:space="preserve"> </w:t>
      </w:r>
      <w:r w:rsidRPr="00572066">
        <w:rPr>
          <w:rFonts w:ascii="Lato" w:eastAsia="Book Antiqua" w:hAnsi="Lato" w:cs="Book Antiqua"/>
          <w:sz w:val="21"/>
          <w:szCs w:val="21"/>
        </w:rPr>
        <w:t xml:space="preserve">JAVA, J2EE,  JSF, Maven Build Tool, WebSphere Portal Server 7.0, EJB,IBM </w:t>
      </w:r>
    </w:p>
    <w:p w14:paraId="7D9A0A49" w14:textId="19899BDE" w:rsidR="009B70C3" w:rsidRPr="00572066" w:rsidRDefault="00D8487D" w:rsidP="009B70C3">
      <w:pPr>
        <w:spacing w:after="286"/>
        <w:ind w:left="10" w:right="220" w:hanging="10"/>
        <w:rPr>
          <w:rFonts w:ascii="Lato" w:hAnsi="Lato"/>
          <w:sz w:val="21"/>
          <w:szCs w:val="21"/>
        </w:rPr>
      </w:pPr>
      <w:r w:rsidRPr="00572066">
        <w:rPr>
          <w:rFonts w:ascii="Lato" w:eastAsia="Book Antiqua" w:hAnsi="Lato" w:cs="Book Antiqua"/>
          <w:sz w:val="21"/>
          <w:szCs w:val="21"/>
        </w:rPr>
        <w:t>ODM,</w:t>
      </w:r>
      <w:r w:rsidR="006D6324" w:rsidRPr="00572066">
        <w:rPr>
          <w:rFonts w:ascii="Lato" w:eastAsia="Book Antiqua" w:hAnsi="Lato" w:cs="Book Antiqua"/>
          <w:sz w:val="21"/>
          <w:szCs w:val="21"/>
        </w:rPr>
        <w:t xml:space="preserve"> </w:t>
      </w:r>
      <w:r w:rsidRPr="00572066">
        <w:rPr>
          <w:rFonts w:ascii="Lato" w:eastAsia="Book Antiqua" w:hAnsi="Lato" w:cs="Book Antiqua"/>
          <w:sz w:val="21"/>
          <w:szCs w:val="21"/>
        </w:rPr>
        <w:t xml:space="preserve">uDeploy, Web Content Management 7.0, RAD 8.0, WebSphere Application Server 7.0, Oracle 10g, UML, Junit, Clear Case. </w:t>
      </w:r>
    </w:p>
    <w:p w14:paraId="6A4645DC" w14:textId="4CDE0CB3"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Company: Satyam Computers, Hyderabad </w:t>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t>8/2008-7/2009</w:t>
      </w:r>
    </w:p>
    <w:p w14:paraId="24F2FE30" w14:textId="70B2F99A"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Client: ING-VIKING Amsterdam NL                                                                            </w:t>
      </w:r>
    </w:p>
    <w:p w14:paraId="190E352E"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Role: Senior Software Engineer </w:t>
      </w:r>
    </w:p>
    <w:p w14:paraId="7FAFCDF2" w14:textId="77777777" w:rsidR="00D8487D" w:rsidRPr="00572066" w:rsidRDefault="00D8487D" w:rsidP="00D8487D">
      <w:pPr>
        <w:spacing w:after="3"/>
        <w:ind w:left="10" w:hanging="10"/>
        <w:rPr>
          <w:rFonts w:ascii="Lato" w:hAnsi="Lato"/>
          <w:sz w:val="21"/>
          <w:szCs w:val="21"/>
        </w:rPr>
      </w:pPr>
      <w:r w:rsidRPr="00572066">
        <w:rPr>
          <w:rFonts w:ascii="Lato" w:eastAsia="Book Antiqua" w:hAnsi="Lato" w:cs="Book Antiqua"/>
          <w:b/>
          <w:sz w:val="21"/>
          <w:szCs w:val="21"/>
          <w:u w:val="single" w:color="000000"/>
        </w:rPr>
        <w:t>Responsibilities:</w:t>
      </w:r>
      <w:r w:rsidRPr="00572066">
        <w:rPr>
          <w:rFonts w:ascii="Lato" w:eastAsia="Book Antiqua" w:hAnsi="Lato" w:cs="Book Antiqua"/>
          <w:b/>
          <w:sz w:val="21"/>
          <w:szCs w:val="21"/>
        </w:rPr>
        <w:t xml:space="preserve"> </w:t>
      </w:r>
    </w:p>
    <w:p w14:paraId="167CBF4B"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sz w:val="21"/>
          <w:szCs w:val="21"/>
        </w:rPr>
        <w:t xml:space="preserve">Implemented the system in MVC architecture, view components are developed using MVC, business logic is developed as components, which are loosely coupled with the controller and view components. </w:t>
      </w:r>
    </w:p>
    <w:p w14:paraId="4AC355D2"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color w:val="333333"/>
          <w:sz w:val="21"/>
          <w:szCs w:val="21"/>
        </w:rPr>
        <w:t xml:space="preserve">Designed class diagrams, sequence diagrams and </w:t>
      </w:r>
      <w:proofErr w:type="gramStart"/>
      <w:r w:rsidRPr="00572066">
        <w:rPr>
          <w:rFonts w:ascii="Lato" w:eastAsia="Book Antiqua" w:hAnsi="Lato" w:cs="Book Antiqua"/>
          <w:color w:val="333333"/>
          <w:sz w:val="21"/>
          <w:szCs w:val="21"/>
        </w:rPr>
        <w:t>high level</w:t>
      </w:r>
      <w:proofErr w:type="gramEnd"/>
      <w:r w:rsidRPr="00572066">
        <w:rPr>
          <w:rFonts w:ascii="Lato" w:eastAsia="Book Antiqua" w:hAnsi="Lato" w:cs="Book Antiqua"/>
          <w:color w:val="333333"/>
          <w:sz w:val="21"/>
          <w:szCs w:val="21"/>
        </w:rPr>
        <w:t xml:space="preserve"> technical documents.</w:t>
      </w:r>
      <w:r w:rsidRPr="00572066">
        <w:rPr>
          <w:rFonts w:ascii="Lato" w:eastAsia="Book Antiqua" w:hAnsi="Lato" w:cs="Book Antiqua"/>
          <w:sz w:val="21"/>
          <w:szCs w:val="21"/>
        </w:rPr>
        <w:t xml:space="preserve"> </w:t>
      </w:r>
    </w:p>
    <w:p w14:paraId="42C02E42"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sz w:val="21"/>
          <w:szCs w:val="21"/>
        </w:rPr>
        <w:t xml:space="preserve">Created screens along with DAO, DAO Impl. </w:t>
      </w:r>
    </w:p>
    <w:p w14:paraId="61BB7311"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sz w:val="21"/>
          <w:szCs w:val="21"/>
        </w:rPr>
        <w:t xml:space="preserve">Worked on developing Junit Test Cases. </w:t>
      </w:r>
    </w:p>
    <w:p w14:paraId="6F3A2BE3"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color w:val="333333"/>
          <w:sz w:val="21"/>
          <w:szCs w:val="21"/>
        </w:rPr>
        <w:t xml:space="preserve">Worked on bug fixing and enhancements on change requests. </w:t>
      </w:r>
    </w:p>
    <w:p w14:paraId="25B2A611"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color w:val="333333"/>
          <w:sz w:val="21"/>
          <w:szCs w:val="21"/>
        </w:rPr>
        <w:t xml:space="preserve">Involved in capturing the business requirements, design, development and testing of the application. </w:t>
      </w:r>
    </w:p>
    <w:p w14:paraId="5199A4BB"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color w:val="333333"/>
          <w:sz w:val="21"/>
          <w:szCs w:val="21"/>
        </w:rPr>
        <w:t xml:space="preserve">Implemented Java and J2EE Design patterns like Business Delegate and Data Transfer Object (DTO), Data Access Object and Service Locator. </w:t>
      </w:r>
    </w:p>
    <w:p w14:paraId="0E516983" w14:textId="77777777" w:rsidR="00D8487D" w:rsidRPr="00572066" w:rsidRDefault="00D8487D" w:rsidP="00004DE2">
      <w:pPr>
        <w:pStyle w:val="ListParagraph"/>
        <w:numPr>
          <w:ilvl w:val="0"/>
          <w:numId w:val="15"/>
        </w:numPr>
        <w:spacing w:after="16"/>
        <w:ind w:right="220"/>
        <w:rPr>
          <w:rFonts w:ascii="Lato" w:hAnsi="Lato"/>
          <w:sz w:val="21"/>
          <w:szCs w:val="21"/>
        </w:rPr>
      </w:pPr>
      <w:r w:rsidRPr="00572066">
        <w:rPr>
          <w:rFonts w:ascii="Lato" w:eastAsia="Book Antiqua" w:hAnsi="Lato" w:cs="Book Antiqua"/>
          <w:color w:val="333333"/>
          <w:sz w:val="21"/>
          <w:szCs w:val="21"/>
        </w:rPr>
        <w:t xml:space="preserve">Involved in documentation, review, analysis and fixed </w:t>
      </w:r>
      <w:proofErr w:type="gramStart"/>
      <w:r w:rsidRPr="00572066">
        <w:rPr>
          <w:rFonts w:ascii="Lato" w:eastAsia="Book Antiqua" w:hAnsi="Lato" w:cs="Book Antiqua"/>
          <w:color w:val="333333"/>
          <w:sz w:val="21"/>
          <w:szCs w:val="21"/>
        </w:rPr>
        <w:t>post production</w:t>
      </w:r>
      <w:proofErr w:type="gramEnd"/>
      <w:r w:rsidRPr="00572066">
        <w:rPr>
          <w:rFonts w:ascii="Lato" w:eastAsia="Book Antiqua" w:hAnsi="Lato" w:cs="Book Antiqua"/>
          <w:color w:val="333333"/>
          <w:sz w:val="21"/>
          <w:szCs w:val="21"/>
        </w:rPr>
        <w:t xml:space="preserve"> issues.</w:t>
      </w:r>
      <w:r w:rsidRPr="00572066">
        <w:rPr>
          <w:rFonts w:ascii="Lato" w:eastAsia="Book Antiqua" w:hAnsi="Lato" w:cs="Book Antiqua"/>
          <w:sz w:val="21"/>
          <w:szCs w:val="21"/>
        </w:rPr>
        <w:t xml:space="preserve"> </w:t>
      </w:r>
    </w:p>
    <w:p w14:paraId="64497651" w14:textId="77777777" w:rsidR="00D8487D" w:rsidRPr="00572066" w:rsidRDefault="00D8487D" w:rsidP="00004DE2">
      <w:pPr>
        <w:pStyle w:val="ListParagraph"/>
        <w:numPr>
          <w:ilvl w:val="0"/>
          <w:numId w:val="15"/>
        </w:numPr>
        <w:spacing w:after="14"/>
        <w:ind w:right="220"/>
        <w:rPr>
          <w:rFonts w:ascii="Lato" w:hAnsi="Lato"/>
          <w:sz w:val="21"/>
          <w:szCs w:val="21"/>
        </w:rPr>
      </w:pPr>
      <w:r w:rsidRPr="00572066">
        <w:rPr>
          <w:rFonts w:ascii="Lato" w:eastAsia="Book Antiqua" w:hAnsi="Lato" w:cs="Book Antiqua"/>
          <w:sz w:val="21"/>
          <w:szCs w:val="21"/>
        </w:rPr>
        <w:t xml:space="preserve">Identified the Business Requirements of the project. </w:t>
      </w:r>
    </w:p>
    <w:p w14:paraId="714CF650" w14:textId="77777777" w:rsidR="00D8487D" w:rsidRPr="00572066" w:rsidRDefault="00D8487D" w:rsidP="00004DE2">
      <w:pPr>
        <w:pStyle w:val="ListParagraph"/>
        <w:numPr>
          <w:ilvl w:val="0"/>
          <w:numId w:val="15"/>
        </w:numPr>
        <w:spacing w:after="14"/>
        <w:ind w:right="220"/>
        <w:rPr>
          <w:rFonts w:ascii="Lato" w:hAnsi="Lato"/>
          <w:sz w:val="21"/>
          <w:szCs w:val="21"/>
        </w:rPr>
      </w:pPr>
      <w:r w:rsidRPr="00572066">
        <w:rPr>
          <w:rFonts w:ascii="Lato" w:eastAsia="Book Antiqua" w:hAnsi="Lato" w:cs="Book Antiqua"/>
          <w:sz w:val="21"/>
          <w:szCs w:val="21"/>
        </w:rPr>
        <w:t xml:space="preserve">Involved in preparing the Detailed Design document for the project.  </w:t>
      </w:r>
    </w:p>
    <w:p w14:paraId="309242B1" w14:textId="77777777" w:rsidR="00D8487D" w:rsidRPr="00572066" w:rsidRDefault="00D8487D" w:rsidP="00004DE2">
      <w:pPr>
        <w:pStyle w:val="ListParagraph"/>
        <w:numPr>
          <w:ilvl w:val="0"/>
          <w:numId w:val="15"/>
        </w:numPr>
        <w:spacing w:after="14"/>
        <w:ind w:right="220"/>
        <w:rPr>
          <w:rFonts w:ascii="Lato" w:hAnsi="Lato"/>
          <w:sz w:val="21"/>
          <w:szCs w:val="21"/>
        </w:rPr>
      </w:pPr>
      <w:r w:rsidRPr="00572066">
        <w:rPr>
          <w:rFonts w:ascii="Lato" w:eastAsia="Book Antiqua" w:hAnsi="Lato" w:cs="Book Antiqua"/>
          <w:sz w:val="21"/>
          <w:szCs w:val="21"/>
        </w:rPr>
        <w:t xml:space="preserve">Developed UI using JSP, Java Script, and CSS. </w:t>
      </w:r>
    </w:p>
    <w:p w14:paraId="76153BDE" w14:textId="77777777" w:rsidR="00D8487D" w:rsidRPr="00572066" w:rsidRDefault="00D8487D" w:rsidP="00D8487D">
      <w:pPr>
        <w:spacing w:after="283"/>
        <w:ind w:left="10" w:right="220" w:hanging="10"/>
        <w:rPr>
          <w:rFonts w:ascii="Lato" w:hAnsi="Lato"/>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b/>
          <w:sz w:val="21"/>
          <w:szCs w:val="21"/>
        </w:rPr>
        <w:t xml:space="preserve"> </w:t>
      </w:r>
      <w:r w:rsidRPr="00572066">
        <w:rPr>
          <w:rFonts w:ascii="Lato" w:hAnsi="Lato"/>
          <w:sz w:val="21"/>
          <w:szCs w:val="21"/>
        </w:rPr>
        <w:t xml:space="preserve"> </w:t>
      </w:r>
      <w:r w:rsidRPr="00572066">
        <w:rPr>
          <w:rFonts w:ascii="Lato" w:eastAsia="Book Antiqua" w:hAnsi="Lato" w:cs="Book Antiqua"/>
          <w:sz w:val="21"/>
          <w:szCs w:val="21"/>
        </w:rPr>
        <w:t xml:space="preserve">JAVA, J2EE, WebSphere Portal Server 7.0, Web Content Management 7.0, RAD 8.0, WebSphere Application Server 7.0, Oracle 10g, UML, Junit, Clear Case. </w:t>
      </w:r>
    </w:p>
    <w:p w14:paraId="27A69D00" w14:textId="6B9D43D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Company: Satyam Computers, Hyderabad </w:t>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t>11/2007-</w:t>
      </w:r>
      <w:r w:rsidR="009B70C3" w:rsidRPr="00572066">
        <w:rPr>
          <w:rFonts w:ascii="Lato" w:eastAsia="Book Antiqua" w:hAnsi="Lato" w:cs="Book Antiqua"/>
          <w:b/>
          <w:sz w:val="21"/>
          <w:szCs w:val="21"/>
        </w:rPr>
        <w:t>08</w:t>
      </w:r>
      <w:r w:rsidR="00004DE2" w:rsidRPr="00572066">
        <w:rPr>
          <w:rFonts w:ascii="Lato" w:eastAsia="Book Antiqua" w:hAnsi="Lato" w:cs="Book Antiqua"/>
          <w:b/>
          <w:sz w:val="21"/>
          <w:szCs w:val="21"/>
        </w:rPr>
        <w:t>/2008</w:t>
      </w:r>
    </w:p>
    <w:p w14:paraId="3DE1CB76" w14:textId="7743BAFB"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Client: CIGNA                                                                                                                   </w:t>
      </w:r>
    </w:p>
    <w:p w14:paraId="1A474C21"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Role: Senior Software Engineer </w:t>
      </w:r>
    </w:p>
    <w:p w14:paraId="0B01E28A" w14:textId="77777777" w:rsidR="00D8487D" w:rsidRPr="00572066" w:rsidRDefault="00D8487D" w:rsidP="00D8487D">
      <w:pPr>
        <w:spacing w:after="3"/>
        <w:ind w:left="10" w:hanging="10"/>
        <w:rPr>
          <w:rFonts w:ascii="Lato" w:hAnsi="Lato"/>
          <w:sz w:val="21"/>
          <w:szCs w:val="21"/>
        </w:rPr>
      </w:pPr>
      <w:r w:rsidRPr="00572066">
        <w:rPr>
          <w:rFonts w:ascii="Lato" w:eastAsia="Book Antiqua" w:hAnsi="Lato" w:cs="Book Antiqua"/>
          <w:b/>
          <w:sz w:val="21"/>
          <w:szCs w:val="21"/>
          <w:u w:val="single" w:color="000000"/>
        </w:rPr>
        <w:t>Responsibilities:</w:t>
      </w:r>
      <w:r w:rsidRPr="00572066">
        <w:rPr>
          <w:rFonts w:ascii="Lato" w:eastAsia="Book Antiqua" w:hAnsi="Lato" w:cs="Book Antiqua"/>
          <w:b/>
          <w:sz w:val="21"/>
          <w:szCs w:val="21"/>
        </w:rPr>
        <w:t xml:space="preserve"> </w:t>
      </w:r>
    </w:p>
    <w:p w14:paraId="625C8619" w14:textId="77777777" w:rsidR="00D8487D" w:rsidRPr="00572066" w:rsidRDefault="00D8487D" w:rsidP="00004DE2">
      <w:pPr>
        <w:pStyle w:val="ListParagraph"/>
        <w:numPr>
          <w:ilvl w:val="0"/>
          <w:numId w:val="16"/>
        </w:numPr>
        <w:spacing w:after="14"/>
        <w:ind w:right="225"/>
        <w:rPr>
          <w:rFonts w:ascii="Lato" w:hAnsi="Lato"/>
          <w:sz w:val="21"/>
          <w:szCs w:val="21"/>
        </w:rPr>
      </w:pPr>
      <w:r w:rsidRPr="00572066">
        <w:rPr>
          <w:rFonts w:ascii="Lato" w:eastAsia="Book Antiqua" w:hAnsi="Lato" w:cs="Book Antiqua"/>
          <w:sz w:val="21"/>
          <w:szCs w:val="21"/>
        </w:rPr>
        <w:t xml:space="preserve">Analysis of the Enhancement &amp; Maintenance Requests. </w:t>
      </w:r>
    </w:p>
    <w:p w14:paraId="12914F3E" w14:textId="77777777" w:rsidR="00D8487D" w:rsidRPr="00572066" w:rsidRDefault="00D8487D" w:rsidP="00004DE2">
      <w:pPr>
        <w:pStyle w:val="ListParagraph"/>
        <w:numPr>
          <w:ilvl w:val="0"/>
          <w:numId w:val="16"/>
        </w:numPr>
        <w:spacing w:after="14"/>
        <w:ind w:right="225"/>
        <w:rPr>
          <w:rFonts w:ascii="Lato" w:hAnsi="Lato"/>
          <w:sz w:val="21"/>
          <w:szCs w:val="21"/>
        </w:rPr>
      </w:pPr>
      <w:r w:rsidRPr="00572066">
        <w:rPr>
          <w:rFonts w:ascii="Lato" w:eastAsia="Book Antiqua" w:hAnsi="Lato" w:cs="Book Antiqua"/>
          <w:sz w:val="21"/>
          <w:szCs w:val="21"/>
        </w:rPr>
        <w:t xml:space="preserve">Prepared Design documentation. </w:t>
      </w:r>
    </w:p>
    <w:p w14:paraId="6B99AF0C" w14:textId="77777777" w:rsidR="00D8487D" w:rsidRPr="00572066" w:rsidRDefault="00D8487D" w:rsidP="00004DE2">
      <w:pPr>
        <w:pStyle w:val="ListParagraph"/>
        <w:numPr>
          <w:ilvl w:val="0"/>
          <w:numId w:val="16"/>
        </w:numPr>
        <w:spacing w:after="16"/>
        <w:ind w:right="225"/>
        <w:rPr>
          <w:rFonts w:ascii="Lato" w:hAnsi="Lato"/>
          <w:sz w:val="21"/>
          <w:szCs w:val="21"/>
        </w:rPr>
      </w:pPr>
      <w:r w:rsidRPr="00572066">
        <w:rPr>
          <w:rFonts w:ascii="Lato" w:eastAsia="Book Antiqua" w:hAnsi="Lato" w:cs="Book Antiqua"/>
          <w:sz w:val="21"/>
          <w:szCs w:val="21"/>
        </w:rPr>
        <w:t>Understanding the Requirements, as per the Functional specifications and the client requirements,</w:t>
      </w:r>
      <w:r w:rsidRPr="00572066">
        <w:rPr>
          <w:rFonts w:ascii="Lato" w:eastAsia="Book Antiqua" w:hAnsi="Lato" w:cs="Book Antiqua"/>
          <w:b/>
          <w:sz w:val="21"/>
          <w:szCs w:val="21"/>
        </w:rPr>
        <w:t xml:space="preserve"> </w:t>
      </w:r>
    </w:p>
    <w:p w14:paraId="01DD620A" w14:textId="77777777" w:rsidR="00D8487D" w:rsidRPr="00572066" w:rsidRDefault="00D8487D" w:rsidP="00004DE2">
      <w:pPr>
        <w:pStyle w:val="ListParagraph"/>
        <w:numPr>
          <w:ilvl w:val="0"/>
          <w:numId w:val="16"/>
        </w:numPr>
        <w:spacing w:after="16"/>
        <w:ind w:right="225"/>
        <w:rPr>
          <w:rFonts w:ascii="Lato" w:hAnsi="Lato"/>
          <w:sz w:val="21"/>
          <w:szCs w:val="21"/>
        </w:rPr>
      </w:pPr>
      <w:r w:rsidRPr="00572066">
        <w:rPr>
          <w:rFonts w:ascii="Lato" w:eastAsia="Book Antiqua" w:hAnsi="Lato" w:cs="Book Antiqua"/>
          <w:sz w:val="21"/>
          <w:szCs w:val="21"/>
        </w:rPr>
        <w:t>Involved in development, coding, upgrades, enhancements, and change requests.</w:t>
      </w:r>
      <w:r w:rsidRPr="00572066">
        <w:rPr>
          <w:rFonts w:ascii="Lato" w:eastAsia="Book Antiqua" w:hAnsi="Lato" w:cs="Book Antiqua"/>
          <w:b/>
          <w:sz w:val="21"/>
          <w:szCs w:val="21"/>
        </w:rPr>
        <w:t xml:space="preserve"> </w:t>
      </w:r>
    </w:p>
    <w:p w14:paraId="2506C4B8" w14:textId="77777777" w:rsidR="00D8487D" w:rsidRPr="00572066" w:rsidRDefault="00D8487D" w:rsidP="00004DE2">
      <w:pPr>
        <w:pStyle w:val="ListParagraph"/>
        <w:numPr>
          <w:ilvl w:val="0"/>
          <w:numId w:val="16"/>
        </w:numPr>
        <w:spacing w:after="16"/>
        <w:ind w:right="225"/>
        <w:rPr>
          <w:rFonts w:ascii="Lato" w:hAnsi="Lato"/>
          <w:sz w:val="21"/>
          <w:szCs w:val="21"/>
        </w:rPr>
      </w:pPr>
      <w:r w:rsidRPr="00572066">
        <w:rPr>
          <w:rFonts w:ascii="Lato" w:eastAsia="Book Antiqua" w:hAnsi="Lato" w:cs="Book Antiqua"/>
          <w:sz w:val="21"/>
          <w:szCs w:val="21"/>
        </w:rPr>
        <w:t xml:space="preserve">Supporting packaged application with its integration. </w:t>
      </w:r>
      <w:r w:rsidRPr="00572066">
        <w:rPr>
          <w:rFonts w:ascii="Lato" w:eastAsia="Book Antiqua" w:hAnsi="Lato" w:cs="Book Antiqua"/>
          <w:b/>
          <w:sz w:val="21"/>
          <w:szCs w:val="21"/>
        </w:rPr>
        <w:t xml:space="preserve"> </w:t>
      </w:r>
    </w:p>
    <w:p w14:paraId="0FB58B55" w14:textId="77777777" w:rsidR="00D8487D" w:rsidRPr="00572066" w:rsidRDefault="00D8487D" w:rsidP="00004DE2">
      <w:pPr>
        <w:pStyle w:val="ListParagraph"/>
        <w:numPr>
          <w:ilvl w:val="0"/>
          <w:numId w:val="16"/>
        </w:numPr>
        <w:spacing w:after="14"/>
        <w:ind w:right="225"/>
        <w:rPr>
          <w:rFonts w:ascii="Lato" w:hAnsi="Lato"/>
          <w:sz w:val="21"/>
          <w:szCs w:val="21"/>
        </w:rPr>
      </w:pPr>
      <w:r w:rsidRPr="00572066">
        <w:rPr>
          <w:rFonts w:ascii="Lato" w:eastAsia="Book Antiqua" w:hAnsi="Lato" w:cs="Book Antiqua"/>
          <w:sz w:val="21"/>
          <w:szCs w:val="21"/>
        </w:rPr>
        <w:t xml:space="preserve">Coordinated with the client and BRM to get functional clarifications. </w:t>
      </w:r>
    </w:p>
    <w:p w14:paraId="42AF071B" w14:textId="77777777" w:rsidR="00D8487D" w:rsidRPr="00572066" w:rsidRDefault="00D8487D" w:rsidP="00004DE2">
      <w:pPr>
        <w:pStyle w:val="ListParagraph"/>
        <w:numPr>
          <w:ilvl w:val="0"/>
          <w:numId w:val="16"/>
        </w:numPr>
        <w:spacing w:after="14"/>
        <w:ind w:right="225"/>
        <w:rPr>
          <w:rFonts w:ascii="Lato" w:hAnsi="Lato"/>
          <w:sz w:val="21"/>
          <w:szCs w:val="21"/>
        </w:rPr>
      </w:pPr>
      <w:r w:rsidRPr="00572066">
        <w:rPr>
          <w:rFonts w:ascii="Lato" w:eastAsia="Book Antiqua" w:hAnsi="Lato" w:cs="Book Antiqua"/>
          <w:sz w:val="21"/>
          <w:szCs w:val="21"/>
        </w:rPr>
        <w:t xml:space="preserve">Involved in Release Management. </w:t>
      </w:r>
    </w:p>
    <w:p w14:paraId="4FB07EBC" w14:textId="77777777" w:rsidR="00D8487D" w:rsidRPr="00572066" w:rsidRDefault="00D8487D" w:rsidP="00D8487D">
      <w:pPr>
        <w:spacing w:after="290"/>
        <w:ind w:left="10" w:right="220" w:hanging="10"/>
        <w:rPr>
          <w:rFonts w:ascii="Lato" w:hAnsi="Lato"/>
          <w:sz w:val="21"/>
          <w:szCs w:val="21"/>
        </w:rPr>
      </w:pPr>
      <w:r w:rsidRPr="00572066">
        <w:rPr>
          <w:rFonts w:ascii="Lato" w:eastAsia="Book Antiqua" w:hAnsi="Lato" w:cs="Book Antiqua"/>
          <w:b/>
          <w:sz w:val="21"/>
          <w:szCs w:val="21"/>
          <w:u w:val="single" w:color="000000"/>
        </w:rPr>
        <w:lastRenderedPageBreak/>
        <w:t>Environment:</w:t>
      </w:r>
      <w:r w:rsidRPr="00572066">
        <w:rPr>
          <w:rFonts w:ascii="Lato" w:eastAsia="Book Antiqua" w:hAnsi="Lato" w:cs="Book Antiqua"/>
          <w:b/>
          <w:sz w:val="21"/>
          <w:szCs w:val="21"/>
        </w:rPr>
        <w:t xml:space="preserve"> </w:t>
      </w:r>
      <w:r w:rsidRPr="00572066">
        <w:rPr>
          <w:rFonts w:ascii="Lato" w:hAnsi="Lato"/>
          <w:sz w:val="21"/>
          <w:szCs w:val="21"/>
        </w:rPr>
        <w:t xml:space="preserve"> </w:t>
      </w:r>
      <w:r w:rsidRPr="00572066">
        <w:rPr>
          <w:rFonts w:ascii="Lato" w:eastAsia="Book Antiqua" w:hAnsi="Lato" w:cs="Book Antiqua"/>
          <w:sz w:val="21"/>
          <w:szCs w:val="21"/>
        </w:rPr>
        <w:t xml:space="preserve">JAVA, J2EE, Eclipse, Oracle 10g, UML, Junit, Clear Case. </w:t>
      </w:r>
    </w:p>
    <w:p w14:paraId="40FAC9AA" w14:textId="28FFA51F"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Company: IBM India, Bangalore </w:t>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004DE2" w:rsidRPr="00572066">
        <w:rPr>
          <w:rFonts w:ascii="Lato" w:eastAsia="Book Antiqua" w:hAnsi="Lato" w:cs="Book Antiqua"/>
          <w:b/>
          <w:sz w:val="21"/>
          <w:szCs w:val="21"/>
        </w:rPr>
        <w:tab/>
      </w:r>
      <w:r w:rsidR="00C647FD" w:rsidRPr="00572066">
        <w:rPr>
          <w:rFonts w:ascii="Lato" w:eastAsia="Book Antiqua" w:hAnsi="Lato" w:cs="Book Antiqua"/>
          <w:b/>
          <w:sz w:val="21"/>
          <w:szCs w:val="21"/>
        </w:rPr>
        <w:t>06</w:t>
      </w:r>
      <w:r w:rsidR="00004DE2" w:rsidRPr="00572066">
        <w:rPr>
          <w:rFonts w:ascii="Lato" w:eastAsia="Book Antiqua" w:hAnsi="Lato" w:cs="Book Antiqua"/>
          <w:b/>
          <w:sz w:val="21"/>
          <w:szCs w:val="21"/>
        </w:rPr>
        <w:t>/200</w:t>
      </w:r>
      <w:r w:rsidR="005D7310" w:rsidRPr="00572066">
        <w:rPr>
          <w:rFonts w:ascii="Lato" w:eastAsia="Book Antiqua" w:hAnsi="Lato" w:cs="Book Antiqua"/>
          <w:b/>
          <w:sz w:val="21"/>
          <w:szCs w:val="21"/>
        </w:rPr>
        <w:t>5</w:t>
      </w:r>
      <w:r w:rsidR="00004DE2" w:rsidRPr="00572066">
        <w:rPr>
          <w:rFonts w:ascii="Lato" w:eastAsia="Book Antiqua" w:hAnsi="Lato" w:cs="Book Antiqua"/>
          <w:b/>
          <w:sz w:val="21"/>
          <w:szCs w:val="21"/>
        </w:rPr>
        <w:t>-10/2007</w:t>
      </w:r>
    </w:p>
    <w:p w14:paraId="701750A7" w14:textId="3619E9A6"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Client: Fireman's Fund Insurance Company                                                               </w:t>
      </w:r>
    </w:p>
    <w:p w14:paraId="497E04F6" w14:textId="77777777" w:rsidR="00D8487D" w:rsidRPr="00572066" w:rsidRDefault="00D8487D" w:rsidP="00D8487D">
      <w:pPr>
        <w:spacing w:after="3"/>
        <w:ind w:left="10" w:right="246" w:hanging="10"/>
        <w:rPr>
          <w:rFonts w:ascii="Lato" w:hAnsi="Lato"/>
          <w:sz w:val="21"/>
          <w:szCs w:val="21"/>
        </w:rPr>
      </w:pPr>
      <w:r w:rsidRPr="00572066">
        <w:rPr>
          <w:rFonts w:ascii="Lato" w:eastAsia="Book Antiqua" w:hAnsi="Lato" w:cs="Book Antiqua"/>
          <w:b/>
          <w:sz w:val="21"/>
          <w:szCs w:val="21"/>
        </w:rPr>
        <w:t xml:space="preserve">Role: Websphere Portal Developer </w:t>
      </w:r>
    </w:p>
    <w:p w14:paraId="185B4919" w14:textId="77777777" w:rsidR="00D8487D" w:rsidRPr="00572066" w:rsidRDefault="00D8487D" w:rsidP="00D8487D">
      <w:pPr>
        <w:spacing w:after="3"/>
        <w:ind w:left="10" w:hanging="10"/>
        <w:rPr>
          <w:rFonts w:ascii="Lato" w:hAnsi="Lato"/>
          <w:sz w:val="21"/>
          <w:szCs w:val="21"/>
        </w:rPr>
      </w:pPr>
      <w:r w:rsidRPr="00572066">
        <w:rPr>
          <w:rFonts w:ascii="Lato" w:eastAsia="Book Antiqua" w:hAnsi="Lato" w:cs="Book Antiqua"/>
          <w:b/>
          <w:sz w:val="21"/>
          <w:szCs w:val="21"/>
          <w:u w:val="single" w:color="000000"/>
        </w:rPr>
        <w:t>Responsibilities:</w:t>
      </w:r>
      <w:r w:rsidRPr="00572066">
        <w:rPr>
          <w:rFonts w:ascii="Lato" w:eastAsia="Book Antiqua" w:hAnsi="Lato" w:cs="Book Antiqua"/>
          <w:b/>
          <w:sz w:val="21"/>
          <w:szCs w:val="21"/>
        </w:rPr>
        <w:t xml:space="preserve"> </w:t>
      </w:r>
    </w:p>
    <w:p w14:paraId="01100580"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Installed, configured and administered IBM WebSphere Application Servers (WAS), WebSphere Portal Server, </w:t>
      </w:r>
    </w:p>
    <w:p w14:paraId="5EAFB991"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Developed basic portlets using JSR 168 API. </w:t>
      </w:r>
    </w:p>
    <w:p w14:paraId="166EE71E"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color w:val="333333"/>
          <w:sz w:val="21"/>
          <w:szCs w:val="21"/>
        </w:rPr>
        <w:t>Designed and developed presentation layers as well as business layer for the entire application.</w:t>
      </w:r>
      <w:r w:rsidRPr="00572066">
        <w:rPr>
          <w:rFonts w:ascii="Lato" w:eastAsia="Book Antiqua" w:hAnsi="Lato" w:cs="Book Antiqua"/>
          <w:sz w:val="21"/>
          <w:szCs w:val="21"/>
        </w:rPr>
        <w:t xml:space="preserve"> </w:t>
      </w:r>
    </w:p>
    <w:p w14:paraId="37A51702"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Implemented IPC using Co-operative portlets for sending Messages to Different Portlets and portlet wiring tools. </w:t>
      </w:r>
    </w:p>
    <w:p w14:paraId="5370688A"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color w:val="333333"/>
          <w:sz w:val="21"/>
          <w:szCs w:val="21"/>
        </w:rPr>
        <w:t>Developed user interfaces using JSP, HTML and CSS.</w:t>
      </w:r>
      <w:r w:rsidRPr="00572066">
        <w:rPr>
          <w:rFonts w:ascii="Lato" w:eastAsia="Book Antiqua" w:hAnsi="Lato" w:cs="Book Antiqua"/>
          <w:sz w:val="21"/>
          <w:szCs w:val="21"/>
        </w:rPr>
        <w:t xml:space="preserve"> </w:t>
      </w:r>
    </w:p>
    <w:p w14:paraId="1A67548C"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color w:val="333333"/>
          <w:sz w:val="21"/>
          <w:szCs w:val="21"/>
        </w:rPr>
        <w:t>Database access was done using JDBC. Accessed stored procedures using JDBC.</w:t>
      </w:r>
      <w:r w:rsidRPr="00572066">
        <w:rPr>
          <w:rFonts w:ascii="Lato" w:eastAsia="Book Antiqua" w:hAnsi="Lato" w:cs="Book Antiqua"/>
          <w:sz w:val="21"/>
          <w:szCs w:val="21"/>
        </w:rPr>
        <w:t xml:space="preserve"> </w:t>
      </w:r>
    </w:p>
    <w:p w14:paraId="09232D3E"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Implemented Quick Links by using URL Mapping. </w:t>
      </w:r>
    </w:p>
    <w:p w14:paraId="258B67B6"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Configured JNDI in Application server admin console. </w:t>
      </w:r>
    </w:p>
    <w:p w14:paraId="70166FD4"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Implemented Themes and skins.  </w:t>
      </w:r>
    </w:p>
    <w:p w14:paraId="27CD197E"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Involved in Code Pro fixes, defect fixes. </w:t>
      </w:r>
    </w:p>
    <w:p w14:paraId="0257CBD2"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color w:val="333333"/>
          <w:sz w:val="21"/>
          <w:szCs w:val="21"/>
        </w:rPr>
        <w:t xml:space="preserve">Implemented Java and J2EE Design patterns like Business Delegate and Data Transfer Object (DTO), Data Access Object and Service Locator. </w:t>
      </w:r>
    </w:p>
    <w:p w14:paraId="7D32F0FB" w14:textId="77777777" w:rsidR="00D8487D" w:rsidRPr="00572066" w:rsidRDefault="00D8487D" w:rsidP="00004DE2">
      <w:pPr>
        <w:pStyle w:val="ListParagraph"/>
        <w:numPr>
          <w:ilvl w:val="0"/>
          <w:numId w:val="17"/>
        </w:numPr>
        <w:ind w:right="220"/>
        <w:rPr>
          <w:rFonts w:ascii="Lato" w:hAnsi="Lato"/>
          <w:sz w:val="21"/>
          <w:szCs w:val="21"/>
        </w:rPr>
      </w:pPr>
      <w:r w:rsidRPr="00572066">
        <w:rPr>
          <w:rFonts w:ascii="Lato" w:eastAsia="Book Antiqua" w:hAnsi="Lato" w:cs="Book Antiqua"/>
          <w:sz w:val="21"/>
          <w:szCs w:val="21"/>
        </w:rPr>
        <w:t xml:space="preserve">Developed Screens used for adding, viewing modifying of a schedule. </w:t>
      </w:r>
    </w:p>
    <w:p w14:paraId="2653C825" w14:textId="77777777" w:rsidR="00D8487D" w:rsidRPr="00572066" w:rsidRDefault="00D8487D" w:rsidP="00D8487D">
      <w:pPr>
        <w:spacing w:after="14"/>
        <w:ind w:left="10" w:right="225" w:hanging="10"/>
        <w:rPr>
          <w:rFonts w:ascii="Lato" w:hAnsi="Lato"/>
          <w:sz w:val="21"/>
          <w:szCs w:val="21"/>
        </w:rPr>
      </w:pPr>
      <w:r w:rsidRPr="00572066">
        <w:rPr>
          <w:rFonts w:ascii="Lato" w:eastAsia="Book Antiqua" w:hAnsi="Lato" w:cs="Book Antiqua"/>
          <w:b/>
          <w:sz w:val="21"/>
          <w:szCs w:val="21"/>
          <w:u w:val="single" w:color="000000"/>
        </w:rPr>
        <w:t>Environment:</w:t>
      </w:r>
      <w:r w:rsidRPr="00572066">
        <w:rPr>
          <w:rFonts w:ascii="Lato" w:eastAsia="Book Antiqua" w:hAnsi="Lato" w:cs="Book Antiqua"/>
          <w:sz w:val="21"/>
          <w:szCs w:val="21"/>
        </w:rPr>
        <w:t xml:space="preserve"> Java, JSP, Servlets, Hibernate, WPS 6.1, WAS 7.0, Rational Application Developer 7.0, </w:t>
      </w:r>
    </w:p>
    <w:p w14:paraId="5BDEAE2B" w14:textId="77777777" w:rsidR="00004DE2" w:rsidRPr="00572066" w:rsidRDefault="00D8487D" w:rsidP="00004DE2">
      <w:pPr>
        <w:ind w:left="10" w:right="225" w:hanging="10"/>
        <w:rPr>
          <w:rFonts w:ascii="Lato" w:eastAsia="Book Antiqua" w:hAnsi="Lato" w:cs="Book Antiqua"/>
          <w:sz w:val="21"/>
          <w:szCs w:val="21"/>
        </w:rPr>
      </w:pPr>
      <w:r w:rsidRPr="00572066">
        <w:rPr>
          <w:rFonts w:ascii="Lato" w:eastAsia="Book Antiqua" w:hAnsi="Lato" w:cs="Book Antiqua"/>
          <w:sz w:val="21"/>
          <w:szCs w:val="21"/>
        </w:rPr>
        <w:t xml:space="preserve">Oracle 10g.      </w:t>
      </w:r>
    </w:p>
    <w:p w14:paraId="3A17A56C" w14:textId="77777777" w:rsidR="00004DE2" w:rsidRPr="00572066" w:rsidRDefault="00004DE2" w:rsidP="00D8487D">
      <w:pPr>
        <w:pStyle w:val="BodyText"/>
        <w:spacing w:after="0"/>
        <w:contextualSpacing/>
        <w:rPr>
          <w:rFonts w:ascii="Lato" w:hAnsi="Lato"/>
          <w:b/>
          <w:color w:val="6C777C"/>
          <w:sz w:val="21"/>
          <w:szCs w:val="21"/>
        </w:rPr>
      </w:pPr>
    </w:p>
    <w:p w14:paraId="46747E8D" w14:textId="5EE2B3C6" w:rsidR="00A2070C" w:rsidRPr="00572066" w:rsidRDefault="00C112CE" w:rsidP="00D8487D">
      <w:pPr>
        <w:pStyle w:val="BodyText"/>
        <w:spacing w:after="0"/>
        <w:contextualSpacing/>
        <w:rPr>
          <w:rFonts w:ascii="Lato" w:hAnsi="Lato"/>
          <w:b/>
          <w:color w:val="6C777C"/>
          <w:sz w:val="21"/>
          <w:szCs w:val="21"/>
        </w:rPr>
      </w:pPr>
      <w:r w:rsidRPr="00572066">
        <w:rPr>
          <w:rFonts w:ascii="Lato" w:hAnsi="Lato"/>
          <w:b/>
          <w:color w:val="6C777C"/>
          <w:sz w:val="21"/>
          <w:szCs w:val="21"/>
        </w:rPr>
        <w:t>Ed</w:t>
      </w:r>
      <w:r w:rsidR="00A2070C" w:rsidRPr="00572066">
        <w:rPr>
          <w:rFonts w:ascii="Lato" w:hAnsi="Lato"/>
          <w:b/>
          <w:color w:val="6C777C"/>
          <w:sz w:val="21"/>
          <w:szCs w:val="21"/>
        </w:rPr>
        <w:t>ucation &amp; Certifications</w:t>
      </w:r>
    </w:p>
    <w:p w14:paraId="1E221154" w14:textId="2C586400" w:rsidR="00595CB9" w:rsidRPr="00572066" w:rsidRDefault="00A2070C" w:rsidP="00D8487D">
      <w:pPr>
        <w:pStyle w:val="BodyText"/>
        <w:spacing w:after="0"/>
        <w:contextualSpacing/>
        <w:rPr>
          <w:rFonts w:ascii="Lato" w:hAnsi="Lato"/>
          <w:noProof/>
          <w:sz w:val="21"/>
          <w:szCs w:val="21"/>
        </w:rPr>
      </w:pPr>
      <w:r w:rsidRPr="00572066">
        <w:rPr>
          <w:rFonts w:ascii="Lato" w:hAnsi="Lato"/>
          <w:noProof/>
          <w:sz w:val="21"/>
          <w:szCs w:val="21"/>
        </w:rPr>
        <w:drawing>
          <wp:inline distT="0" distB="0" distL="0" distR="0" wp14:anchorId="46E2563B" wp14:editId="741300F4">
            <wp:extent cx="6120867" cy="14859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ange.line1.pdf"/>
                    <pic:cNvPicPr/>
                  </pic:nvPicPr>
                  <pic:blipFill>
                    <a:blip r:embed="rId7">
                      <a:extLst>
                        <a:ext uri="{28A0092B-C50C-407E-A947-70E740481C1C}">
                          <a14:useLocalDpi xmlns:a14="http://schemas.microsoft.com/office/drawing/2010/main" val="0"/>
                        </a:ext>
                      </a:extLst>
                    </a:blip>
                    <a:stretch>
                      <a:fillRect/>
                    </a:stretch>
                  </pic:blipFill>
                  <pic:spPr>
                    <a:xfrm>
                      <a:off x="0" y="0"/>
                      <a:ext cx="7298905" cy="177188"/>
                    </a:xfrm>
                    <a:prstGeom prst="rect">
                      <a:avLst/>
                    </a:prstGeom>
                  </pic:spPr>
                </pic:pic>
              </a:graphicData>
            </a:graphic>
          </wp:inline>
        </w:drawing>
      </w:r>
    </w:p>
    <w:p w14:paraId="4CFF2D46" w14:textId="71D8A2D2" w:rsidR="00D8487D" w:rsidRPr="00572066" w:rsidRDefault="00D8487D" w:rsidP="00D8487D">
      <w:pPr>
        <w:rPr>
          <w:rFonts w:ascii="Lato" w:eastAsia="Book Antiqua" w:hAnsi="Lato" w:cs="Book Antiqua"/>
          <w:bCs/>
          <w:sz w:val="21"/>
          <w:szCs w:val="21"/>
        </w:rPr>
      </w:pPr>
      <w:r w:rsidRPr="00572066">
        <w:rPr>
          <w:rFonts w:ascii="Lato" w:eastAsia="Book Antiqua" w:hAnsi="Lato" w:cs="Book Antiqua"/>
          <w:bCs/>
          <w:sz w:val="21"/>
          <w:szCs w:val="21"/>
        </w:rPr>
        <w:t>Sri Krishnadevaraya University, Master of Computer Applications (M.C.A.), 2004</w:t>
      </w:r>
    </w:p>
    <w:sectPr w:rsidR="00D8487D" w:rsidRPr="00572066" w:rsidSect="000D596C">
      <w:footerReference w:type="default" r:id="rId8"/>
      <w:footerReference w:type="first" r:id="rId9"/>
      <w:type w:val="continuous"/>
      <w:pgSz w:w="12240" w:h="15840"/>
      <w:pgMar w:top="171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4644" w14:textId="77777777" w:rsidR="005820E3" w:rsidRDefault="005820E3">
      <w:r>
        <w:separator/>
      </w:r>
    </w:p>
  </w:endnote>
  <w:endnote w:type="continuationSeparator" w:id="0">
    <w:p w14:paraId="7B14E1DC" w14:textId="77777777" w:rsidR="005820E3" w:rsidRDefault="00582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7F1B" w14:textId="1A445E58" w:rsidR="00A12859" w:rsidRDefault="00A12859">
    <w:pPr>
      <w:pStyle w:val="Footer"/>
    </w:pPr>
    <w:r>
      <w:rPr>
        <w:noProof/>
      </w:rPr>
      <w:drawing>
        <wp:inline distT="0" distB="0" distL="0" distR="0" wp14:anchorId="4BE41F96" wp14:editId="52792721">
          <wp:extent cx="6158429" cy="362182"/>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oter.no.ettain.pdf"/>
                  <pic:cNvPicPr/>
                </pic:nvPicPr>
                <pic:blipFill>
                  <a:blip r:embed="rId1">
                    <a:extLst>
                      <a:ext uri="{28A0092B-C50C-407E-A947-70E740481C1C}">
                        <a14:useLocalDpi xmlns:a14="http://schemas.microsoft.com/office/drawing/2010/main" val="0"/>
                      </a:ext>
                    </a:extLst>
                  </a:blip>
                  <a:stretch>
                    <a:fillRect/>
                  </a:stretch>
                </pic:blipFill>
                <pic:spPr>
                  <a:xfrm>
                    <a:off x="0" y="0"/>
                    <a:ext cx="6302594" cy="3706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1D12" w14:textId="5FFEDE6C" w:rsidR="00A12859" w:rsidRPr="00C85281" w:rsidRDefault="00A12859" w:rsidP="007E45A9">
    <w:pPr>
      <w:pStyle w:val="Footer"/>
      <w:jc w:val="right"/>
      <w:rPr>
        <w:rFonts w:ascii="Lato" w:hAnsi="Lato"/>
        <w:b/>
        <w:bCs/>
        <w:color w:val="7C878C"/>
        <w:sz w:val="24"/>
      </w:rPr>
    </w:pPr>
    <w:r>
      <w:rPr>
        <w:rFonts w:ascii="Lato" w:hAnsi="Lato"/>
        <w:b/>
        <w:bCs/>
        <w:noProof/>
        <w:color w:val="7C878C"/>
        <w:sz w:val="24"/>
      </w:rPr>
      <w:drawing>
        <wp:inline distT="0" distB="0" distL="0" distR="0" wp14:anchorId="4FA7B032" wp14:editId="1BE0A104">
          <wp:extent cx="6197408" cy="3644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no.ettain.pdf"/>
                  <pic:cNvPicPr/>
                </pic:nvPicPr>
                <pic:blipFill>
                  <a:blip r:embed="rId1">
                    <a:extLst>
                      <a:ext uri="{28A0092B-C50C-407E-A947-70E740481C1C}">
                        <a14:useLocalDpi xmlns:a14="http://schemas.microsoft.com/office/drawing/2010/main" val="0"/>
                      </a:ext>
                    </a:extLst>
                  </a:blip>
                  <a:stretch>
                    <a:fillRect/>
                  </a:stretch>
                </pic:blipFill>
                <pic:spPr>
                  <a:xfrm>
                    <a:off x="0" y="0"/>
                    <a:ext cx="6963485" cy="4095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2CD3" w14:textId="77777777" w:rsidR="005820E3" w:rsidRDefault="005820E3">
      <w:r>
        <w:separator/>
      </w:r>
    </w:p>
  </w:footnote>
  <w:footnote w:type="continuationSeparator" w:id="0">
    <w:p w14:paraId="4469F361" w14:textId="77777777" w:rsidR="005820E3" w:rsidRDefault="00582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FB783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9201756" o:spid="_x0000_i1025" type="#_x0000_t75" alt="bullet_grey_circ" style="width:6pt;height:6pt;visibility:visible;mso-wrap-style:square">
            <v:imagedata r:id="rId1" o:title="bullet_grey_circ"/>
          </v:shape>
        </w:pict>
      </mc:Choice>
      <mc:Fallback>
        <w:drawing>
          <wp:inline distT="0" distB="0" distL="0" distR="0" wp14:anchorId="50D55E4B">
            <wp:extent cx="76200" cy="76200"/>
            <wp:effectExtent l="0" t="0" r="0" b="0"/>
            <wp:docPr id="1919201756" name="Picture 1919201756" descr="bullet_grey_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bullet_grey_cir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abstractNum w:abstractNumId="0" w15:restartNumberingAfterBreak="0">
    <w:nsid w:val="FFFFFF88"/>
    <w:multiLevelType w:val="singleLevel"/>
    <w:tmpl w:val="00BEB6FA"/>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multilevel"/>
    <w:tmpl w:val="00000002"/>
    <w:name w:val="WW8Num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0000003"/>
    <w:multiLevelType w:val="multilevel"/>
    <w:tmpl w:val="00000003"/>
    <w:name w:val="WW8Num2"/>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4" w15:restartNumberingAfterBreak="0">
    <w:nsid w:val="00000004"/>
    <w:multiLevelType w:val="singleLevel"/>
    <w:tmpl w:val="00000004"/>
    <w:name w:val="WW8Num3"/>
    <w:lvl w:ilvl="0">
      <w:start w:val="1"/>
      <w:numFmt w:val="bullet"/>
      <w:lvlText w:val=""/>
      <w:lvlJc w:val="left"/>
      <w:pPr>
        <w:tabs>
          <w:tab w:val="num" w:pos="0"/>
        </w:tabs>
        <w:ind w:left="720" w:hanging="360"/>
      </w:pPr>
      <w:rPr>
        <w:rFonts w:ascii="Symbol" w:hAnsi="Symbol" w:cs="Symbol" w:hint="default"/>
      </w:rPr>
    </w:lvl>
  </w:abstractNum>
  <w:abstractNum w:abstractNumId="5" w15:restartNumberingAfterBreak="0">
    <w:nsid w:val="00000005"/>
    <w:multiLevelType w:val="multilevel"/>
    <w:tmpl w:val="00000005"/>
    <w:name w:val="WW8Num4"/>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6" w15:restartNumberingAfterBreak="0">
    <w:nsid w:val="00000006"/>
    <w:multiLevelType w:val="singleLevel"/>
    <w:tmpl w:val="00000006"/>
    <w:name w:val="WW8Num7"/>
    <w:lvl w:ilvl="0">
      <w:start w:val="1"/>
      <w:numFmt w:val="bullet"/>
      <w:lvlText w:val=""/>
      <w:lvlJc w:val="left"/>
      <w:pPr>
        <w:tabs>
          <w:tab w:val="num" w:pos="0"/>
        </w:tabs>
        <w:ind w:left="720" w:hanging="360"/>
      </w:pPr>
      <w:rPr>
        <w:rFonts w:ascii="Symbol" w:hAnsi="Symbol"/>
      </w:rPr>
    </w:lvl>
  </w:abstractNum>
  <w:abstractNum w:abstractNumId="7" w15:restartNumberingAfterBreak="0">
    <w:nsid w:val="00000007"/>
    <w:multiLevelType w:val="multilevel"/>
    <w:tmpl w:val="00000007"/>
    <w:name w:val="WW8Num6"/>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0" w15:restartNumberingAfterBreak="0">
    <w:nsid w:val="0000000B"/>
    <w:multiLevelType w:val="multilevel"/>
    <w:tmpl w:val="0000000B"/>
    <w:name w:val="WW8Num12"/>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1" w15:restartNumberingAfterBreak="0">
    <w:nsid w:val="0000000C"/>
    <w:multiLevelType w:val="singleLevel"/>
    <w:tmpl w:val="0000000C"/>
    <w:name w:val="WW8Num13"/>
    <w:lvl w:ilvl="0">
      <w:start w:val="1"/>
      <w:numFmt w:val="bullet"/>
      <w:lvlText w:val=""/>
      <w:lvlJc w:val="left"/>
      <w:pPr>
        <w:tabs>
          <w:tab w:val="num" w:pos="0"/>
        </w:tabs>
        <w:ind w:left="720" w:hanging="360"/>
      </w:pPr>
      <w:rPr>
        <w:rFonts w:ascii="Symbol" w:hAnsi="Symbol" w:cs="Symbol" w:hint="default"/>
        <w:lang w:val="en"/>
      </w:rPr>
    </w:lvl>
  </w:abstractNum>
  <w:abstractNum w:abstractNumId="12" w15:restartNumberingAfterBreak="0">
    <w:nsid w:val="0000000D"/>
    <w:multiLevelType w:val="multilevel"/>
    <w:tmpl w:val="0000000D"/>
    <w:name w:val="WW8Num14"/>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3" w15:restartNumberingAfterBreak="0">
    <w:nsid w:val="0000000E"/>
    <w:multiLevelType w:val="multilevel"/>
    <w:tmpl w:val="0000000E"/>
    <w:name w:val="WW8Num15"/>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4" w15:restartNumberingAfterBreak="0">
    <w:nsid w:val="0000000F"/>
    <w:multiLevelType w:val="multilevel"/>
    <w:tmpl w:val="0000000F"/>
    <w:name w:val="WW8Num16"/>
    <w:lvl w:ilvl="0">
      <w:start w:val="1"/>
      <w:numFmt w:val="bullet"/>
      <w:lvlText w:val="●"/>
      <w:lvlJc w:val="left"/>
      <w:pPr>
        <w:tabs>
          <w:tab w:val="num" w:pos="0"/>
        </w:tabs>
        <w:ind w:left="360" w:hanging="360"/>
      </w:pPr>
      <w:rPr>
        <w:rFonts w:ascii="Noto Sans Symbols" w:hAnsi="Noto Sans Symbols" w:cs="Noto Sans Symbols"/>
        <w:sz w:val="20"/>
        <w:szCs w:val="20"/>
      </w:rPr>
    </w:lvl>
    <w:lvl w:ilvl="1">
      <w:start w:val="1"/>
      <w:numFmt w:val="bullet"/>
      <w:lvlText w:val="o"/>
      <w:lvlJc w:val="left"/>
      <w:pPr>
        <w:tabs>
          <w:tab w:val="num" w:pos="0"/>
        </w:tabs>
        <w:ind w:left="1080" w:hanging="360"/>
      </w:pPr>
      <w:rPr>
        <w:rFonts w:ascii="Courier New" w:hAnsi="Courier New" w:cs="Courier New"/>
        <w:sz w:val="20"/>
        <w:szCs w:val="20"/>
      </w:rPr>
    </w:lvl>
    <w:lvl w:ilvl="2">
      <w:start w:val="1"/>
      <w:numFmt w:val="bullet"/>
      <w:lvlText w:val="▪"/>
      <w:lvlJc w:val="left"/>
      <w:pPr>
        <w:tabs>
          <w:tab w:val="num" w:pos="0"/>
        </w:tabs>
        <w:ind w:left="1800" w:hanging="360"/>
      </w:pPr>
      <w:rPr>
        <w:rFonts w:ascii="Noto Sans Symbols" w:hAnsi="Noto Sans Symbols" w:cs="Noto Sans Symbols"/>
        <w:sz w:val="20"/>
        <w:szCs w:val="20"/>
      </w:rPr>
    </w:lvl>
    <w:lvl w:ilvl="3">
      <w:start w:val="1"/>
      <w:numFmt w:val="bullet"/>
      <w:lvlText w:val="▪"/>
      <w:lvlJc w:val="left"/>
      <w:pPr>
        <w:tabs>
          <w:tab w:val="num" w:pos="0"/>
        </w:tabs>
        <w:ind w:left="2520" w:hanging="360"/>
      </w:pPr>
      <w:rPr>
        <w:rFonts w:ascii="Noto Sans Symbols" w:hAnsi="Noto Sans Symbols" w:cs="Noto Sans Symbols"/>
        <w:sz w:val="20"/>
        <w:szCs w:val="20"/>
      </w:rPr>
    </w:lvl>
    <w:lvl w:ilvl="4">
      <w:start w:val="1"/>
      <w:numFmt w:val="bullet"/>
      <w:lvlText w:val="▪"/>
      <w:lvlJc w:val="left"/>
      <w:pPr>
        <w:tabs>
          <w:tab w:val="num" w:pos="0"/>
        </w:tabs>
        <w:ind w:left="3240" w:hanging="360"/>
      </w:pPr>
      <w:rPr>
        <w:rFonts w:ascii="Noto Sans Symbols" w:hAnsi="Noto Sans Symbols" w:cs="Noto Sans Symbols"/>
        <w:sz w:val="20"/>
        <w:szCs w:val="20"/>
      </w:rPr>
    </w:lvl>
    <w:lvl w:ilvl="5">
      <w:start w:val="1"/>
      <w:numFmt w:val="bullet"/>
      <w:lvlText w:val="▪"/>
      <w:lvlJc w:val="left"/>
      <w:pPr>
        <w:tabs>
          <w:tab w:val="num" w:pos="0"/>
        </w:tabs>
        <w:ind w:left="3960" w:hanging="360"/>
      </w:pPr>
      <w:rPr>
        <w:rFonts w:ascii="Noto Sans Symbols" w:hAnsi="Noto Sans Symbols" w:cs="Noto Sans Symbols"/>
        <w:sz w:val="20"/>
        <w:szCs w:val="20"/>
      </w:rPr>
    </w:lvl>
    <w:lvl w:ilvl="6">
      <w:start w:val="1"/>
      <w:numFmt w:val="bullet"/>
      <w:lvlText w:val="▪"/>
      <w:lvlJc w:val="left"/>
      <w:pPr>
        <w:tabs>
          <w:tab w:val="num" w:pos="0"/>
        </w:tabs>
        <w:ind w:left="4680" w:hanging="360"/>
      </w:pPr>
      <w:rPr>
        <w:rFonts w:ascii="Noto Sans Symbols" w:hAnsi="Noto Sans Symbols" w:cs="Noto Sans Symbols"/>
        <w:sz w:val="20"/>
        <w:szCs w:val="20"/>
      </w:rPr>
    </w:lvl>
    <w:lvl w:ilvl="7">
      <w:start w:val="1"/>
      <w:numFmt w:val="bullet"/>
      <w:lvlText w:val="▪"/>
      <w:lvlJc w:val="left"/>
      <w:pPr>
        <w:tabs>
          <w:tab w:val="num" w:pos="0"/>
        </w:tabs>
        <w:ind w:left="5400" w:hanging="360"/>
      </w:pPr>
      <w:rPr>
        <w:rFonts w:ascii="Noto Sans Symbols" w:hAnsi="Noto Sans Symbols" w:cs="Noto Sans Symbols"/>
        <w:sz w:val="20"/>
        <w:szCs w:val="20"/>
      </w:rPr>
    </w:lvl>
    <w:lvl w:ilvl="8">
      <w:start w:val="1"/>
      <w:numFmt w:val="bullet"/>
      <w:lvlText w:val="▪"/>
      <w:lvlJc w:val="left"/>
      <w:pPr>
        <w:tabs>
          <w:tab w:val="num" w:pos="0"/>
        </w:tabs>
        <w:ind w:left="6120" w:hanging="360"/>
      </w:pPr>
      <w:rPr>
        <w:rFonts w:ascii="Noto Sans Symbols" w:hAnsi="Noto Sans Symbols" w:cs="Noto Sans Symbols"/>
        <w:sz w:val="20"/>
        <w:szCs w:val="20"/>
      </w:rPr>
    </w:lvl>
  </w:abstractNum>
  <w:abstractNum w:abstractNumId="15" w15:restartNumberingAfterBreak="0">
    <w:nsid w:val="00000010"/>
    <w:multiLevelType w:val="multilevel"/>
    <w:tmpl w:val="00000010"/>
    <w:name w:val="WW8Num17"/>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6" w15:restartNumberingAfterBreak="0">
    <w:nsid w:val="00000011"/>
    <w:multiLevelType w:val="multilevel"/>
    <w:tmpl w:val="00000011"/>
    <w:name w:val="WW8Num19"/>
    <w:lvl w:ilvl="0">
      <w:start w:val="1"/>
      <w:numFmt w:val="bullet"/>
      <w:lvlText w:val="●"/>
      <w:lvlJc w:val="left"/>
      <w:pPr>
        <w:tabs>
          <w:tab w:val="num" w:pos="0"/>
        </w:tabs>
        <w:ind w:left="720" w:hanging="360"/>
      </w:pPr>
      <w:rPr>
        <w:rFonts w:ascii="Noto Sans Symbols" w:hAnsi="Noto Sans Symbols" w:cs="Noto Sans Symbols"/>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7" w15:restartNumberingAfterBreak="0">
    <w:nsid w:val="00000012"/>
    <w:multiLevelType w:val="multilevel"/>
    <w:tmpl w:val="00000012"/>
    <w:name w:val="WW8Num20"/>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8" w15:restartNumberingAfterBreak="0">
    <w:nsid w:val="00000013"/>
    <w:multiLevelType w:val="multilevel"/>
    <w:tmpl w:val="00000013"/>
    <w:name w:val="WW8Num21"/>
    <w:lvl w:ilvl="0">
      <w:start w:val="1"/>
      <w:numFmt w:val="bullet"/>
      <w:lvlText w:val="●"/>
      <w:lvlJc w:val="left"/>
      <w:pPr>
        <w:tabs>
          <w:tab w:val="num" w:pos="0"/>
        </w:tabs>
        <w:ind w:left="720" w:hanging="360"/>
      </w:pPr>
      <w:rPr>
        <w:rFonts w:ascii="Noto Sans Symbols" w:hAnsi="Noto Sans Symbols" w:cs="Noto Sans Symbol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19" w15:restartNumberingAfterBreak="0">
    <w:nsid w:val="0B631458"/>
    <w:multiLevelType w:val="multilevel"/>
    <w:tmpl w:val="34C6D6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70282"/>
    <w:multiLevelType w:val="multilevel"/>
    <w:tmpl w:val="CCA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A24491"/>
    <w:multiLevelType w:val="hybridMultilevel"/>
    <w:tmpl w:val="711A720C"/>
    <w:lvl w:ilvl="0" w:tplc="BF327DE2">
      <w:numFmt w:val="bullet"/>
      <w:lvlText w:val=""/>
      <w:lvlJc w:val="left"/>
      <w:pPr>
        <w:ind w:left="460" w:hanging="360"/>
      </w:pPr>
      <w:rPr>
        <w:rFonts w:hint="default"/>
        <w:w w:val="100"/>
        <w:position w:val="2"/>
        <w:lang w:val="en-US" w:eastAsia="en-US" w:bidi="ar-SA"/>
      </w:rPr>
    </w:lvl>
    <w:lvl w:ilvl="1" w:tplc="E7C06E72">
      <w:numFmt w:val="bullet"/>
      <w:lvlText w:val=""/>
      <w:lvlJc w:val="left"/>
      <w:pPr>
        <w:ind w:left="820" w:hanging="360"/>
      </w:pPr>
      <w:rPr>
        <w:rFonts w:hint="default"/>
        <w:w w:val="100"/>
        <w:position w:val="2"/>
        <w:lang w:val="en-US" w:eastAsia="en-US" w:bidi="ar-SA"/>
      </w:rPr>
    </w:lvl>
    <w:lvl w:ilvl="2" w:tplc="6CBE12B6">
      <w:numFmt w:val="bullet"/>
      <w:lvlText w:val="•"/>
      <w:lvlJc w:val="left"/>
      <w:pPr>
        <w:ind w:left="1953" w:hanging="360"/>
      </w:pPr>
      <w:rPr>
        <w:rFonts w:hint="default"/>
        <w:lang w:val="en-US" w:eastAsia="en-US" w:bidi="ar-SA"/>
      </w:rPr>
    </w:lvl>
    <w:lvl w:ilvl="3" w:tplc="2FAAE466">
      <w:numFmt w:val="bullet"/>
      <w:lvlText w:val="•"/>
      <w:lvlJc w:val="left"/>
      <w:pPr>
        <w:ind w:left="3086" w:hanging="360"/>
      </w:pPr>
      <w:rPr>
        <w:rFonts w:hint="default"/>
        <w:lang w:val="en-US" w:eastAsia="en-US" w:bidi="ar-SA"/>
      </w:rPr>
    </w:lvl>
    <w:lvl w:ilvl="4" w:tplc="9C46CA8E">
      <w:numFmt w:val="bullet"/>
      <w:lvlText w:val="•"/>
      <w:lvlJc w:val="left"/>
      <w:pPr>
        <w:ind w:left="4220" w:hanging="360"/>
      </w:pPr>
      <w:rPr>
        <w:rFonts w:hint="default"/>
        <w:lang w:val="en-US" w:eastAsia="en-US" w:bidi="ar-SA"/>
      </w:rPr>
    </w:lvl>
    <w:lvl w:ilvl="5" w:tplc="2214B29C">
      <w:numFmt w:val="bullet"/>
      <w:lvlText w:val="•"/>
      <w:lvlJc w:val="left"/>
      <w:pPr>
        <w:ind w:left="5353" w:hanging="360"/>
      </w:pPr>
      <w:rPr>
        <w:rFonts w:hint="default"/>
        <w:lang w:val="en-US" w:eastAsia="en-US" w:bidi="ar-SA"/>
      </w:rPr>
    </w:lvl>
    <w:lvl w:ilvl="6" w:tplc="C22CA6FC">
      <w:numFmt w:val="bullet"/>
      <w:lvlText w:val="•"/>
      <w:lvlJc w:val="left"/>
      <w:pPr>
        <w:ind w:left="6486" w:hanging="360"/>
      </w:pPr>
      <w:rPr>
        <w:rFonts w:hint="default"/>
        <w:lang w:val="en-US" w:eastAsia="en-US" w:bidi="ar-SA"/>
      </w:rPr>
    </w:lvl>
    <w:lvl w:ilvl="7" w:tplc="8FF63246">
      <w:numFmt w:val="bullet"/>
      <w:lvlText w:val="•"/>
      <w:lvlJc w:val="left"/>
      <w:pPr>
        <w:ind w:left="7620" w:hanging="360"/>
      </w:pPr>
      <w:rPr>
        <w:rFonts w:hint="default"/>
        <w:lang w:val="en-US" w:eastAsia="en-US" w:bidi="ar-SA"/>
      </w:rPr>
    </w:lvl>
    <w:lvl w:ilvl="8" w:tplc="12721056">
      <w:numFmt w:val="bullet"/>
      <w:lvlText w:val="•"/>
      <w:lvlJc w:val="left"/>
      <w:pPr>
        <w:ind w:left="8753" w:hanging="360"/>
      </w:pPr>
      <w:rPr>
        <w:rFonts w:hint="default"/>
        <w:lang w:val="en-US" w:eastAsia="en-US" w:bidi="ar-SA"/>
      </w:rPr>
    </w:lvl>
  </w:abstractNum>
  <w:abstractNum w:abstractNumId="22" w15:restartNumberingAfterBreak="0">
    <w:nsid w:val="135F56E8"/>
    <w:multiLevelType w:val="hybridMultilevel"/>
    <w:tmpl w:val="87B6E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6642046"/>
    <w:multiLevelType w:val="hybridMultilevel"/>
    <w:tmpl w:val="B8202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F16423E"/>
    <w:multiLevelType w:val="multilevel"/>
    <w:tmpl w:val="15A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FA1514"/>
    <w:multiLevelType w:val="hybridMultilevel"/>
    <w:tmpl w:val="8D50D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1914F9"/>
    <w:multiLevelType w:val="hybridMultilevel"/>
    <w:tmpl w:val="A3EE8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9AC71BD"/>
    <w:multiLevelType w:val="hybridMultilevel"/>
    <w:tmpl w:val="8340A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B186F37"/>
    <w:multiLevelType w:val="hybridMultilevel"/>
    <w:tmpl w:val="E252EACC"/>
    <w:lvl w:ilvl="0" w:tplc="D1E4D354">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0236ECA"/>
    <w:multiLevelType w:val="hybridMultilevel"/>
    <w:tmpl w:val="2FD2F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BDD57B7"/>
    <w:multiLevelType w:val="hybridMultilevel"/>
    <w:tmpl w:val="91F86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D175F45"/>
    <w:multiLevelType w:val="hybridMultilevel"/>
    <w:tmpl w:val="552E2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AC4CA3"/>
    <w:multiLevelType w:val="multilevel"/>
    <w:tmpl w:val="BE7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2A554E"/>
    <w:multiLevelType w:val="multilevel"/>
    <w:tmpl w:val="BEA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B567AD"/>
    <w:multiLevelType w:val="hybridMultilevel"/>
    <w:tmpl w:val="66649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00F0C07"/>
    <w:multiLevelType w:val="hybridMultilevel"/>
    <w:tmpl w:val="58F882CC"/>
    <w:styleLink w:val="ImportedStyle1"/>
    <w:lvl w:ilvl="0" w:tplc="2D36D060">
      <w:start w:val="1"/>
      <w:numFmt w:val="bullet"/>
      <w:lvlText w:val="·"/>
      <w:lvlJc w:val="left"/>
      <w:pPr>
        <w:ind w:left="567" w:hanging="283"/>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82EC20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8CBCAB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A5ECDA02">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08FC1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2A5C7E2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0F688770">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77CE8EC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C65C6C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36" w15:restartNumberingAfterBreak="0">
    <w:nsid w:val="543C40D4"/>
    <w:multiLevelType w:val="hybridMultilevel"/>
    <w:tmpl w:val="878EF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1A50FF"/>
    <w:multiLevelType w:val="hybridMultilevel"/>
    <w:tmpl w:val="2122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440410"/>
    <w:multiLevelType w:val="hybridMultilevel"/>
    <w:tmpl w:val="33BE4CF0"/>
    <w:styleLink w:val="ImportedStyle2"/>
    <w:lvl w:ilvl="0" w:tplc="E7961094">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694AA09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1A20AE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008EAED0">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DBACD09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59BA9F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FE989AAE">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9056DC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23467C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39" w15:restartNumberingAfterBreak="0">
    <w:nsid w:val="5CD771DC"/>
    <w:multiLevelType w:val="hybridMultilevel"/>
    <w:tmpl w:val="9EEEB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4A72915"/>
    <w:multiLevelType w:val="hybridMultilevel"/>
    <w:tmpl w:val="9E2A4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D30269F"/>
    <w:multiLevelType w:val="hybridMultilevel"/>
    <w:tmpl w:val="C2BEA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DCE351A"/>
    <w:multiLevelType w:val="hybridMultilevel"/>
    <w:tmpl w:val="EC225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A31525"/>
    <w:multiLevelType w:val="multilevel"/>
    <w:tmpl w:val="B9FC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9162C9"/>
    <w:multiLevelType w:val="multilevel"/>
    <w:tmpl w:val="E97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0B2938"/>
    <w:multiLevelType w:val="hybridMultilevel"/>
    <w:tmpl w:val="E404E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0356763">
    <w:abstractNumId w:val="0"/>
  </w:num>
  <w:num w:numId="2" w16cid:durableId="1077092948">
    <w:abstractNumId w:val="35"/>
  </w:num>
  <w:num w:numId="3" w16cid:durableId="2003460829">
    <w:abstractNumId w:val="38"/>
  </w:num>
  <w:num w:numId="4" w16cid:durableId="2076001278">
    <w:abstractNumId w:val="23"/>
  </w:num>
  <w:num w:numId="5" w16cid:durableId="891506744">
    <w:abstractNumId w:val="29"/>
  </w:num>
  <w:num w:numId="6" w16cid:durableId="955527754">
    <w:abstractNumId w:val="40"/>
  </w:num>
  <w:num w:numId="7" w16cid:durableId="2095081679">
    <w:abstractNumId w:val="41"/>
  </w:num>
  <w:num w:numId="8" w16cid:durableId="321199816">
    <w:abstractNumId w:val="25"/>
  </w:num>
  <w:num w:numId="9" w16cid:durableId="179707726">
    <w:abstractNumId w:val="27"/>
  </w:num>
  <w:num w:numId="10" w16cid:durableId="1478106875">
    <w:abstractNumId w:val="26"/>
  </w:num>
  <w:num w:numId="11" w16cid:durableId="749499600">
    <w:abstractNumId w:val="31"/>
  </w:num>
  <w:num w:numId="12" w16cid:durableId="1613707254">
    <w:abstractNumId w:val="39"/>
  </w:num>
  <w:num w:numId="13" w16cid:durableId="388380495">
    <w:abstractNumId w:val="45"/>
  </w:num>
  <w:num w:numId="14" w16cid:durableId="233585904">
    <w:abstractNumId w:val="34"/>
  </w:num>
  <w:num w:numId="15" w16cid:durableId="822046628">
    <w:abstractNumId w:val="30"/>
  </w:num>
  <w:num w:numId="16" w16cid:durableId="585266572">
    <w:abstractNumId w:val="36"/>
  </w:num>
  <w:num w:numId="17" w16cid:durableId="663125239">
    <w:abstractNumId w:val="22"/>
  </w:num>
  <w:num w:numId="18" w16cid:durableId="1463113478">
    <w:abstractNumId w:val="42"/>
  </w:num>
  <w:num w:numId="19" w16cid:durableId="1461993477">
    <w:abstractNumId w:val="21"/>
  </w:num>
  <w:num w:numId="20" w16cid:durableId="930163761">
    <w:abstractNumId w:val="19"/>
  </w:num>
  <w:num w:numId="21" w16cid:durableId="1694920883">
    <w:abstractNumId w:val="37"/>
  </w:num>
  <w:num w:numId="22" w16cid:durableId="411705017">
    <w:abstractNumId w:val="24"/>
  </w:num>
  <w:num w:numId="23" w16cid:durableId="753280165">
    <w:abstractNumId w:val="32"/>
  </w:num>
  <w:num w:numId="24" w16cid:durableId="652148836">
    <w:abstractNumId w:val="20"/>
  </w:num>
  <w:num w:numId="25" w16cid:durableId="88936837">
    <w:abstractNumId w:val="1"/>
  </w:num>
  <w:num w:numId="26" w16cid:durableId="923147212">
    <w:abstractNumId w:val="33"/>
  </w:num>
  <w:num w:numId="27" w16cid:durableId="1074356684">
    <w:abstractNumId w:val="43"/>
  </w:num>
  <w:num w:numId="28" w16cid:durableId="740173135">
    <w:abstractNumId w:val="44"/>
  </w:num>
  <w:num w:numId="29" w16cid:durableId="631985511">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3B3"/>
    <w:rsid w:val="00000D64"/>
    <w:rsid w:val="00004DE2"/>
    <w:rsid w:val="00007AC3"/>
    <w:rsid w:val="00010540"/>
    <w:rsid w:val="00010F0D"/>
    <w:rsid w:val="00017DEC"/>
    <w:rsid w:val="000218C7"/>
    <w:rsid w:val="00027C82"/>
    <w:rsid w:val="00034A85"/>
    <w:rsid w:val="00034D2E"/>
    <w:rsid w:val="00036374"/>
    <w:rsid w:val="00043AB5"/>
    <w:rsid w:val="00044E56"/>
    <w:rsid w:val="00047AA3"/>
    <w:rsid w:val="00055FDA"/>
    <w:rsid w:val="00057D82"/>
    <w:rsid w:val="000645F7"/>
    <w:rsid w:val="00070DF4"/>
    <w:rsid w:val="00091F05"/>
    <w:rsid w:val="00093C14"/>
    <w:rsid w:val="00095B48"/>
    <w:rsid w:val="000A0C3C"/>
    <w:rsid w:val="000A2E15"/>
    <w:rsid w:val="000A4715"/>
    <w:rsid w:val="000A613C"/>
    <w:rsid w:val="000B0357"/>
    <w:rsid w:val="000B4DEC"/>
    <w:rsid w:val="000B5494"/>
    <w:rsid w:val="000B5C5F"/>
    <w:rsid w:val="000B620E"/>
    <w:rsid w:val="000C6AE2"/>
    <w:rsid w:val="000D17FC"/>
    <w:rsid w:val="000D596C"/>
    <w:rsid w:val="000D6C68"/>
    <w:rsid w:val="000E3E63"/>
    <w:rsid w:val="000E67CC"/>
    <w:rsid w:val="000E7114"/>
    <w:rsid w:val="000F11D5"/>
    <w:rsid w:val="000F4779"/>
    <w:rsid w:val="00105435"/>
    <w:rsid w:val="00114CB3"/>
    <w:rsid w:val="00121CE4"/>
    <w:rsid w:val="001244F2"/>
    <w:rsid w:val="001271DE"/>
    <w:rsid w:val="001315C7"/>
    <w:rsid w:val="00132F19"/>
    <w:rsid w:val="001347B8"/>
    <w:rsid w:val="0014030A"/>
    <w:rsid w:val="00140995"/>
    <w:rsid w:val="001526AF"/>
    <w:rsid w:val="00152E99"/>
    <w:rsid w:val="00153885"/>
    <w:rsid w:val="0015697D"/>
    <w:rsid w:val="00163509"/>
    <w:rsid w:val="00164930"/>
    <w:rsid w:val="001704EF"/>
    <w:rsid w:val="00171D41"/>
    <w:rsid w:val="00177D00"/>
    <w:rsid w:val="00185006"/>
    <w:rsid w:val="00185441"/>
    <w:rsid w:val="00185A87"/>
    <w:rsid w:val="00190717"/>
    <w:rsid w:val="00193489"/>
    <w:rsid w:val="00196C6C"/>
    <w:rsid w:val="001A2392"/>
    <w:rsid w:val="001A5F44"/>
    <w:rsid w:val="001A7B92"/>
    <w:rsid w:val="001B35D1"/>
    <w:rsid w:val="001B4AEA"/>
    <w:rsid w:val="001C3850"/>
    <w:rsid w:val="001E0C7F"/>
    <w:rsid w:val="001E3B5D"/>
    <w:rsid w:val="001F3CE1"/>
    <w:rsid w:val="00201ED2"/>
    <w:rsid w:val="002044D5"/>
    <w:rsid w:val="00204CD3"/>
    <w:rsid w:val="00205851"/>
    <w:rsid w:val="0020753F"/>
    <w:rsid w:val="00212AD2"/>
    <w:rsid w:val="00213D9F"/>
    <w:rsid w:val="0022403C"/>
    <w:rsid w:val="0022625D"/>
    <w:rsid w:val="00233F70"/>
    <w:rsid w:val="00237D58"/>
    <w:rsid w:val="00244596"/>
    <w:rsid w:val="00247BD6"/>
    <w:rsid w:val="002536B9"/>
    <w:rsid w:val="00256379"/>
    <w:rsid w:val="00272CC9"/>
    <w:rsid w:val="00275A9A"/>
    <w:rsid w:val="002770BD"/>
    <w:rsid w:val="00285599"/>
    <w:rsid w:val="002857E5"/>
    <w:rsid w:val="00290614"/>
    <w:rsid w:val="00296581"/>
    <w:rsid w:val="00296A87"/>
    <w:rsid w:val="002A1D3D"/>
    <w:rsid w:val="002A2686"/>
    <w:rsid w:val="002A57AD"/>
    <w:rsid w:val="002A75EC"/>
    <w:rsid w:val="002B6157"/>
    <w:rsid w:val="002B6DE1"/>
    <w:rsid w:val="002B7CB7"/>
    <w:rsid w:val="002C0E66"/>
    <w:rsid w:val="002C25FA"/>
    <w:rsid w:val="002C64C9"/>
    <w:rsid w:val="002D046B"/>
    <w:rsid w:val="002D4C1A"/>
    <w:rsid w:val="002E0658"/>
    <w:rsid w:val="002E38E9"/>
    <w:rsid w:val="002F092D"/>
    <w:rsid w:val="00301DAB"/>
    <w:rsid w:val="0030268F"/>
    <w:rsid w:val="00306108"/>
    <w:rsid w:val="003104B8"/>
    <w:rsid w:val="0031071E"/>
    <w:rsid w:val="00314E9C"/>
    <w:rsid w:val="0032087F"/>
    <w:rsid w:val="00333FE6"/>
    <w:rsid w:val="00340D04"/>
    <w:rsid w:val="00342B65"/>
    <w:rsid w:val="00343C43"/>
    <w:rsid w:val="00346614"/>
    <w:rsid w:val="00351335"/>
    <w:rsid w:val="00355FDF"/>
    <w:rsid w:val="0036705A"/>
    <w:rsid w:val="00373D8C"/>
    <w:rsid w:val="00377744"/>
    <w:rsid w:val="003878D6"/>
    <w:rsid w:val="0039266A"/>
    <w:rsid w:val="003A0139"/>
    <w:rsid w:val="003A15A6"/>
    <w:rsid w:val="003B1045"/>
    <w:rsid w:val="003B4535"/>
    <w:rsid w:val="003B4C61"/>
    <w:rsid w:val="003C0E96"/>
    <w:rsid w:val="003C14ED"/>
    <w:rsid w:val="003C33B0"/>
    <w:rsid w:val="003D162E"/>
    <w:rsid w:val="003E136A"/>
    <w:rsid w:val="003E244C"/>
    <w:rsid w:val="003E2ED4"/>
    <w:rsid w:val="003E4414"/>
    <w:rsid w:val="003F2C7D"/>
    <w:rsid w:val="00404306"/>
    <w:rsid w:val="0040544A"/>
    <w:rsid w:val="00406A31"/>
    <w:rsid w:val="00412379"/>
    <w:rsid w:val="004339F3"/>
    <w:rsid w:val="00440C72"/>
    <w:rsid w:val="004441F7"/>
    <w:rsid w:val="00454061"/>
    <w:rsid w:val="0046144D"/>
    <w:rsid w:val="00462604"/>
    <w:rsid w:val="00463AE8"/>
    <w:rsid w:val="00466686"/>
    <w:rsid w:val="00473A3A"/>
    <w:rsid w:val="004770C0"/>
    <w:rsid w:val="0048320C"/>
    <w:rsid w:val="0049750E"/>
    <w:rsid w:val="004A2652"/>
    <w:rsid w:val="004A2ED8"/>
    <w:rsid w:val="004A584C"/>
    <w:rsid w:val="004A61E5"/>
    <w:rsid w:val="004A64C2"/>
    <w:rsid w:val="004A6B02"/>
    <w:rsid w:val="004A7B7E"/>
    <w:rsid w:val="004A7C85"/>
    <w:rsid w:val="004C157B"/>
    <w:rsid w:val="004C7A20"/>
    <w:rsid w:val="004D390D"/>
    <w:rsid w:val="004D75A0"/>
    <w:rsid w:val="004E5D66"/>
    <w:rsid w:val="004E6FD4"/>
    <w:rsid w:val="004F0AEC"/>
    <w:rsid w:val="004F0DF2"/>
    <w:rsid w:val="004F1DCC"/>
    <w:rsid w:val="004F2BE4"/>
    <w:rsid w:val="004F2D98"/>
    <w:rsid w:val="004F585E"/>
    <w:rsid w:val="004F5F5A"/>
    <w:rsid w:val="004F66C6"/>
    <w:rsid w:val="004F6E83"/>
    <w:rsid w:val="004F7EAF"/>
    <w:rsid w:val="00502979"/>
    <w:rsid w:val="005059F4"/>
    <w:rsid w:val="00510A57"/>
    <w:rsid w:val="00512A0A"/>
    <w:rsid w:val="005629D8"/>
    <w:rsid w:val="00562C20"/>
    <w:rsid w:val="005663E6"/>
    <w:rsid w:val="00572066"/>
    <w:rsid w:val="0057227F"/>
    <w:rsid w:val="00573D71"/>
    <w:rsid w:val="00574D6D"/>
    <w:rsid w:val="005820E3"/>
    <w:rsid w:val="00583F58"/>
    <w:rsid w:val="0059355D"/>
    <w:rsid w:val="00595654"/>
    <w:rsid w:val="00595CB9"/>
    <w:rsid w:val="005A5E19"/>
    <w:rsid w:val="005B3644"/>
    <w:rsid w:val="005B5FF8"/>
    <w:rsid w:val="005B623A"/>
    <w:rsid w:val="005B7444"/>
    <w:rsid w:val="005D3FAD"/>
    <w:rsid w:val="005D7310"/>
    <w:rsid w:val="005F18F0"/>
    <w:rsid w:val="005F5717"/>
    <w:rsid w:val="005F6BCD"/>
    <w:rsid w:val="005F6D16"/>
    <w:rsid w:val="005F7AB1"/>
    <w:rsid w:val="00602F91"/>
    <w:rsid w:val="0060558F"/>
    <w:rsid w:val="00606B8F"/>
    <w:rsid w:val="006101D7"/>
    <w:rsid w:val="006173B3"/>
    <w:rsid w:val="00623276"/>
    <w:rsid w:val="00625A23"/>
    <w:rsid w:val="006266DD"/>
    <w:rsid w:val="00635FD7"/>
    <w:rsid w:val="00640279"/>
    <w:rsid w:val="006436B1"/>
    <w:rsid w:val="00644D2E"/>
    <w:rsid w:val="00646409"/>
    <w:rsid w:val="006620C9"/>
    <w:rsid w:val="00674F9C"/>
    <w:rsid w:val="006771EB"/>
    <w:rsid w:val="00683032"/>
    <w:rsid w:val="006870A5"/>
    <w:rsid w:val="00694EF1"/>
    <w:rsid w:val="006A73E6"/>
    <w:rsid w:val="006A7F7F"/>
    <w:rsid w:val="006B3321"/>
    <w:rsid w:val="006C39A2"/>
    <w:rsid w:val="006C3DD8"/>
    <w:rsid w:val="006C51B2"/>
    <w:rsid w:val="006C5B5C"/>
    <w:rsid w:val="006C6F53"/>
    <w:rsid w:val="006D243F"/>
    <w:rsid w:val="006D6324"/>
    <w:rsid w:val="006E0D60"/>
    <w:rsid w:val="006F5EE2"/>
    <w:rsid w:val="00720D87"/>
    <w:rsid w:val="007235CA"/>
    <w:rsid w:val="007337AF"/>
    <w:rsid w:val="007419E2"/>
    <w:rsid w:val="007516E5"/>
    <w:rsid w:val="00752366"/>
    <w:rsid w:val="00766506"/>
    <w:rsid w:val="007766AC"/>
    <w:rsid w:val="00781F65"/>
    <w:rsid w:val="00786CE8"/>
    <w:rsid w:val="00786D34"/>
    <w:rsid w:val="00786FA8"/>
    <w:rsid w:val="00791EBE"/>
    <w:rsid w:val="007A2A0F"/>
    <w:rsid w:val="007A33A0"/>
    <w:rsid w:val="007A6E7F"/>
    <w:rsid w:val="007B41C1"/>
    <w:rsid w:val="007B64C5"/>
    <w:rsid w:val="007B6897"/>
    <w:rsid w:val="007B6D0B"/>
    <w:rsid w:val="007C2B78"/>
    <w:rsid w:val="007C5A02"/>
    <w:rsid w:val="007C63FD"/>
    <w:rsid w:val="007C6A8A"/>
    <w:rsid w:val="007D034F"/>
    <w:rsid w:val="007D2E5D"/>
    <w:rsid w:val="007D4AD8"/>
    <w:rsid w:val="007E1587"/>
    <w:rsid w:val="007E238F"/>
    <w:rsid w:val="007E2923"/>
    <w:rsid w:val="007E45A9"/>
    <w:rsid w:val="007F02C3"/>
    <w:rsid w:val="007F5A5B"/>
    <w:rsid w:val="007F620D"/>
    <w:rsid w:val="00800C87"/>
    <w:rsid w:val="0080114E"/>
    <w:rsid w:val="00803115"/>
    <w:rsid w:val="00803CDF"/>
    <w:rsid w:val="00815881"/>
    <w:rsid w:val="00823B3E"/>
    <w:rsid w:val="008322DC"/>
    <w:rsid w:val="00844374"/>
    <w:rsid w:val="00851024"/>
    <w:rsid w:val="0085422E"/>
    <w:rsid w:val="008548D4"/>
    <w:rsid w:val="00855FA1"/>
    <w:rsid w:val="00864417"/>
    <w:rsid w:val="00866B52"/>
    <w:rsid w:val="008713C3"/>
    <w:rsid w:val="00872A00"/>
    <w:rsid w:val="0088249A"/>
    <w:rsid w:val="00891504"/>
    <w:rsid w:val="00894037"/>
    <w:rsid w:val="00894AF1"/>
    <w:rsid w:val="008A2359"/>
    <w:rsid w:val="008A35F9"/>
    <w:rsid w:val="008B067B"/>
    <w:rsid w:val="008B33AF"/>
    <w:rsid w:val="008B5EC4"/>
    <w:rsid w:val="008B7750"/>
    <w:rsid w:val="008D19DE"/>
    <w:rsid w:val="008E210C"/>
    <w:rsid w:val="008E4F27"/>
    <w:rsid w:val="008E5198"/>
    <w:rsid w:val="008E736B"/>
    <w:rsid w:val="008F0D5D"/>
    <w:rsid w:val="008F1624"/>
    <w:rsid w:val="008F419C"/>
    <w:rsid w:val="008F6739"/>
    <w:rsid w:val="009047DA"/>
    <w:rsid w:val="00923A97"/>
    <w:rsid w:val="009355A0"/>
    <w:rsid w:val="00942F3C"/>
    <w:rsid w:val="00950E3E"/>
    <w:rsid w:val="0096248F"/>
    <w:rsid w:val="00971BB0"/>
    <w:rsid w:val="0097327B"/>
    <w:rsid w:val="00973C97"/>
    <w:rsid w:val="00974DB0"/>
    <w:rsid w:val="00985000"/>
    <w:rsid w:val="00987486"/>
    <w:rsid w:val="00991D83"/>
    <w:rsid w:val="00993452"/>
    <w:rsid w:val="009940B7"/>
    <w:rsid w:val="009B2D41"/>
    <w:rsid w:val="009B3F15"/>
    <w:rsid w:val="009B70C3"/>
    <w:rsid w:val="009D09BC"/>
    <w:rsid w:val="009F3E18"/>
    <w:rsid w:val="00A01466"/>
    <w:rsid w:val="00A04A6C"/>
    <w:rsid w:val="00A10E6D"/>
    <w:rsid w:val="00A12859"/>
    <w:rsid w:val="00A13568"/>
    <w:rsid w:val="00A169B2"/>
    <w:rsid w:val="00A2070C"/>
    <w:rsid w:val="00A37900"/>
    <w:rsid w:val="00A46EA6"/>
    <w:rsid w:val="00A577BE"/>
    <w:rsid w:val="00A72E43"/>
    <w:rsid w:val="00A73012"/>
    <w:rsid w:val="00A742A2"/>
    <w:rsid w:val="00A744BD"/>
    <w:rsid w:val="00A76B6E"/>
    <w:rsid w:val="00A77DA4"/>
    <w:rsid w:val="00A82EDB"/>
    <w:rsid w:val="00A86654"/>
    <w:rsid w:val="00A86FA7"/>
    <w:rsid w:val="00A91CDC"/>
    <w:rsid w:val="00AB78D0"/>
    <w:rsid w:val="00AC2C3F"/>
    <w:rsid w:val="00AC684F"/>
    <w:rsid w:val="00AE60CB"/>
    <w:rsid w:val="00AE71CD"/>
    <w:rsid w:val="00AF63DA"/>
    <w:rsid w:val="00B00B27"/>
    <w:rsid w:val="00B03A01"/>
    <w:rsid w:val="00B045CF"/>
    <w:rsid w:val="00B05C42"/>
    <w:rsid w:val="00B06F49"/>
    <w:rsid w:val="00B12F23"/>
    <w:rsid w:val="00B1430F"/>
    <w:rsid w:val="00B25E6E"/>
    <w:rsid w:val="00B32E67"/>
    <w:rsid w:val="00B338A9"/>
    <w:rsid w:val="00B46083"/>
    <w:rsid w:val="00B52006"/>
    <w:rsid w:val="00B53E51"/>
    <w:rsid w:val="00B5677C"/>
    <w:rsid w:val="00B60B2F"/>
    <w:rsid w:val="00B61025"/>
    <w:rsid w:val="00B7004F"/>
    <w:rsid w:val="00B72029"/>
    <w:rsid w:val="00B74306"/>
    <w:rsid w:val="00B82631"/>
    <w:rsid w:val="00B829A0"/>
    <w:rsid w:val="00B846F4"/>
    <w:rsid w:val="00B865E7"/>
    <w:rsid w:val="00B93A2F"/>
    <w:rsid w:val="00B97EDE"/>
    <w:rsid w:val="00BA10FC"/>
    <w:rsid w:val="00BB353A"/>
    <w:rsid w:val="00BB4883"/>
    <w:rsid w:val="00BB5B97"/>
    <w:rsid w:val="00BC1033"/>
    <w:rsid w:val="00BD235F"/>
    <w:rsid w:val="00BD3C61"/>
    <w:rsid w:val="00BD5D99"/>
    <w:rsid w:val="00BE5538"/>
    <w:rsid w:val="00BE61F9"/>
    <w:rsid w:val="00BF3C4A"/>
    <w:rsid w:val="00BF6B30"/>
    <w:rsid w:val="00C025DF"/>
    <w:rsid w:val="00C03C30"/>
    <w:rsid w:val="00C112CE"/>
    <w:rsid w:val="00C4274D"/>
    <w:rsid w:val="00C51785"/>
    <w:rsid w:val="00C56DA0"/>
    <w:rsid w:val="00C570FF"/>
    <w:rsid w:val="00C57834"/>
    <w:rsid w:val="00C61862"/>
    <w:rsid w:val="00C6430D"/>
    <w:rsid w:val="00C647FD"/>
    <w:rsid w:val="00C7515C"/>
    <w:rsid w:val="00C85281"/>
    <w:rsid w:val="00C87032"/>
    <w:rsid w:val="00C87C65"/>
    <w:rsid w:val="00CA40E6"/>
    <w:rsid w:val="00CA4F07"/>
    <w:rsid w:val="00CA6D8A"/>
    <w:rsid w:val="00CA7A06"/>
    <w:rsid w:val="00CB3CBB"/>
    <w:rsid w:val="00CC7BD4"/>
    <w:rsid w:val="00CD050C"/>
    <w:rsid w:val="00CD7BD4"/>
    <w:rsid w:val="00CE4B35"/>
    <w:rsid w:val="00CE4FBB"/>
    <w:rsid w:val="00CE5FAB"/>
    <w:rsid w:val="00CE6E7C"/>
    <w:rsid w:val="00D0290A"/>
    <w:rsid w:val="00D03001"/>
    <w:rsid w:val="00D0460A"/>
    <w:rsid w:val="00D141AB"/>
    <w:rsid w:val="00D17722"/>
    <w:rsid w:val="00D22608"/>
    <w:rsid w:val="00D42B75"/>
    <w:rsid w:val="00D42C5E"/>
    <w:rsid w:val="00D53A45"/>
    <w:rsid w:val="00D544B4"/>
    <w:rsid w:val="00D6479E"/>
    <w:rsid w:val="00D6543C"/>
    <w:rsid w:val="00D72143"/>
    <w:rsid w:val="00D76D63"/>
    <w:rsid w:val="00D8487D"/>
    <w:rsid w:val="00D84E09"/>
    <w:rsid w:val="00D8636E"/>
    <w:rsid w:val="00D86CB7"/>
    <w:rsid w:val="00D8704D"/>
    <w:rsid w:val="00D87A90"/>
    <w:rsid w:val="00DA7AC1"/>
    <w:rsid w:val="00DB16DE"/>
    <w:rsid w:val="00DC4215"/>
    <w:rsid w:val="00DC633B"/>
    <w:rsid w:val="00DD6E13"/>
    <w:rsid w:val="00DE1981"/>
    <w:rsid w:val="00DE46BA"/>
    <w:rsid w:val="00DF567B"/>
    <w:rsid w:val="00DF66A1"/>
    <w:rsid w:val="00E01EA5"/>
    <w:rsid w:val="00E149D8"/>
    <w:rsid w:val="00E24C12"/>
    <w:rsid w:val="00E26E00"/>
    <w:rsid w:val="00E2766C"/>
    <w:rsid w:val="00E31C3E"/>
    <w:rsid w:val="00E33A60"/>
    <w:rsid w:val="00E37AC5"/>
    <w:rsid w:val="00E4166C"/>
    <w:rsid w:val="00E46E6B"/>
    <w:rsid w:val="00E471BB"/>
    <w:rsid w:val="00E54D1A"/>
    <w:rsid w:val="00E77123"/>
    <w:rsid w:val="00E81027"/>
    <w:rsid w:val="00E85575"/>
    <w:rsid w:val="00E86CC1"/>
    <w:rsid w:val="00E934AC"/>
    <w:rsid w:val="00E9729D"/>
    <w:rsid w:val="00EA0365"/>
    <w:rsid w:val="00EA23B5"/>
    <w:rsid w:val="00EA5CBA"/>
    <w:rsid w:val="00EB2EF1"/>
    <w:rsid w:val="00EB68A6"/>
    <w:rsid w:val="00EC0A92"/>
    <w:rsid w:val="00EC18D6"/>
    <w:rsid w:val="00EC1D6B"/>
    <w:rsid w:val="00EC2CD7"/>
    <w:rsid w:val="00EC7E01"/>
    <w:rsid w:val="00ED0E88"/>
    <w:rsid w:val="00ED7367"/>
    <w:rsid w:val="00EE525F"/>
    <w:rsid w:val="00EF02A9"/>
    <w:rsid w:val="00EF25EA"/>
    <w:rsid w:val="00EF568A"/>
    <w:rsid w:val="00EF5DD7"/>
    <w:rsid w:val="00F02443"/>
    <w:rsid w:val="00F04D10"/>
    <w:rsid w:val="00F144F5"/>
    <w:rsid w:val="00F1608F"/>
    <w:rsid w:val="00F16358"/>
    <w:rsid w:val="00F215D8"/>
    <w:rsid w:val="00F26BA0"/>
    <w:rsid w:val="00F35B08"/>
    <w:rsid w:val="00F429A7"/>
    <w:rsid w:val="00F4459F"/>
    <w:rsid w:val="00F44999"/>
    <w:rsid w:val="00F4627C"/>
    <w:rsid w:val="00F53EDE"/>
    <w:rsid w:val="00F5424A"/>
    <w:rsid w:val="00F602DF"/>
    <w:rsid w:val="00F60D74"/>
    <w:rsid w:val="00F650A5"/>
    <w:rsid w:val="00F76E1F"/>
    <w:rsid w:val="00F95B17"/>
    <w:rsid w:val="00F979B3"/>
    <w:rsid w:val="00FA2B92"/>
    <w:rsid w:val="00FA3C8F"/>
    <w:rsid w:val="00FA46C4"/>
    <w:rsid w:val="00FC0DA9"/>
    <w:rsid w:val="00FC7BCB"/>
    <w:rsid w:val="00FD36A7"/>
    <w:rsid w:val="00FD62AB"/>
    <w:rsid w:val="00FF1D3D"/>
    <w:rsid w:val="00FF2BA7"/>
    <w:rsid w:val="00FF665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0AFA48F1"/>
  <w15:docId w15:val="{0240FEEF-2728-48F9-9833-7F4C9FD8C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t_used"/>
    <w:qFormat/>
    <w:rsid w:val="00027C82"/>
    <w:rPr>
      <w:rFonts w:ascii="Arial" w:hAnsi="Arial"/>
      <w:sz w:val="16"/>
      <w:szCs w:val="24"/>
    </w:rPr>
  </w:style>
  <w:style w:type="paragraph" w:styleId="Heading1">
    <w:name w:val="heading 1"/>
    <w:basedOn w:val="BodyText"/>
    <w:next w:val="Normal"/>
    <w:autoRedefine/>
    <w:qFormat/>
    <w:rsid w:val="00EC1D6B"/>
    <w:pPr>
      <w:keepNext/>
      <w:spacing w:before="187" w:after="60"/>
      <w:ind w:firstLine="270"/>
      <w:outlineLvl w:val="0"/>
    </w:pPr>
    <w:rPr>
      <w:rFonts w:ascii="Lato" w:hAnsi="Lato" w:cs="Arial"/>
      <w:b/>
      <w:bCs/>
      <w:kern w:val="32"/>
      <w:szCs w:val="20"/>
      <w:u w:val="single"/>
    </w:rPr>
  </w:style>
  <w:style w:type="paragraph" w:styleId="Heading2">
    <w:name w:val="heading 2"/>
    <w:basedOn w:val="BodyText"/>
    <w:next w:val="Normal"/>
    <w:qFormat/>
    <w:rsid w:val="008F419C"/>
    <w:pPr>
      <w:keepNext/>
      <w:spacing w:before="240" w:after="60"/>
      <w:outlineLvl w:val="1"/>
    </w:pPr>
    <w:rPr>
      <w:rFonts w:cs="Arial"/>
      <w:b/>
      <w:bCs/>
      <w:i/>
      <w:iCs/>
      <w:sz w:val="24"/>
      <w:szCs w:val="28"/>
    </w:rPr>
  </w:style>
  <w:style w:type="paragraph" w:styleId="Heading3">
    <w:name w:val="heading 3"/>
    <w:basedOn w:val="BodyText"/>
    <w:next w:val="BodyText"/>
    <w:qFormat/>
    <w:rsid w:val="008F419C"/>
    <w:pPr>
      <w:keepNext/>
      <w:spacing w:before="240" w:after="60"/>
      <w:outlineLvl w:val="2"/>
    </w:pPr>
    <w:rPr>
      <w:rFonts w:cs="Arial"/>
      <w:b/>
      <w:bCs/>
      <w:i/>
      <w:sz w:val="24"/>
      <w:szCs w:val="26"/>
    </w:rPr>
  </w:style>
  <w:style w:type="paragraph" w:styleId="Heading4">
    <w:name w:val="heading 4"/>
    <w:basedOn w:val="BodyText"/>
    <w:next w:val="BodyText"/>
    <w:qFormat/>
    <w:rsid w:val="008F419C"/>
    <w:pPr>
      <w:keepNext/>
      <w:spacing w:before="240" w:after="6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8F419C"/>
    <w:pPr>
      <w:numPr>
        <w:numId w:val="1"/>
      </w:numPr>
    </w:pPr>
  </w:style>
  <w:style w:type="paragraph" w:styleId="BlockText">
    <w:name w:val="Block Text"/>
    <w:basedOn w:val="Normal"/>
    <w:rsid w:val="008F419C"/>
    <w:pPr>
      <w:spacing w:after="120"/>
      <w:ind w:left="1440" w:right="1440"/>
    </w:pPr>
  </w:style>
  <w:style w:type="paragraph" w:styleId="Footer">
    <w:name w:val="footer"/>
    <w:basedOn w:val="Normal"/>
    <w:rsid w:val="008F419C"/>
    <w:pPr>
      <w:tabs>
        <w:tab w:val="center" w:pos="4320"/>
        <w:tab w:val="right" w:pos="8640"/>
      </w:tabs>
    </w:pPr>
  </w:style>
  <w:style w:type="paragraph" w:styleId="Header">
    <w:name w:val="header"/>
    <w:basedOn w:val="Normal"/>
    <w:rsid w:val="008F419C"/>
    <w:pPr>
      <w:tabs>
        <w:tab w:val="center" w:pos="4320"/>
        <w:tab w:val="right" w:pos="8640"/>
      </w:tabs>
    </w:pPr>
  </w:style>
  <w:style w:type="character" w:styleId="PageNumber">
    <w:name w:val="page number"/>
    <w:basedOn w:val="DefaultParagraphFont"/>
    <w:rsid w:val="008F419C"/>
    <w:rPr>
      <w:rFonts w:ascii="Garamond" w:hAnsi="Garamond"/>
    </w:rPr>
  </w:style>
  <w:style w:type="paragraph" w:styleId="BodyText">
    <w:name w:val="Body Text"/>
    <w:basedOn w:val="Normal"/>
    <w:link w:val="BodyTextChar"/>
    <w:rsid w:val="008F419C"/>
    <w:pPr>
      <w:spacing w:after="120"/>
    </w:pPr>
    <w:rPr>
      <w:rFonts w:ascii="Garamond" w:hAnsi="Garamond"/>
      <w:sz w:val="20"/>
    </w:rPr>
  </w:style>
  <w:style w:type="paragraph" w:customStyle="1" w:styleId="ettaingrouplegal">
    <w:name w:val="ettaingroup_legal"/>
    <w:basedOn w:val="BodyText"/>
    <w:rsid w:val="008F419C"/>
    <w:rPr>
      <w:sz w:val="15"/>
    </w:rPr>
  </w:style>
  <w:style w:type="paragraph" w:styleId="TOC6">
    <w:name w:val="toc 6"/>
    <w:basedOn w:val="Normal"/>
    <w:next w:val="Normal"/>
    <w:autoRedefine/>
    <w:semiHidden/>
    <w:rsid w:val="008F419C"/>
    <w:pPr>
      <w:ind w:left="800"/>
    </w:pPr>
  </w:style>
  <w:style w:type="paragraph" w:styleId="TOC1">
    <w:name w:val="toc 1"/>
    <w:basedOn w:val="BodyText"/>
    <w:next w:val="BodyText"/>
    <w:semiHidden/>
    <w:rsid w:val="008F419C"/>
    <w:pPr>
      <w:spacing w:after="20"/>
    </w:pPr>
  </w:style>
  <w:style w:type="paragraph" w:styleId="TOC2">
    <w:name w:val="toc 2"/>
    <w:basedOn w:val="BodyText"/>
    <w:next w:val="BodyText"/>
    <w:semiHidden/>
    <w:rsid w:val="008F419C"/>
    <w:pPr>
      <w:spacing w:after="20"/>
      <w:ind w:left="288"/>
    </w:pPr>
  </w:style>
  <w:style w:type="paragraph" w:styleId="TOC3">
    <w:name w:val="toc 3"/>
    <w:basedOn w:val="BodyText"/>
    <w:next w:val="BodyText"/>
    <w:semiHidden/>
    <w:rsid w:val="008F419C"/>
    <w:pPr>
      <w:spacing w:after="20"/>
      <w:ind w:left="576"/>
    </w:pPr>
  </w:style>
  <w:style w:type="paragraph" w:styleId="TOC4">
    <w:name w:val="toc 4"/>
    <w:basedOn w:val="BodyText"/>
    <w:next w:val="BodyText"/>
    <w:semiHidden/>
    <w:rsid w:val="008F419C"/>
    <w:pPr>
      <w:spacing w:after="20"/>
      <w:ind w:left="475"/>
    </w:pPr>
  </w:style>
  <w:style w:type="paragraph" w:styleId="TOC5">
    <w:name w:val="toc 5"/>
    <w:basedOn w:val="BodyText"/>
    <w:next w:val="BodyText"/>
    <w:semiHidden/>
    <w:rsid w:val="008F419C"/>
    <w:pPr>
      <w:spacing w:after="60"/>
      <w:ind w:left="634"/>
    </w:pPr>
  </w:style>
  <w:style w:type="paragraph" w:styleId="TOC7">
    <w:name w:val="toc 7"/>
    <w:basedOn w:val="Normal"/>
    <w:next w:val="Normal"/>
    <w:autoRedefine/>
    <w:semiHidden/>
    <w:rsid w:val="008F419C"/>
    <w:pPr>
      <w:ind w:left="960"/>
    </w:pPr>
  </w:style>
  <w:style w:type="paragraph" w:styleId="TOC8">
    <w:name w:val="toc 8"/>
    <w:basedOn w:val="Normal"/>
    <w:next w:val="Normal"/>
    <w:autoRedefine/>
    <w:semiHidden/>
    <w:rsid w:val="008F419C"/>
    <w:pPr>
      <w:ind w:left="1120"/>
    </w:pPr>
  </w:style>
  <w:style w:type="paragraph" w:styleId="TOC9">
    <w:name w:val="toc 9"/>
    <w:basedOn w:val="Normal"/>
    <w:next w:val="Normal"/>
    <w:autoRedefine/>
    <w:semiHidden/>
    <w:rsid w:val="008F419C"/>
    <w:pPr>
      <w:ind w:left="1280"/>
    </w:pPr>
  </w:style>
  <w:style w:type="character" w:styleId="Hyperlink">
    <w:name w:val="Hyperlink"/>
    <w:basedOn w:val="DefaultParagraphFont"/>
    <w:rsid w:val="008F419C"/>
    <w:rPr>
      <w:color w:val="0000FF"/>
      <w:u w:val="single"/>
    </w:rPr>
  </w:style>
  <w:style w:type="character" w:customStyle="1" w:styleId="StyleNormalWebArial9ptBoldChar">
    <w:name w:val="Style Normal (Web) + Arial 9 pt Bold Char"/>
    <w:basedOn w:val="DefaultParagraphFont"/>
    <w:rsid w:val="00DD6E13"/>
    <w:rPr>
      <w:rFonts w:ascii="Arial" w:hAnsi="Arial"/>
      <w:b/>
      <w:bCs/>
      <w:sz w:val="18"/>
      <w:szCs w:val="24"/>
      <w:lang w:val="en-US" w:eastAsia="ar-SA" w:bidi="ar-SA"/>
    </w:rPr>
  </w:style>
  <w:style w:type="paragraph" w:customStyle="1" w:styleId="ProposalTitle">
    <w:name w:val="Proposal_Title"/>
    <w:basedOn w:val="BodyText"/>
    <w:rsid w:val="008F419C"/>
    <w:rPr>
      <w:b/>
      <w:sz w:val="28"/>
    </w:rPr>
  </w:style>
  <w:style w:type="paragraph" w:customStyle="1" w:styleId="ProposalTitleContact">
    <w:name w:val="Proposal_Title_Contact"/>
    <w:basedOn w:val="ProposalTitle"/>
    <w:rsid w:val="008F419C"/>
    <w:rPr>
      <w:i/>
      <w:sz w:val="24"/>
    </w:rPr>
  </w:style>
  <w:style w:type="paragraph" w:customStyle="1" w:styleId="TOCHeading">
    <w:name w:val="TOC_Heading"/>
    <w:basedOn w:val="BodyText"/>
    <w:rsid w:val="008F419C"/>
    <w:rPr>
      <w:b/>
      <w:sz w:val="28"/>
    </w:rPr>
  </w:style>
  <w:style w:type="paragraph" w:styleId="TOAHeading">
    <w:name w:val="toa heading"/>
    <w:basedOn w:val="Normal"/>
    <w:next w:val="Normal"/>
    <w:semiHidden/>
    <w:rsid w:val="008F419C"/>
    <w:pPr>
      <w:spacing w:before="120"/>
    </w:pPr>
    <w:rPr>
      <w:rFonts w:cs="Arial"/>
      <w:b/>
      <w:bCs/>
      <w:sz w:val="24"/>
    </w:rPr>
  </w:style>
  <w:style w:type="character" w:customStyle="1" w:styleId="bdyblk">
    <w:name w:val="bdy_blk"/>
    <w:basedOn w:val="DefaultParagraphFont"/>
    <w:rsid w:val="00D03001"/>
  </w:style>
  <w:style w:type="paragraph" w:styleId="ListParagraph">
    <w:name w:val="List Paragraph"/>
    <w:aliases w:val="Indented Paragraph,Bullet 1,Use Case List Paragraph,b1,Bullet for no #'s,B1,list1,List Paragraph Char Char,Number_1,Normal Sentence,ListPar1,new,SGLText List Paragraph,List Paragraph2,List Paragraph11,List Paragraph21,lp1,Equipment"/>
    <w:basedOn w:val="Normal"/>
    <w:link w:val="ListParagraphChar"/>
    <w:uiPriority w:val="34"/>
    <w:qFormat/>
    <w:rsid w:val="00D84E09"/>
    <w:pPr>
      <w:ind w:left="720"/>
      <w:contextualSpacing/>
    </w:pPr>
  </w:style>
  <w:style w:type="paragraph" w:styleId="BodyText2">
    <w:name w:val="Body Text 2"/>
    <w:basedOn w:val="Normal"/>
    <w:link w:val="BodyText2Char"/>
    <w:rsid w:val="00851024"/>
    <w:pPr>
      <w:spacing w:after="120" w:line="480" w:lineRule="auto"/>
    </w:pPr>
    <w:rPr>
      <w:rFonts w:ascii="Times New Roman" w:hAnsi="Times New Roman"/>
      <w:sz w:val="20"/>
    </w:rPr>
  </w:style>
  <w:style w:type="character" w:customStyle="1" w:styleId="BodyText2Char">
    <w:name w:val="Body Text 2 Char"/>
    <w:basedOn w:val="DefaultParagraphFont"/>
    <w:link w:val="BodyText2"/>
    <w:rsid w:val="00851024"/>
    <w:rPr>
      <w:szCs w:val="24"/>
    </w:rPr>
  </w:style>
  <w:style w:type="character" w:customStyle="1" w:styleId="BodyTextChar">
    <w:name w:val="Body Text Char"/>
    <w:basedOn w:val="DefaultParagraphFont"/>
    <w:link w:val="BodyText"/>
    <w:rsid w:val="00204CD3"/>
    <w:rPr>
      <w:rFonts w:ascii="Garamond" w:hAnsi="Garamond"/>
      <w:szCs w:val="24"/>
    </w:rPr>
  </w:style>
  <w:style w:type="table" w:customStyle="1" w:styleId="TableGrid">
    <w:name w:val="TableGrid"/>
    <w:rsid w:val="00A12859"/>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NormalWeb">
    <w:name w:val="Normal (Web)"/>
    <w:basedOn w:val="Normal"/>
    <w:uiPriority w:val="99"/>
    <w:unhideWhenUsed/>
    <w:rsid w:val="00583F58"/>
    <w:pPr>
      <w:spacing w:before="100" w:beforeAutospacing="1" w:after="100" w:afterAutospacing="1"/>
    </w:pPr>
    <w:rPr>
      <w:rFonts w:ascii="Times New Roman" w:eastAsiaTheme="minorEastAsia" w:hAnsi="Times New Roman"/>
      <w:sz w:val="20"/>
      <w:szCs w:val="20"/>
    </w:rPr>
  </w:style>
  <w:style w:type="character" w:customStyle="1" w:styleId="apple-tab-span">
    <w:name w:val="apple-tab-span"/>
    <w:basedOn w:val="DefaultParagraphFont"/>
    <w:rsid w:val="00583F58"/>
  </w:style>
  <w:style w:type="paragraph" w:customStyle="1" w:styleId="Timesnewroman">
    <w:name w:val="Times new roman"/>
    <w:basedOn w:val="Normal"/>
    <w:qFormat/>
    <w:rsid w:val="008F1624"/>
    <w:pPr>
      <w:spacing w:after="29"/>
      <w:ind w:left="90"/>
      <w:contextualSpacing/>
    </w:pPr>
    <w:rPr>
      <w:rFonts w:ascii="Calibri" w:eastAsia="DengXian" w:hAnsi="Calibri" w:cs="Arial"/>
      <w:color w:val="00000A"/>
      <w:sz w:val="24"/>
      <w:lang w:eastAsia="zh-CN"/>
    </w:rPr>
  </w:style>
  <w:style w:type="table" w:styleId="TableGrid0">
    <w:name w:val="Table Grid"/>
    <w:basedOn w:val="TableNormal"/>
    <w:uiPriority w:val="39"/>
    <w:rsid w:val="008F1624"/>
    <w:rPr>
      <w:rFonts w:asciiTheme="minorHAnsi" w:eastAsiaTheme="minorEastAsia" w:hAnsiTheme="minorHAnsi" w:cstheme="minorBidi"/>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ListPar1 Char,new Char,SGLText List Paragraph Char"/>
    <w:link w:val="ListParagraph"/>
    <w:uiPriority w:val="34"/>
    <w:qFormat/>
    <w:locked/>
    <w:rsid w:val="00AC2C3F"/>
    <w:rPr>
      <w:rFonts w:ascii="Arial" w:hAnsi="Arial"/>
      <w:sz w:val="16"/>
      <w:szCs w:val="24"/>
    </w:rPr>
  </w:style>
  <w:style w:type="paragraph" w:customStyle="1" w:styleId="LO-normal">
    <w:name w:val="LO-normal"/>
    <w:rsid w:val="009D09BC"/>
    <w:pPr>
      <w:suppressAutoHyphens/>
    </w:pPr>
    <w:rPr>
      <w:sz w:val="24"/>
      <w:szCs w:val="24"/>
      <w:lang w:eastAsia="zh-CN"/>
    </w:rPr>
  </w:style>
  <w:style w:type="paragraph" w:customStyle="1" w:styleId="ColorfulList-Accent11">
    <w:name w:val="Colorful List - Accent 11"/>
    <w:basedOn w:val="Normal"/>
    <w:uiPriority w:val="34"/>
    <w:qFormat/>
    <w:rsid w:val="00E54D1A"/>
    <w:pPr>
      <w:ind w:left="720"/>
      <w:contextualSpacing/>
    </w:pPr>
    <w:rPr>
      <w:rFonts w:ascii="Times New Roman" w:eastAsia="Batang" w:hAnsi="Times New Roman"/>
      <w:sz w:val="24"/>
      <w:lang w:eastAsia="ko-KR"/>
    </w:rPr>
  </w:style>
  <w:style w:type="character" w:customStyle="1" w:styleId="apple-converted-space">
    <w:name w:val="apple-converted-space"/>
    <w:basedOn w:val="DefaultParagraphFont"/>
    <w:rsid w:val="00E54D1A"/>
  </w:style>
  <w:style w:type="paragraph" w:customStyle="1" w:styleId="NoSpacing1">
    <w:name w:val="No Spacing1"/>
    <w:basedOn w:val="Normal"/>
    <w:link w:val="NoSpacingChar"/>
    <w:uiPriority w:val="1"/>
    <w:qFormat/>
    <w:rsid w:val="00E54D1A"/>
    <w:pPr>
      <w:jc w:val="both"/>
    </w:pPr>
    <w:rPr>
      <w:rFonts w:ascii="Calibri" w:hAnsi="Calibri"/>
      <w:sz w:val="20"/>
      <w:szCs w:val="20"/>
      <w:lang w:val="x-none" w:eastAsia="x-none" w:bidi="en-US"/>
    </w:rPr>
  </w:style>
  <w:style w:type="character" w:customStyle="1" w:styleId="NoSpacingChar">
    <w:name w:val="No Spacing Char"/>
    <w:link w:val="NoSpacing1"/>
    <w:uiPriority w:val="1"/>
    <w:qFormat/>
    <w:rsid w:val="00E54D1A"/>
    <w:rPr>
      <w:rFonts w:ascii="Calibri" w:hAnsi="Calibri"/>
      <w:lang w:val="x-none" w:eastAsia="x-none" w:bidi="en-US"/>
    </w:rPr>
  </w:style>
  <w:style w:type="character" w:customStyle="1" w:styleId="bulletsCharChar">
    <w:name w:val="bullets Char Char"/>
    <w:rsid w:val="000E3E63"/>
    <w:rPr>
      <w:rFonts w:ascii="Garamond" w:hAnsi="Garamond"/>
      <w:sz w:val="24"/>
      <w:szCs w:val="24"/>
      <w:lang w:val="en-US" w:eastAsia="en-US" w:bidi="ar-SA"/>
    </w:rPr>
  </w:style>
  <w:style w:type="paragraph" w:styleId="NoSpacing">
    <w:name w:val="No Spacing"/>
    <w:uiPriority w:val="1"/>
    <w:qFormat/>
    <w:rsid w:val="000E3E63"/>
    <w:pPr>
      <w:overflowPunct w:val="0"/>
      <w:autoSpaceDE w:val="0"/>
      <w:autoSpaceDN w:val="0"/>
      <w:adjustRightInd w:val="0"/>
      <w:textAlignment w:val="baseline"/>
    </w:pPr>
    <w:rPr>
      <w:rFonts w:ascii="Georgia" w:hAnsi="Georgia"/>
    </w:rPr>
  </w:style>
  <w:style w:type="paragraph" w:styleId="FootnoteText">
    <w:name w:val="footnote text"/>
    <w:basedOn w:val="Normal"/>
    <w:link w:val="FootnoteTextChar"/>
    <w:semiHidden/>
    <w:rsid w:val="000E3E63"/>
    <w:rPr>
      <w:rFonts w:ascii="Times New Roman" w:hAnsi="Times New Roman"/>
      <w:sz w:val="20"/>
      <w:szCs w:val="20"/>
    </w:rPr>
  </w:style>
  <w:style w:type="character" w:customStyle="1" w:styleId="FootnoteTextChar">
    <w:name w:val="Footnote Text Char"/>
    <w:basedOn w:val="DefaultParagraphFont"/>
    <w:link w:val="FootnoteText"/>
    <w:semiHidden/>
    <w:rsid w:val="000E3E63"/>
  </w:style>
  <w:style w:type="paragraph" w:customStyle="1" w:styleId="TableParagraph">
    <w:name w:val="Table Paragraph"/>
    <w:basedOn w:val="Normal"/>
    <w:uiPriority w:val="1"/>
    <w:qFormat/>
    <w:rsid w:val="00D53A45"/>
    <w:pPr>
      <w:widowControl w:val="0"/>
      <w:autoSpaceDE w:val="0"/>
      <w:autoSpaceDN w:val="0"/>
      <w:ind w:left="105"/>
    </w:pPr>
    <w:rPr>
      <w:rFonts w:ascii="Calibri" w:eastAsia="Calibri" w:hAnsi="Calibri" w:cs="Calibri"/>
      <w:sz w:val="22"/>
      <w:szCs w:val="22"/>
    </w:rPr>
  </w:style>
  <w:style w:type="paragraph" w:customStyle="1" w:styleId="listparagraph0">
    <w:name w:val="list_paragraph"/>
    <w:basedOn w:val="Normal"/>
    <w:rsid w:val="00D53A45"/>
    <w:pPr>
      <w:spacing w:before="100" w:beforeAutospacing="1" w:after="100" w:afterAutospacing="1"/>
    </w:pPr>
    <w:rPr>
      <w:rFonts w:ascii="Times New Roman" w:hAnsi="Times New Roman"/>
      <w:sz w:val="24"/>
    </w:rPr>
  </w:style>
  <w:style w:type="paragraph" w:customStyle="1" w:styleId="m-1369617351657815426gmail-m-8651737853123933656msolistparagraph">
    <w:name w:val="m_-1369617351657815426gmail-m_-8651737853123933656msolistparagraph"/>
    <w:basedOn w:val="Normal"/>
    <w:rsid w:val="00D53A45"/>
    <w:pPr>
      <w:spacing w:before="100" w:beforeAutospacing="1" w:after="100" w:afterAutospacing="1"/>
    </w:pPr>
    <w:rPr>
      <w:rFonts w:ascii="Times New Roman" w:eastAsiaTheme="minorHAnsi" w:hAnsi="Times New Roman"/>
      <w:sz w:val="24"/>
    </w:rPr>
  </w:style>
  <w:style w:type="character" w:customStyle="1" w:styleId="il">
    <w:name w:val="il"/>
    <w:basedOn w:val="DefaultParagraphFont"/>
    <w:rsid w:val="00EC1D6B"/>
  </w:style>
  <w:style w:type="paragraph" w:customStyle="1" w:styleId="ListParagraph1">
    <w:name w:val="List Paragraph1"/>
    <w:basedOn w:val="Normal"/>
    <w:uiPriority w:val="34"/>
    <w:qFormat/>
    <w:rsid w:val="00EC1D6B"/>
    <w:pPr>
      <w:spacing w:after="200" w:line="276" w:lineRule="auto"/>
      <w:ind w:left="720"/>
      <w:contextualSpacing/>
    </w:pPr>
    <w:rPr>
      <w:rFonts w:ascii="Calibri" w:eastAsia="Calibri" w:hAnsi="Calibri"/>
      <w:sz w:val="22"/>
      <w:szCs w:val="22"/>
    </w:rPr>
  </w:style>
  <w:style w:type="paragraph" w:customStyle="1" w:styleId="gmail-m6681537099607367477msolistparagraph">
    <w:name w:val="gmail-m_6681537099607367477msolistparagraph"/>
    <w:basedOn w:val="Normal"/>
    <w:rsid w:val="00EC1D6B"/>
    <w:pPr>
      <w:spacing w:before="100" w:beforeAutospacing="1" w:after="100" w:afterAutospacing="1"/>
    </w:pPr>
    <w:rPr>
      <w:rFonts w:ascii="Calibri" w:eastAsiaTheme="minorHAnsi" w:hAnsi="Calibri" w:cs="Calibri"/>
      <w:sz w:val="22"/>
      <w:szCs w:val="22"/>
    </w:rPr>
  </w:style>
  <w:style w:type="numbering" w:customStyle="1" w:styleId="ImportedStyle1">
    <w:name w:val="Imported Style 1"/>
    <w:rsid w:val="00EA0365"/>
    <w:pPr>
      <w:numPr>
        <w:numId w:val="2"/>
      </w:numPr>
    </w:pPr>
  </w:style>
  <w:style w:type="paragraph" w:customStyle="1" w:styleId="BodyA">
    <w:name w:val="Body A"/>
    <w:rsid w:val="007F5A5B"/>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numbering" w:customStyle="1" w:styleId="ImportedStyle2">
    <w:name w:val="Imported Style 2"/>
    <w:rsid w:val="007F5A5B"/>
    <w:pPr>
      <w:numPr>
        <w:numId w:val="3"/>
      </w:numPr>
    </w:pPr>
  </w:style>
  <w:style w:type="paragraph" w:customStyle="1" w:styleId="Body">
    <w:name w:val="Body"/>
    <w:rsid w:val="002044D5"/>
    <w:pPr>
      <w:pBdr>
        <w:top w:val="nil"/>
        <w:left w:val="nil"/>
        <w:bottom w:val="nil"/>
        <w:right w:val="nil"/>
        <w:between w:val="nil"/>
        <w:bar w:val="nil"/>
      </w:pBdr>
      <w:spacing w:after="120" w:line="264" w:lineRule="auto"/>
    </w:pPr>
    <w:rPr>
      <w:rFonts w:ascii="Helvetica Neue" w:eastAsia="Arial Unicode MS" w:hAnsi="Helvetica Neue" w:cs="Arial Unicode MS"/>
      <w:color w:val="000000"/>
      <w:sz w:val="21"/>
      <w:szCs w:val="21"/>
      <w:u w:color="000000"/>
      <w:bdr w:val="nil"/>
    </w:rPr>
  </w:style>
  <w:style w:type="character" w:styleId="Emphasis">
    <w:name w:val="Emphasis"/>
    <w:basedOn w:val="DefaultParagraphFont"/>
    <w:qFormat/>
    <w:rsid w:val="00F144F5"/>
    <w:rPr>
      <w:i/>
      <w:iCs/>
    </w:rPr>
  </w:style>
  <w:style w:type="paragraph" w:customStyle="1" w:styleId="m-4730682532036851255wordsection1">
    <w:name w:val="m_-4730682532036851255wordsection1"/>
    <w:basedOn w:val="Normal"/>
    <w:rsid w:val="00B00B27"/>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4929">
      <w:bodyDiv w:val="1"/>
      <w:marLeft w:val="0"/>
      <w:marRight w:val="0"/>
      <w:marTop w:val="0"/>
      <w:marBottom w:val="0"/>
      <w:divBdr>
        <w:top w:val="none" w:sz="0" w:space="0" w:color="auto"/>
        <w:left w:val="none" w:sz="0" w:space="0" w:color="auto"/>
        <w:bottom w:val="none" w:sz="0" w:space="0" w:color="auto"/>
        <w:right w:val="none" w:sz="0" w:space="0" w:color="auto"/>
      </w:divBdr>
    </w:div>
    <w:div w:id="285309602">
      <w:bodyDiv w:val="1"/>
      <w:marLeft w:val="0"/>
      <w:marRight w:val="0"/>
      <w:marTop w:val="0"/>
      <w:marBottom w:val="0"/>
      <w:divBdr>
        <w:top w:val="none" w:sz="0" w:space="0" w:color="auto"/>
        <w:left w:val="none" w:sz="0" w:space="0" w:color="auto"/>
        <w:bottom w:val="none" w:sz="0" w:space="0" w:color="auto"/>
        <w:right w:val="none" w:sz="0" w:space="0" w:color="auto"/>
      </w:divBdr>
    </w:div>
    <w:div w:id="475730652">
      <w:bodyDiv w:val="1"/>
      <w:marLeft w:val="0"/>
      <w:marRight w:val="0"/>
      <w:marTop w:val="0"/>
      <w:marBottom w:val="0"/>
      <w:divBdr>
        <w:top w:val="none" w:sz="0" w:space="0" w:color="auto"/>
        <w:left w:val="none" w:sz="0" w:space="0" w:color="auto"/>
        <w:bottom w:val="none" w:sz="0" w:space="0" w:color="auto"/>
        <w:right w:val="none" w:sz="0" w:space="0" w:color="auto"/>
      </w:divBdr>
    </w:div>
    <w:div w:id="526868977">
      <w:bodyDiv w:val="1"/>
      <w:marLeft w:val="0"/>
      <w:marRight w:val="0"/>
      <w:marTop w:val="0"/>
      <w:marBottom w:val="0"/>
      <w:divBdr>
        <w:top w:val="none" w:sz="0" w:space="0" w:color="auto"/>
        <w:left w:val="none" w:sz="0" w:space="0" w:color="auto"/>
        <w:bottom w:val="none" w:sz="0" w:space="0" w:color="auto"/>
        <w:right w:val="none" w:sz="0" w:space="0" w:color="auto"/>
      </w:divBdr>
      <w:divsChild>
        <w:div w:id="2049184146">
          <w:marLeft w:val="0"/>
          <w:marRight w:val="0"/>
          <w:marTop w:val="0"/>
          <w:marBottom w:val="0"/>
          <w:divBdr>
            <w:top w:val="none" w:sz="0" w:space="0" w:color="auto"/>
            <w:left w:val="none" w:sz="0" w:space="0" w:color="auto"/>
            <w:bottom w:val="none" w:sz="0" w:space="0" w:color="auto"/>
            <w:right w:val="none" w:sz="0" w:space="0" w:color="auto"/>
          </w:divBdr>
          <w:divsChild>
            <w:div w:id="1994142843">
              <w:marLeft w:val="0"/>
              <w:marRight w:val="0"/>
              <w:marTop w:val="0"/>
              <w:marBottom w:val="0"/>
              <w:divBdr>
                <w:top w:val="none" w:sz="0" w:space="0" w:color="auto"/>
                <w:left w:val="none" w:sz="0" w:space="0" w:color="auto"/>
                <w:bottom w:val="none" w:sz="0" w:space="0" w:color="auto"/>
                <w:right w:val="none" w:sz="0" w:space="0" w:color="auto"/>
              </w:divBdr>
              <w:divsChild>
                <w:div w:id="1254318670">
                  <w:marLeft w:val="0"/>
                  <w:marRight w:val="0"/>
                  <w:marTop w:val="0"/>
                  <w:marBottom w:val="0"/>
                  <w:divBdr>
                    <w:top w:val="none" w:sz="0" w:space="0" w:color="auto"/>
                    <w:left w:val="none" w:sz="0" w:space="0" w:color="auto"/>
                    <w:bottom w:val="none" w:sz="0" w:space="0" w:color="auto"/>
                    <w:right w:val="none" w:sz="0" w:space="0" w:color="auto"/>
                  </w:divBdr>
                  <w:divsChild>
                    <w:div w:id="17609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5424">
      <w:bodyDiv w:val="1"/>
      <w:marLeft w:val="0"/>
      <w:marRight w:val="0"/>
      <w:marTop w:val="0"/>
      <w:marBottom w:val="0"/>
      <w:divBdr>
        <w:top w:val="none" w:sz="0" w:space="0" w:color="auto"/>
        <w:left w:val="none" w:sz="0" w:space="0" w:color="auto"/>
        <w:bottom w:val="none" w:sz="0" w:space="0" w:color="auto"/>
        <w:right w:val="none" w:sz="0" w:space="0" w:color="auto"/>
      </w:divBdr>
    </w:div>
    <w:div w:id="637036499">
      <w:bodyDiv w:val="1"/>
      <w:marLeft w:val="0"/>
      <w:marRight w:val="0"/>
      <w:marTop w:val="0"/>
      <w:marBottom w:val="0"/>
      <w:divBdr>
        <w:top w:val="none" w:sz="0" w:space="0" w:color="auto"/>
        <w:left w:val="none" w:sz="0" w:space="0" w:color="auto"/>
        <w:bottom w:val="none" w:sz="0" w:space="0" w:color="auto"/>
        <w:right w:val="none" w:sz="0" w:space="0" w:color="auto"/>
      </w:divBdr>
    </w:div>
    <w:div w:id="757169980">
      <w:bodyDiv w:val="1"/>
      <w:marLeft w:val="0"/>
      <w:marRight w:val="0"/>
      <w:marTop w:val="0"/>
      <w:marBottom w:val="0"/>
      <w:divBdr>
        <w:top w:val="none" w:sz="0" w:space="0" w:color="auto"/>
        <w:left w:val="none" w:sz="0" w:space="0" w:color="auto"/>
        <w:bottom w:val="none" w:sz="0" w:space="0" w:color="auto"/>
        <w:right w:val="none" w:sz="0" w:space="0" w:color="auto"/>
      </w:divBdr>
    </w:div>
    <w:div w:id="802504756">
      <w:bodyDiv w:val="1"/>
      <w:marLeft w:val="0"/>
      <w:marRight w:val="0"/>
      <w:marTop w:val="0"/>
      <w:marBottom w:val="0"/>
      <w:divBdr>
        <w:top w:val="none" w:sz="0" w:space="0" w:color="auto"/>
        <w:left w:val="none" w:sz="0" w:space="0" w:color="auto"/>
        <w:bottom w:val="none" w:sz="0" w:space="0" w:color="auto"/>
        <w:right w:val="none" w:sz="0" w:space="0" w:color="auto"/>
      </w:divBdr>
    </w:div>
    <w:div w:id="1572500357">
      <w:bodyDiv w:val="1"/>
      <w:marLeft w:val="0"/>
      <w:marRight w:val="0"/>
      <w:marTop w:val="0"/>
      <w:marBottom w:val="0"/>
      <w:divBdr>
        <w:top w:val="none" w:sz="0" w:space="0" w:color="auto"/>
        <w:left w:val="none" w:sz="0" w:space="0" w:color="auto"/>
        <w:bottom w:val="none" w:sz="0" w:space="0" w:color="auto"/>
        <w:right w:val="none" w:sz="0" w:space="0" w:color="auto"/>
      </w:divBdr>
    </w:div>
    <w:div w:id="1714771466">
      <w:bodyDiv w:val="1"/>
      <w:marLeft w:val="0"/>
      <w:marRight w:val="0"/>
      <w:marTop w:val="0"/>
      <w:marBottom w:val="0"/>
      <w:divBdr>
        <w:top w:val="none" w:sz="0" w:space="0" w:color="auto"/>
        <w:left w:val="none" w:sz="0" w:space="0" w:color="auto"/>
        <w:bottom w:val="none" w:sz="0" w:space="0" w:color="auto"/>
        <w:right w:val="none" w:sz="0" w:space="0" w:color="auto"/>
      </w:divBdr>
      <w:divsChild>
        <w:div w:id="1634482067">
          <w:marLeft w:val="0"/>
          <w:marRight w:val="0"/>
          <w:marTop w:val="0"/>
          <w:marBottom w:val="0"/>
          <w:divBdr>
            <w:top w:val="none" w:sz="0" w:space="0" w:color="auto"/>
            <w:left w:val="none" w:sz="0" w:space="0" w:color="auto"/>
            <w:bottom w:val="none" w:sz="0" w:space="0" w:color="auto"/>
            <w:right w:val="none" w:sz="0" w:space="0" w:color="auto"/>
          </w:divBdr>
        </w:div>
        <w:div w:id="1878080706">
          <w:marLeft w:val="0"/>
          <w:marRight w:val="0"/>
          <w:marTop w:val="0"/>
          <w:marBottom w:val="0"/>
          <w:divBdr>
            <w:top w:val="none" w:sz="0" w:space="0" w:color="auto"/>
            <w:left w:val="none" w:sz="0" w:space="0" w:color="auto"/>
            <w:bottom w:val="none" w:sz="0" w:space="0" w:color="auto"/>
            <w:right w:val="none" w:sz="0" w:space="0" w:color="auto"/>
          </w:divBdr>
          <w:divsChild>
            <w:div w:id="400911444">
              <w:marLeft w:val="0"/>
              <w:marRight w:val="0"/>
              <w:marTop w:val="0"/>
              <w:marBottom w:val="0"/>
              <w:divBdr>
                <w:top w:val="none" w:sz="0" w:space="0" w:color="auto"/>
                <w:left w:val="none" w:sz="0" w:space="0" w:color="auto"/>
                <w:bottom w:val="none" w:sz="0" w:space="0" w:color="auto"/>
                <w:right w:val="none" w:sz="0" w:space="0" w:color="auto"/>
              </w:divBdr>
              <w:divsChild>
                <w:div w:id="1921402472">
                  <w:marLeft w:val="0"/>
                  <w:marRight w:val="0"/>
                  <w:marTop w:val="0"/>
                  <w:marBottom w:val="0"/>
                  <w:divBdr>
                    <w:top w:val="none" w:sz="0" w:space="0" w:color="auto"/>
                    <w:left w:val="none" w:sz="0" w:space="0" w:color="auto"/>
                    <w:bottom w:val="none" w:sz="0" w:space="0" w:color="auto"/>
                    <w:right w:val="none" w:sz="0" w:space="0" w:color="auto"/>
                  </w:divBdr>
                  <w:divsChild>
                    <w:div w:id="358821344">
                      <w:marLeft w:val="0"/>
                      <w:marRight w:val="0"/>
                      <w:marTop w:val="0"/>
                      <w:marBottom w:val="0"/>
                      <w:divBdr>
                        <w:top w:val="none" w:sz="0" w:space="0" w:color="auto"/>
                        <w:left w:val="none" w:sz="0" w:space="0" w:color="auto"/>
                        <w:bottom w:val="none" w:sz="0" w:space="0" w:color="auto"/>
                        <w:right w:val="none" w:sz="0" w:space="0" w:color="auto"/>
                      </w:divBdr>
                      <w:divsChild>
                        <w:div w:id="13711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25880">
      <w:bodyDiv w:val="1"/>
      <w:marLeft w:val="0"/>
      <w:marRight w:val="0"/>
      <w:marTop w:val="0"/>
      <w:marBottom w:val="0"/>
      <w:divBdr>
        <w:top w:val="none" w:sz="0" w:space="0" w:color="auto"/>
        <w:left w:val="none" w:sz="0" w:space="0" w:color="auto"/>
        <w:bottom w:val="none" w:sz="0" w:space="0" w:color="auto"/>
        <w:right w:val="none" w:sz="0" w:space="0" w:color="auto"/>
      </w:divBdr>
      <w:divsChild>
        <w:div w:id="521863851">
          <w:marLeft w:val="0"/>
          <w:marRight w:val="0"/>
          <w:marTop w:val="0"/>
          <w:marBottom w:val="0"/>
          <w:divBdr>
            <w:top w:val="none" w:sz="0" w:space="0" w:color="auto"/>
            <w:left w:val="none" w:sz="0" w:space="0" w:color="auto"/>
            <w:bottom w:val="none" w:sz="0" w:space="0" w:color="auto"/>
            <w:right w:val="none" w:sz="0" w:space="0" w:color="auto"/>
          </w:divBdr>
          <w:divsChild>
            <w:div w:id="342704664">
              <w:marLeft w:val="0"/>
              <w:marRight w:val="0"/>
              <w:marTop w:val="0"/>
              <w:marBottom w:val="0"/>
              <w:divBdr>
                <w:top w:val="none" w:sz="0" w:space="0" w:color="auto"/>
                <w:left w:val="none" w:sz="0" w:space="0" w:color="auto"/>
                <w:bottom w:val="none" w:sz="0" w:space="0" w:color="auto"/>
                <w:right w:val="none" w:sz="0" w:space="0" w:color="auto"/>
              </w:divBdr>
              <w:divsChild>
                <w:div w:id="1156721844">
                  <w:marLeft w:val="0"/>
                  <w:marRight w:val="0"/>
                  <w:marTop w:val="0"/>
                  <w:marBottom w:val="0"/>
                  <w:divBdr>
                    <w:top w:val="none" w:sz="0" w:space="0" w:color="auto"/>
                    <w:left w:val="none" w:sz="0" w:space="0" w:color="auto"/>
                    <w:bottom w:val="none" w:sz="0" w:space="0" w:color="auto"/>
                    <w:right w:val="none" w:sz="0" w:space="0" w:color="auto"/>
                  </w:divBdr>
                  <w:divsChild>
                    <w:div w:id="13130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3119">
      <w:bodyDiv w:val="1"/>
      <w:marLeft w:val="0"/>
      <w:marRight w:val="0"/>
      <w:marTop w:val="0"/>
      <w:marBottom w:val="0"/>
      <w:divBdr>
        <w:top w:val="none" w:sz="0" w:space="0" w:color="auto"/>
        <w:left w:val="none" w:sz="0" w:space="0" w:color="auto"/>
        <w:bottom w:val="none" w:sz="0" w:space="0" w:color="auto"/>
        <w:right w:val="none" w:sz="0" w:space="0" w:color="auto"/>
      </w:divBdr>
    </w:div>
    <w:div w:id="203915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4363</Words>
  <Characters>28469</Characters>
  <Application>Microsoft Office Word</Application>
  <DocSecurity>4</DocSecurity>
  <Lines>237</Lines>
  <Paragraphs>65</Paragraphs>
  <ScaleCrop>false</ScaleCrop>
  <HeadingPairs>
    <vt:vector size="2" baseType="variant">
      <vt:variant>
        <vt:lpstr>Title</vt:lpstr>
      </vt:variant>
      <vt:variant>
        <vt:i4>1</vt:i4>
      </vt:variant>
    </vt:vector>
  </HeadingPairs>
  <TitlesOfParts>
    <vt:vector size="1" baseType="lpstr">
      <vt:lpstr>Parker Poe</vt:lpstr>
    </vt:vector>
  </TitlesOfParts>
  <Company>iReadyWorld</Company>
  <LinksUpToDate>false</LinksUpToDate>
  <CharactersWithSpaces>32767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Parker Poe</dc:title>
  <dc:creator>iReadyWorld</dc:creator>
  <cp:lastModifiedBy>Raju Endla</cp:lastModifiedBy>
  <cp:revision>2</cp:revision>
  <cp:lastPrinted>2020-03-03T19:54:00Z</cp:lastPrinted>
  <dcterms:created xsi:type="dcterms:W3CDTF">2025-06-10T18:43:00Z</dcterms:created>
  <dcterms:modified xsi:type="dcterms:W3CDTF">2025-06-10T18:43:00Z</dcterms:modified>
</cp:coreProperties>
</file>
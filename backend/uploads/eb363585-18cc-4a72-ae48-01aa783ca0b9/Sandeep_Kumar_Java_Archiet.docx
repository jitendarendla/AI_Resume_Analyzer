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331B6A0" w14:textId="77777777" w:rsidR="00B74CEE" w:rsidRPr="00A13766" w:rsidRDefault="00B74CEE" w:rsidP="00C457DF">
      <w:pPr>
        <w:pStyle w:val="Heading2"/>
      </w:pPr>
    </w:p>
    <w:p w14:paraId="2537CB01" w14:textId="77777777" w:rsidR="00B74CEE" w:rsidRPr="00A13766" w:rsidRDefault="004C2D77" w:rsidP="005077BC">
      <w:pPr>
        <w:rPr>
          <w:rFonts w:ascii="Arial" w:eastAsia="Arial Unicode MS" w:hAnsi="Arial" w:cs="Arial"/>
          <w:b/>
          <w:kern w:val="0"/>
          <w:sz w:val="20"/>
          <w:szCs w:val="20"/>
          <w:lang w:eastAsia="en-US" w:bidi="ar-SA"/>
        </w:rPr>
      </w:pPr>
      <w:r w:rsidRPr="00A13766">
        <w:rPr>
          <w:rFonts w:ascii="Arial" w:eastAsia="Arial Unicode MS" w:hAnsi="Arial" w:cs="Arial"/>
          <w:b/>
          <w:kern w:val="0"/>
          <w:sz w:val="20"/>
          <w:szCs w:val="20"/>
          <w:lang w:eastAsia="en-US" w:bidi="ar-SA"/>
        </w:rPr>
        <w:t xml:space="preserve">SANDEEP </w:t>
      </w:r>
      <w:r w:rsidR="001C1D17" w:rsidRPr="00A13766">
        <w:rPr>
          <w:rFonts w:ascii="Arial" w:eastAsia="Arial Unicode MS" w:hAnsi="Arial" w:cs="Arial"/>
          <w:b/>
          <w:kern w:val="0"/>
          <w:sz w:val="20"/>
          <w:szCs w:val="20"/>
          <w:lang w:eastAsia="en-US" w:bidi="ar-SA"/>
        </w:rPr>
        <w:t xml:space="preserve">KUMAR </w:t>
      </w:r>
      <w:r w:rsidRPr="00A13766">
        <w:rPr>
          <w:rFonts w:ascii="Arial" w:eastAsia="Arial Unicode MS" w:hAnsi="Arial" w:cs="Arial"/>
          <w:b/>
          <w:kern w:val="0"/>
          <w:sz w:val="20"/>
          <w:szCs w:val="20"/>
          <w:lang w:eastAsia="en-US" w:bidi="ar-SA"/>
        </w:rPr>
        <w:t>BHANOORI</w:t>
      </w:r>
    </w:p>
    <w:p w14:paraId="6873A5A7" w14:textId="77777777" w:rsidR="001C1D17" w:rsidRPr="00A13766" w:rsidRDefault="001C1D17" w:rsidP="005077BC">
      <w:pPr>
        <w:rPr>
          <w:rFonts w:ascii="Arial" w:eastAsia="Arial Unicode MS" w:hAnsi="Arial" w:cs="Arial"/>
          <w:b/>
          <w:kern w:val="0"/>
          <w:sz w:val="20"/>
          <w:szCs w:val="20"/>
          <w:lang w:eastAsia="en-US" w:bidi="ar-SA"/>
        </w:rPr>
      </w:pPr>
      <w:r w:rsidRPr="00A13766">
        <w:rPr>
          <w:rFonts w:ascii="Arial" w:eastAsia="Arial Unicode MS" w:hAnsi="Arial" w:cs="Arial"/>
          <w:b/>
          <w:kern w:val="0"/>
          <w:sz w:val="20"/>
          <w:szCs w:val="20"/>
          <w:lang w:eastAsia="en-US" w:bidi="ar-SA"/>
        </w:rPr>
        <w:t>Columbus OH</w:t>
      </w:r>
    </w:p>
    <w:p w14:paraId="37A6E2AB" w14:textId="4EA37A28" w:rsidR="00A1246B" w:rsidRPr="00A13766" w:rsidRDefault="007A639A" w:rsidP="005077BC">
      <w:pPr>
        <w:rPr>
          <w:rFonts w:ascii="Arial" w:eastAsia="Arial Unicode MS" w:hAnsi="Arial" w:cs="Arial"/>
          <w:b/>
          <w:kern w:val="0"/>
          <w:sz w:val="20"/>
          <w:szCs w:val="20"/>
          <w:lang w:eastAsia="en-US" w:bidi="ar-SA"/>
        </w:rPr>
      </w:pPr>
      <w:r>
        <w:rPr>
          <w:rFonts w:ascii="Arial" w:eastAsia="Arial Unicode MS" w:hAnsi="Arial" w:cs="Arial"/>
          <w:b/>
          <w:kern w:val="0"/>
          <w:sz w:val="20"/>
          <w:szCs w:val="20"/>
          <w:lang w:eastAsia="en-US" w:bidi="ar-SA"/>
        </w:rPr>
        <w:t xml:space="preserve">Sr. </w:t>
      </w:r>
      <w:r w:rsidR="004C2D77" w:rsidRPr="00A13766">
        <w:rPr>
          <w:rFonts w:ascii="Arial" w:eastAsia="Arial Unicode MS" w:hAnsi="Arial" w:cs="Arial"/>
          <w:b/>
          <w:kern w:val="0"/>
          <w:sz w:val="20"/>
          <w:szCs w:val="20"/>
          <w:lang w:eastAsia="en-US" w:bidi="ar-SA"/>
        </w:rPr>
        <w:t>Java Architect</w:t>
      </w:r>
    </w:p>
    <w:p w14:paraId="18527C49" w14:textId="7A7B74EF" w:rsidR="00146852" w:rsidRPr="00A13766" w:rsidRDefault="00633D88" w:rsidP="005077BC">
      <w:pPr>
        <w:rPr>
          <w:rFonts w:ascii="Arial" w:eastAsia="Arial Unicode MS" w:hAnsi="Arial" w:cs="Arial"/>
          <w:b/>
          <w:kern w:val="0"/>
          <w:sz w:val="20"/>
          <w:szCs w:val="20"/>
          <w:lang w:eastAsia="en-US" w:bidi="ar-SA"/>
        </w:rPr>
      </w:pPr>
      <w:r>
        <w:rPr>
          <w:b/>
        </w:rPr>
        <w:t>Itdeveloper390</w:t>
      </w:r>
      <w:r w:rsidR="00146852" w:rsidRPr="00A13766">
        <w:rPr>
          <w:b/>
        </w:rPr>
        <w:t>@gmail.com</w:t>
      </w:r>
    </w:p>
    <w:p w14:paraId="2F76BEE8" w14:textId="27C2B0BE" w:rsidR="00397FB3" w:rsidRPr="00A13766" w:rsidRDefault="00633D88" w:rsidP="005077BC">
      <w:pPr>
        <w:rPr>
          <w:rFonts w:ascii="Arial" w:eastAsia="Arial Unicode MS" w:hAnsi="Arial" w:cs="Arial"/>
          <w:b/>
          <w:kern w:val="0"/>
          <w:sz w:val="20"/>
          <w:szCs w:val="20"/>
          <w:lang w:eastAsia="en-US" w:bidi="ar-SA"/>
        </w:rPr>
      </w:pPr>
      <w:r>
        <w:rPr>
          <w:rFonts w:ascii="Arial" w:eastAsia="Arial Unicode MS" w:hAnsi="Arial" w:cs="Arial"/>
          <w:b/>
          <w:kern w:val="0"/>
          <w:sz w:val="20"/>
          <w:szCs w:val="20"/>
          <w:lang w:eastAsia="en-US" w:bidi="ar-SA"/>
        </w:rPr>
        <w:t>508</w:t>
      </w:r>
      <w:r w:rsidR="00397FB3" w:rsidRPr="00A13766">
        <w:rPr>
          <w:rFonts w:ascii="Arial" w:eastAsia="Arial Unicode MS" w:hAnsi="Arial" w:cs="Arial"/>
          <w:b/>
          <w:kern w:val="0"/>
          <w:sz w:val="20"/>
          <w:szCs w:val="20"/>
          <w:lang w:eastAsia="en-US" w:bidi="ar-SA"/>
        </w:rPr>
        <w:t>-2</w:t>
      </w:r>
      <w:r>
        <w:rPr>
          <w:rFonts w:ascii="Arial" w:eastAsia="Arial Unicode MS" w:hAnsi="Arial" w:cs="Arial"/>
          <w:b/>
          <w:kern w:val="0"/>
          <w:sz w:val="20"/>
          <w:szCs w:val="20"/>
          <w:lang w:eastAsia="en-US" w:bidi="ar-SA"/>
        </w:rPr>
        <w:t>04</w:t>
      </w:r>
      <w:r w:rsidR="00397FB3" w:rsidRPr="00A13766">
        <w:rPr>
          <w:rFonts w:ascii="Arial" w:eastAsia="Arial Unicode MS" w:hAnsi="Arial" w:cs="Arial"/>
          <w:b/>
          <w:kern w:val="0"/>
          <w:sz w:val="20"/>
          <w:szCs w:val="20"/>
          <w:lang w:eastAsia="en-US" w:bidi="ar-SA"/>
        </w:rPr>
        <w:t>-</w:t>
      </w:r>
      <w:r>
        <w:rPr>
          <w:rFonts w:ascii="Arial" w:eastAsia="Arial Unicode MS" w:hAnsi="Arial" w:cs="Arial"/>
          <w:b/>
          <w:kern w:val="0"/>
          <w:sz w:val="20"/>
          <w:szCs w:val="20"/>
          <w:lang w:eastAsia="en-US" w:bidi="ar-SA"/>
        </w:rPr>
        <w:t>4699</w:t>
      </w:r>
    </w:p>
    <w:p w14:paraId="3CF14F55" w14:textId="77777777" w:rsidR="00DE1A62" w:rsidRPr="005077BC" w:rsidRDefault="00DE1A62" w:rsidP="005077BC">
      <w:pPr>
        <w:keepNext/>
        <w:suppressAutoHyphens w:val="0"/>
        <w:jc w:val="both"/>
        <w:outlineLvl w:val="7"/>
        <w:rPr>
          <w:rFonts w:ascii="Arial" w:hAnsi="Arial" w:cs="Arial"/>
          <w:bCs/>
          <w:sz w:val="20"/>
          <w:szCs w:val="20"/>
        </w:rPr>
      </w:pPr>
    </w:p>
    <w:p w14:paraId="107D3BEF" w14:textId="77777777" w:rsidR="005077BC" w:rsidRPr="005077BC" w:rsidRDefault="005077BC" w:rsidP="005077BC">
      <w:pPr>
        <w:keepNext/>
        <w:suppressAutoHyphens w:val="0"/>
        <w:jc w:val="both"/>
        <w:outlineLvl w:val="7"/>
        <w:rPr>
          <w:rFonts w:ascii="Arial" w:hAnsi="Arial" w:cs="Arial"/>
          <w:bCs/>
          <w:sz w:val="20"/>
          <w:szCs w:val="20"/>
        </w:rPr>
      </w:pPr>
      <w:r w:rsidRPr="005077BC">
        <w:rPr>
          <w:rFonts w:ascii="Arial" w:hAnsi="Arial" w:cs="Arial"/>
          <w:bCs/>
          <w:sz w:val="20"/>
          <w:szCs w:val="20"/>
        </w:rPr>
        <w:t>SUMMARY OF EXPERIENCE</w:t>
      </w:r>
    </w:p>
    <w:p w14:paraId="2F710150" w14:textId="5927B25E" w:rsidR="005077BC" w:rsidRPr="005077BC" w:rsidRDefault="005077BC" w:rsidP="005077BC">
      <w:pPr>
        <w:pStyle w:val="ListParagraph"/>
        <w:keepNext/>
        <w:numPr>
          <w:ilvl w:val="0"/>
          <w:numId w:val="48"/>
        </w:numPr>
        <w:jc w:val="both"/>
        <w:outlineLvl w:val="7"/>
        <w:rPr>
          <w:rFonts w:ascii="Arial" w:hAnsi="Arial" w:cs="Arial"/>
          <w:bCs/>
        </w:rPr>
      </w:pPr>
      <w:r w:rsidRPr="005077BC">
        <w:rPr>
          <w:rFonts w:ascii="Arial" w:hAnsi="Arial" w:cs="Arial"/>
          <w:bCs/>
        </w:rPr>
        <w:t>Over 1</w:t>
      </w:r>
      <w:r w:rsidR="009D1408">
        <w:rPr>
          <w:rFonts w:ascii="Arial" w:hAnsi="Arial" w:cs="Arial"/>
          <w:bCs/>
        </w:rPr>
        <w:t>7</w:t>
      </w:r>
      <w:r w:rsidRPr="005077BC">
        <w:rPr>
          <w:rFonts w:ascii="Arial" w:hAnsi="Arial" w:cs="Arial"/>
          <w:bCs/>
        </w:rPr>
        <w:t xml:space="preserve">+ of professional experience in development and deployment of various Object oriented and </w:t>
      </w:r>
      <w:proofErr w:type="gramStart"/>
      <w:r w:rsidRPr="005077BC">
        <w:rPr>
          <w:rFonts w:ascii="Arial" w:hAnsi="Arial" w:cs="Arial"/>
          <w:bCs/>
        </w:rPr>
        <w:t>web based</w:t>
      </w:r>
      <w:proofErr w:type="gramEnd"/>
      <w:r w:rsidRPr="005077BC">
        <w:rPr>
          <w:rFonts w:ascii="Arial" w:hAnsi="Arial" w:cs="Arial"/>
          <w:bCs/>
        </w:rPr>
        <w:t xml:space="preserve"> Enterprise Applications using Java/J2EE technologies and working on the complete System Development Life Cycle (SDLC). </w:t>
      </w:r>
    </w:p>
    <w:p w14:paraId="1D4C2A77" w14:textId="77777777" w:rsidR="005077BC" w:rsidRPr="005077BC" w:rsidRDefault="005077BC" w:rsidP="005077BC">
      <w:pPr>
        <w:pStyle w:val="ListParagraph"/>
        <w:keepNext/>
        <w:numPr>
          <w:ilvl w:val="0"/>
          <w:numId w:val="48"/>
        </w:numPr>
        <w:jc w:val="both"/>
        <w:outlineLvl w:val="7"/>
        <w:rPr>
          <w:rFonts w:ascii="Arial" w:hAnsi="Arial" w:cs="Arial"/>
          <w:bCs/>
        </w:rPr>
      </w:pPr>
      <w:r w:rsidRPr="005077BC">
        <w:rPr>
          <w:rFonts w:ascii="Arial" w:hAnsi="Arial" w:cs="Arial"/>
          <w:bCs/>
        </w:rPr>
        <w:t>Expertise in design and development of Web Applications involving J2EE technologies with Java, Servlet, JSP, MVC Framework (Struts), JSF, JMS, EJB, XML, JDBC, ASP and .NET.</w:t>
      </w:r>
    </w:p>
    <w:p w14:paraId="0E05C6E3" w14:textId="77777777" w:rsidR="005077BC" w:rsidRPr="005077BC" w:rsidRDefault="005077BC" w:rsidP="005077BC">
      <w:pPr>
        <w:pStyle w:val="ListParagraph"/>
        <w:keepNext/>
        <w:numPr>
          <w:ilvl w:val="0"/>
          <w:numId w:val="48"/>
        </w:numPr>
        <w:jc w:val="both"/>
        <w:outlineLvl w:val="7"/>
        <w:rPr>
          <w:rFonts w:ascii="Arial" w:hAnsi="Arial" w:cs="Arial"/>
          <w:bCs/>
        </w:rPr>
      </w:pPr>
      <w:proofErr w:type="gramStart"/>
      <w:r w:rsidRPr="005077BC">
        <w:rPr>
          <w:rFonts w:ascii="Arial" w:hAnsi="Arial" w:cs="Arial"/>
          <w:bCs/>
        </w:rPr>
        <w:t>Very</w:t>
      </w:r>
      <w:proofErr w:type="gramEnd"/>
      <w:r w:rsidRPr="005077BC">
        <w:rPr>
          <w:rFonts w:ascii="Arial" w:hAnsi="Arial" w:cs="Arial"/>
          <w:bCs/>
        </w:rPr>
        <w:t xml:space="preserve"> good understanding of </w:t>
      </w:r>
      <w:proofErr w:type="gramStart"/>
      <w:r w:rsidRPr="005077BC">
        <w:rPr>
          <w:rFonts w:ascii="Arial" w:hAnsi="Arial" w:cs="Arial"/>
          <w:bCs/>
        </w:rPr>
        <w:t>Object Oriented</w:t>
      </w:r>
      <w:proofErr w:type="gramEnd"/>
      <w:r w:rsidRPr="005077BC">
        <w:rPr>
          <w:rFonts w:ascii="Arial" w:hAnsi="Arial" w:cs="Arial"/>
          <w:bCs/>
        </w:rPr>
        <w:t xml:space="preserve"> Design (OOD), UML, Java/J2EE Design Patterns, multi-tier </w:t>
      </w:r>
      <w:proofErr w:type="gramStart"/>
      <w:r w:rsidRPr="005077BC">
        <w:rPr>
          <w:rFonts w:ascii="Arial" w:hAnsi="Arial" w:cs="Arial"/>
          <w:bCs/>
        </w:rPr>
        <w:t>architectures</w:t>
      </w:r>
      <w:proofErr w:type="gramEnd"/>
      <w:r w:rsidRPr="005077BC">
        <w:rPr>
          <w:rFonts w:ascii="Arial" w:hAnsi="Arial" w:cs="Arial"/>
          <w:bCs/>
        </w:rPr>
        <w:t xml:space="preserve"> and distributed architectures.</w:t>
      </w:r>
    </w:p>
    <w:p w14:paraId="0EABBA06" w14:textId="77777777" w:rsidR="005077BC" w:rsidRPr="005077BC" w:rsidRDefault="005077BC" w:rsidP="005077BC">
      <w:pPr>
        <w:pStyle w:val="ListParagraph"/>
        <w:keepNext/>
        <w:numPr>
          <w:ilvl w:val="0"/>
          <w:numId w:val="48"/>
        </w:numPr>
        <w:jc w:val="both"/>
        <w:outlineLvl w:val="7"/>
        <w:rPr>
          <w:rFonts w:ascii="Arial" w:hAnsi="Arial" w:cs="Arial"/>
          <w:bCs/>
        </w:rPr>
      </w:pPr>
      <w:r w:rsidRPr="005077BC">
        <w:rPr>
          <w:rFonts w:ascii="Arial" w:hAnsi="Arial" w:cs="Arial"/>
          <w:bCs/>
        </w:rPr>
        <w:t>Proficient in n-tier application design and development using Java, J2EE, JSP, Servlets, Struts, JSF, Oracle SQL.</w:t>
      </w:r>
    </w:p>
    <w:p w14:paraId="6D0C3D90" w14:textId="77777777" w:rsidR="005077BC" w:rsidRPr="005077BC" w:rsidRDefault="005077BC" w:rsidP="005077BC">
      <w:pPr>
        <w:pStyle w:val="ListParagraph"/>
        <w:keepNext/>
        <w:numPr>
          <w:ilvl w:val="0"/>
          <w:numId w:val="48"/>
        </w:numPr>
        <w:jc w:val="both"/>
        <w:outlineLvl w:val="7"/>
        <w:rPr>
          <w:rFonts w:ascii="Arial" w:hAnsi="Arial" w:cs="Arial"/>
          <w:bCs/>
        </w:rPr>
      </w:pPr>
      <w:r w:rsidRPr="005077BC">
        <w:rPr>
          <w:rFonts w:ascii="Arial" w:hAnsi="Arial" w:cs="Arial"/>
          <w:bCs/>
        </w:rPr>
        <w:t xml:space="preserve">Good experience in implementing web service layers and prototyping User Interfaces for intranet, web applications and websites using HTML, XML, CSS, AJAX, Java Script, </w:t>
      </w:r>
      <w:proofErr w:type="spellStart"/>
      <w:r w:rsidRPr="005077BC">
        <w:rPr>
          <w:rFonts w:ascii="Arial" w:hAnsi="Arial" w:cs="Arial"/>
          <w:bCs/>
        </w:rPr>
        <w:t>JQuery</w:t>
      </w:r>
      <w:proofErr w:type="spellEnd"/>
      <w:r w:rsidRPr="005077BC">
        <w:rPr>
          <w:rFonts w:ascii="Arial" w:hAnsi="Arial" w:cs="Arial"/>
          <w:bCs/>
        </w:rPr>
        <w:t>, SOAP and JSF.</w:t>
      </w:r>
    </w:p>
    <w:p w14:paraId="09A29ECC" w14:textId="77777777" w:rsidR="005077BC" w:rsidRPr="005077BC" w:rsidRDefault="005077BC" w:rsidP="005077BC">
      <w:pPr>
        <w:pStyle w:val="ListParagraph"/>
        <w:keepNext/>
        <w:numPr>
          <w:ilvl w:val="0"/>
          <w:numId w:val="48"/>
        </w:numPr>
        <w:jc w:val="both"/>
        <w:outlineLvl w:val="7"/>
        <w:rPr>
          <w:rFonts w:ascii="Arial" w:hAnsi="Arial" w:cs="Arial"/>
          <w:bCs/>
        </w:rPr>
      </w:pPr>
      <w:r w:rsidRPr="005077BC">
        <w:rPr>
          <w:rFonts w:ascii="Arial" w:hAnsi="Arial" w:cs="Arial"/>
          <w:bCs/>
        </w:rPr>
        <w:t>Experience in Log4J logging framework.</w:t>
      </w:r>
    </w:p>
    <w:p w14:paraId="3EB2B7B9" w14:textId="77777777" w:rsidR="005077BC" w:rsidRPr="005077BC" w:rsidRDefault="005077BC" w:rsidP="005077BC">
      <w:pPr>
        <w:pStyle w:val="ListParagraph"/>
        <w:keepNext/>
        <w:numPr>
          <w:ilvl w:val="0"/>
          <w:numId w:val="48"/>
        </w:numPr>
        <w:jc w:val="both"/>
        <w:outlineLvl w:val="7"/>
        <w:rPr>
          <w:rFonts w:ascii="Arial" w:hAnsi="Arial" w:cs="Arial"/>
          <w:bCs/>
        </w:rPr>
      </w:pPr>
      <w:r w:rsidRPr="005077BC">
        <w:rPr>
          <w:rFonts w:ascii="Arial" w:hAnsi="Arial" w:cs="Arial"/>
          <w:bCs/>
        </w:rPr>
        <w:t xml:space="preserve">Experience in working with various Databases like MYSQL, Oracle, and </w:t>
      </w:r>
      <w:proofErr w:type="spellStart"/>
      <w:r w:rsidRPr="005077BC">
        <w:rPr>
          <w:rFonts w:ascii="Arial" w:hAnsi="Arial" w:cs="Arial"/>
          <w:bCs/>
        </w:rPr>
        <w:t>SQLServer</w:t>
      </w:r>
      <w:proofErr w:type="spellEnd"/>
      <w:r w:rsidRPr="005077BC">
        <w:rPr>
          <w:rFonts w:ascii="Arial" w:hAnsi="Arial" w:cs="Arial"/>
          <w:bCs/>
        </w:rPr>
        <w:t>. Strong experience in JDBC, SQL, PL/SQL.</w:t>
      </w:r>
    </w:p>
    <w:p w14:paraId="693F1636" w14:textId="77777777" w:rsidR="005077BC" w:rsidRPr="005077BC" w:rsidRDefault="005077BC" w:rsidP="005077BC">
      <w:pPr>
        <w:pStyle w:val="ListParagraph"/>
        <w:keepNext/>
        <w:numPr>
          <w:ilvl w:val="0"/>
          <w:numId w:val="48"/>
        </w:numPr>
        <w:jc w:val="both"/>
        <w:outlineLvl w:val="7"/>
        <w:rPr>
          <w:rFonts w:ascii="Arial" w:hAnsi="Arial" w:cs="Arial"/>
          <w:bCs/>
        </w:rPr>
      </w:pPr>
      <w:r w:rsidRPr="005077BC">
        <w:rPr>
          <w:rFonts w:ascii="Arial" w:hAnsi="Arial" w:cs="Arial"/>
          <w:bCs/>
        </w:rPr>
        <w:t>Experience in AWS Cloud services like IAM, S3, Lambda, Cloud Watch, DynamoDB, AWS Lambda, Xray</w:t>
      </w:r>
    </w:p>
    <w:p w14:paraId="344405F0" w14:textId="77777777" w:rsidR="005077BC" w:rsidRPr="005077BC" w:rsidRDefault="005077BC" w:rsidP="005077BC">
      <w:pPr>
        <w:pStyle w:val="ListParagraph"/>
        <w:keepNext/>
        <w:numPr>
          <w:ilvl w:val="0"/>
          <w:numId w:val="48"/>
        </w:numPr>
        <w:jc w:val="both"/>
        <w:outlineLvl w:val="7"/>
        <w:rPr>
          <w:rFonts w:ascii="Arial" w:hAnsi="Arial" w:cs="Arial"/>
          <w:bCs/>
        </w:rPr>
      </w:pPr>
      <w:r w:rsidRPr="005077BC">
        <w:rPr>
          <w:rFonts w:ascii="Arial" w:hAnsi="Arial" w:cs="Arial"/>
          <w:bCs/>
        </w:rPr>
        <w:t xml:space="preserve">Developed custom front-end web modules to support multiple browsers such as Chrome, IE and Opera and used different plugins on the client interaction using </w:t>
      </w:r>
      <w:proofErr w:type="spellStart"/>
      <w:r w:rsidRPr="005077BC">
        <w:rPr>
          <w:rFonts w:ascii="Arial" w:hAnsi="Arial" w:cs="Arial"/>
          <w:bCs/>
        </w:rPr>
        <w:t>JQuery</w:t>
      </w:r>
      <w:proofErr w:type="spellEnd"/>
      <w:r w:rsidRPr="005077BC">
        <w:rPr>
          <w:rFonts w:ascii="Arial" w:hAnsi="Arial" w:cs="Arial"/>
          <w:bCs/>
        </w:rPr>
        <w:t xml:space="preserve"> and worked on Ajax</w:t>
      </w:r>
    </w:p>
    <w:p w14:paraId="30A48661" w14:textId="77777777" w:rsidR="005077BC" w:rsidRPr="005077BC" w:rsidRDefault="005077BC" w:rsidP="005077BC">
      <w:pPr>
        <w:pStyle w:val="ListParagraph"/>
        <w:keepNext/>
        <w:numPr>
          <w:ilvl w:val="0"/>
          <w:numId w:val="48"/>
        </w:numPr>
        <w:jc w:val="both"/>
        <w:outlineLvl w:val="7"/>
        <w:rPr>
          <w:rFonts w:ascii="Arial" w:hAnsi="Arial" w:cs="Arial"/>
          <w:bCs/>
        </w:rPr>
      </w:pPr>
      <w:r w:rsidRPr="005077BC">
        <w:rPr>
          <w:rFonts w:ascii="Arial" w:hAnsi="Arial" w:cs="Arial"/>
          <w:bCs/>
        </w:rPr>
        <w:t>Good knowledge of Design patterns like DAO, DTO and Model View Controller.</w:t>
      </w:r>
    </w:p>
    <w:p w14:paraId="32C407F0" w14:textId="77777777" w:rsidR="005077BC" w:rsidRPr="005077BC" w:rsidRDefault="005077BC" w:rsidP="005077BC">
      <w:pPr>
        <w:pStyle w:val="ListParagraph"/>
        <w:keepNext/>
        <w:numPr>
          <w:ilvl w:val="0"/>
          <w:numId w:val="48"/>
        </w:numPr>
        <w:jc w:val="both"/>
        <w:outlineLvl w:val="7"/>
        <w:rPr>
          <w:rFonts w:ascii="Arial" w:hAnsi="Arial" w:cs="Arial"/>
          <w:bCs/>
        </w:rPr>
      </w:pPr>
      <w:r w:rsidRPr="005077BC">
        <w:rPr>
          <w:rFonts w:ascii="Arial" w:hAnsi="Arial" w:cs="Arial"/>
          <w:bCs/>
        </w:rPr>
        <w:t>Working Knowledge in JSON and XML technologies such as XSL, XSLT, XPath, parsers like SAX, DOM.</w:t>
      </w:r>
    </w:p>
    <w:p w14:paraId="25714DB8" w14:textId="77777777" w:rsidR="005077BC" w:rsidRPr="005077BC" w:rsidRDefault="005077BC" w:rsidP="005077BC">
      <w:pPr>
        <w:pStyle w:val="ListParagraph"/>
        <w:keepNext/>
        <w:numPr>
          <w:ilvl w:val="0"/>
          <w:numId w:val="48"/>
        </w:numPr>
        <w:jc w:val="both"/>
        <w:outlineLvl w:val="7"/>
        <w:rPr>
          <w:rFonts w:ascii="Arial" w:hAnsi="Arial" w:cs="Arial"/>
          <w:bCs/>
        </w:rPr>
      </w:pPr>
      <w:r w:rsidRPr="005077BC">
        <w:rPr>
          <w:rFonts w:ascii="Arial" w:hAnsi="Arial" w:cs="Arial"/>
          <w:bCs/>
        </w:rPr>
        <w:t>Excellent in defect fixing, solving complex problems and Performance Tuning.</w:t>
      </w:r>
    </w:p>
    <w:p w14:paraId="06BF42EB" w14:textId="77777777" w:rsidR="005077BC" w:rsidRPr="005077BC" w:rsidRDefault="005077BC" w:rsidP="005077BC">
      <w:pPr>
        <w:pStyle w:val="ListParagraph"/>
        <w:keepNext/>
        <w:numPr>
          <w:ilvl w:val="0"/>
          <w:numId w:val="48"/>
        </w:numPr>
        <w:jc w:val="both"/>
        <w:outlineLvl w:val="7"/>
        <w:rPr>
          <w:rFonts w:ascii="Arial" w:hAnsi="Arial" w:cs="Arial"/>
          <w:bCs/>
        </w:rPr>
      </w:pPr>
      <w:r w:rsidRPr="005077BC">
        <w:rPr>
          <w:rFonts w:ascii="Arial" w:hAnsi="Arial" w:cs="Arial"/>
          <w:bCs/>
        </w:rPr>
        <w:t>Experience in developing applications on IBM Web Sphere 5.1, 7x, 8x, Web Logic 8.1, 9, 10 and 11 Tomcat 5.5, 6,7, Glassfish, JBoss Servers Worked in Development teams under various roles such as Designer, Developer and Group Leader.</w:t>
      </w:r>
    </w:p>
    <w:p w14:paraId="7276F840" w14:textId="77777777" w:rsidR="005077BC" w:rsidRPr="005077BC" w:rsidRDefault="005077BC" w:rsidP="005077BC">
      <w:pPr>
        <w:pStyle w:val="ListParagraph"/>
        <w:keepNext/>
        <w:numPr>
          <w:ilvl w:val="0"/>
          <w:numId w:val="48"/>
        </w:numPr>
        <w:jc w:val="both"/>
        <w:outlineLvl w:val="7"/>
        <w:rPr>
          <w:rFonts w:ascii="Arial" w:hAnsi="Arial" w:cs="Arial"/>
          <w:bCs/>
        </w:rPr>
      </w:pPr>
      <w:r w:rsidRPr="005077BC">
        <w:rPr>
          <w:rFonts w:ascii="Arial" w:hAnsi="Arial" w:cs="Arial"/>
          <w:bCs/>
        </w:rPr>
        <w:t>Progressed through several project life cycles performing code development activities varying from UI design to Business functionality implementation.</w:t>
      </w:r>
    </w:p>
    <w:p w14:paraId="591EA902" w14:textId="77777777" w:rsidR="005077BC" w:rsidRPr="005077BC" w:rsidRDefault="005077BC" w:rsidP="005077BC">
      <w:pPr>
        <w:pStyle w:val="ListParagraph"/>
        <w:keepNext/>
        <w:numPr>
          <w:ilvl w:val="0"/>
          <w:numId w:val="48"/>
        </w:numPr>
        <w:jc w:val="both"/>
        <w:outlineLvl w:val="7"/>
        <w:rPr>
          <w:rFonts w:ascii="Arial" w:hAnsi="Arial" w:cs="Arial"/>
          <w:bCs/>
        </w:rPr>
      </w:pPr>
      <w:proofErr w:type="gramStart"/>
      <w:r w:rsidRPr="005077BC">
        <w:rPr>
          <w:rFonts w:ascii="Arial" w:hAnsi="Arial" w:cs="Arial"/>
          <w:bCs/>
        </w:rPr>
        <w:t>Flexible</w:t>
      </w:r>
      <w:proofErr w:type="gramEnd"/>
      <w:r w:rsidRPr="005077BC">
        <w:rPr>
          <w:rFonts w:ascii="Arial" w:hAnsi="Arial" w:cs="Arial"/>
          <w:bCs/>
        </w:rPr>
        <w:t xml:space="preserve"> committed individual with excellent interpersonal &amp; communication skills, aiming to specialize in the fields of Java/J2EE.</w:t>
      </w:r>
      <w:r w:rsidRPr="005077BC">
        <w:rPr>
          <w:rFonts w:ascii="Arial" w:hAnsi="Arial" w:cs="Arial"/>
          <w:bCs/>
        </w:rPr>
        <w:tab/>
      </w:r>
      <w:r w:rsidRPr="005077BC">
        <w:rPr>
          <w:rFonts w:ascii="Arial" w:hAnsi="Arial" w:cs="Arial"/>
          <w:bCs/>
        </w:rPr>
        <w:tab/>
      </w:r>
    </w:p>
    <w:p w14:paraId="08469203" w14:textId="77777777" w:rsidR="005077BC" w:rsidRPr="005077BC" w:rsidRDefault="005077BC" w:rsidP="005077BC">
      <w:pPr>
        <w:pStyle w:val="ListParagraph"/>
        <w:keepNext/>
        <w:numPr>
          <w:ilvl w:val="0"/>
          <w:numId w:val="48"/>
        </w:numPr>
        <w:jc w:val="both"/>
        <w:outlineLvl w:val="7"/>
        <w:rPr>
          <w:rFonts w:ascii="Arial" w:hAnsi="Arial" w:cs="Arial"/>
          <w:bCs/>
        </w:rPr>
      </w:pPr>
      <w:r w:rsidRPr="005077BC">
        <w:rPr>
          <w:rFonts w:ascii="Arial" w:hAnsi="Arial" w:cs="Arial"/>
          <w:bCs/>
        </w:rPr>
        <w:t>Experienced in integrating the Version Controlling tools like SVN with the development tools and automating the build processes using ANT</w:t>
      </w:r>
    </w:p>
    <w:p w14:paraId="165C403A" w14:textId="77777777" w:rsidR="005077BC" w:rsidRPr="005077BC" w:rsidRDefault="005077BC" w:rsidP="005077BC">
      <w:pPr>
        <w:pStyle w:val="ListParagraph"/>
        <w:keepNext/>
        <w:numPr>
          <w:ilvl w:val="0"/>
          <w:numId w:val="48"/>
        </w:numPr>
        <w:jc w:val="both"/>
        <w:outlineLvl w:val="7"/>
        <w:rPr>
          <w:rFonts w:ascii="Arial" w:hAnsi="Arial" w:cs="Arial"/>
          <w:bCs/>
        </w:rPr>
      </w:pPr>
      <w:r w:rsidRPr="005077BC">
        <w:rPr>
          <w:rFonts w:ascii="Arial" w:hAnsi="Arial" w:cs="Arial"/>
          <w:bCs/>
        </w:rPr>
        <w:t xml:space="preserve">Experience on Unit testing using JUnit, TDD, and BDD. </w:t>
      </w:r>
    </w:p>
    <w:p w14:paraId="6C18C151" w14:textId="77777777" w:rsidR="005077BC" w:rsidRPr="005077BC" w:rsidRDefault="005077BC" w:rsidP="005077BC">
      <w:pPr>
        <w:pStyle w:val="ListParagraph"/>
        <w:keepNext/>
        <w:numPr>
          <w:ilvl w:val="0"/>
          <w:numId w:val="48"/>
        </w:numPr>
        <w:jc w:val="both"/>
        <w:outlineLvl w:val="7"/>
        <w:rPr>
          <w:rFonts w:ascii="Arial" w:hAnsi="Arial" w:cs="Arial"/>
          <w:bCs/>
        </w:rPr>
      </w:pPr>
      <w:r w:rsidRPr="005077BC">
        <w:rPr>
          <w:rFonts w:ascii="Arial" w:hAnsi="Arial" w:cs="Arial"/>
          <w:bCs/>
        </w:rPr>
        <w:t>Outstanding skills in design aspects and technical documentation along with strong interpersonal, analytical, and Organizational skills.</w:t>
      </w:r>
    </w:p>
    <w:p w14:paraId="0CBD2EE0" w14:textId="77777777" w:rsidR="005077BC" w:rsidRPr="005077BC" w:rsidRDefault="005077BC" w:rsidP="005077BC">
      <w:pPr>
        <w:pStyle w:val="ListParagraph"/>
        <w:keepNext/>
        <w:numPr>
          <w:ilvl w:val="0"/>
          <w:numId w:val="48"/>
        </w:numPr>
        <w:jc w:val="both"/>
        <w:outlineLvl w:val="7"/>
        <w:rPr>
          <w:rFonts w:ascii="Arial" w:hAnsi="Arial" w:cs="Arial"/>
          <w:bCs/>
        </w:rPr>
      </w:pPr>
      <w:r w:rsidRPr="005077BC">
        <w:rPr>
          <w:rFonts w:ascii="Arial" w:hAnsi="Arial" w:cs="Arial"/>
          <w:bCs/>
        </w:rPr>
        <w:t xml:space="preserve">Active participation in </w:t>
      </w:r>
      <w:proofErr w:type="gramStart"/>
      <w:r w:rsidRPr="005077BC">
        <w:rPr>
          <w:rFonts w:ascii="Arial" w:hAnsi="Arial" w:cs="Arial"/>
          <w:bCs/>
        </w:rPr>
        <w:t>entire</w:t>
      </w:r>
      <w:proofErr w:type="gramEnd"/>
      <w:r w:rsidRPr="005077BC">
        <w:rPr>
          <w:rFonts w:ascii="Arial" w:hAnsi="Arial" w:cs="Arial"/>
          <w:bCs/>
        </w:rPr>
        <w:t xml:space="preserve"> lifecycle of software development. Activities include </w:t>
      </w:r>
      <w:proofErr w:type="gramStart"/>
      <w:r w:rsidRPr="005077BC">
        <w:rPr>
          <w:rFonts w:ascii="Arial" w:hAnsi="Arial" w:cs="Arial"/>
          <w:bCs/>
        </w:rPr>
        <w:t>study</w:t>
      </w:r>
      <w:proofErr w:type="gramEnd"/>
      <w:r w:rsidRPr="005077BC">
        <w:rPr>
          <w:rFonts w:ascii="Arial" w:hAnsi="Arial" w:cs="Arial"/>
          <w:bCs/>
        </w:rPr>
        <w:t xml:space="preserve"> of conceptual design as well as detailed design, coding, unit testing, system integration testing and support, </w:t>
      </w:r>
      <w:proofErr w:type="gramStart"/>
      <w:r w:rsidRPr="005077BC">
        <w:rPr>
          <w:rFonts w:ascii="Arial" w:hAnsi="Arial" w:cs="Arial"/>
          <w:bCs/>
        </w:rPr>
        <w:t>and also</w:t>
      </w:r>
      <w:proofErr w:type="gramEnd"/>
      <w:r w:rsidRPr="005077BC">
        <w:rPr>
          <w:rFonts w:ascii="Arial" w:hAnsi="Arial" w:cs="Arial"/>
          <w:bCs/>
        </w:rPr>
        <w:t xml:space="preserve"> supported software configuration management.</w:t>
      </w:r>
    </w:p>
    <w:p w14:paraId="50BBF0F6" w14:textId="77777777" w:rsidR="005077BC" w:rsidRPr="005077BC" w:rsidRDefault="005077BC" w:rsidP="005077BC">
      <w:pPr>
        <w:pStyle w:val="ListParagraph"/>
        <w:keepNext/>
        <w:numPr>
          <w:ilvl w:val="0"/>
          <w:numId w:val="48"/>
        </w:numPr>
        <w:jc w:val="both"/>
        <w:outlineLvl w:val="7"/>
        <w:rPr>
          <w:rFonts w:ascii="Arial" w:hAnsi="Arial" w:cs="Arial"/>
          <w:bCs/>
        </w:rPr>
      </w:pPr>
      <w:r w:rsidRPr="005077BC">
        <w:rPr>
          <w:rFonts w:ascii="Arial" w:hAnsi="Arial" w:cs="Arial"/>
          <w:bCs/>
        </w:rPr>
        <w:t>Experience in the Agile (SCRUM) Development Process and Certified.</w:t>
      </w:r>
    </w:p>
    <w:p w14:paraId="5517DFF0" w14:textId="77777777" w:rsidR="005077BC" w:rsidRPr="005077BC" w:rsidRDefault="005077BC" w:rsidP="005077BC">
      <w:pPr>
        <w:pStyle w:val="ListParagraph"/>
        <w:keepNext/>
        <w:numPr>
          <w:ilvl w:val="0"/>
          <w:numId w:val="48"/>
        </w:numPr>
        <w:jc w:val="both"/>
        <w:outlineLvl w:val="7"/>
        <w:rPr>
          <w:rFonts w:ascii="Arial" w:hAnsi="Arial" w:cs="Arial"/>
          <w:bCs/>
        </w:rPr>
      </w:pPr>
      <w:r w:rsidRPr="005077BC">
        <w:rPr>
          <w:rFonts w:ascii="Arial" w:hAnsi="Arial" w:cs="Arial"/>
          <w:bCs/>
        </w:rPr>
        <w:t>End to end development support of the application till the final rollout of the application.</w:t>
      </w:r>
    </w:p>
    <w:p w14:paraId="790AC3F7" w14:textId="699E938E" w:rsidR="005077BC" w:rsidRPr="007712D3" w:rsidRDefault="005077BC" w:rsidP="007712D3">
      <w:pPr>
        <w:pStyle w:val="ListParagraph"/>
        <w:numPr>
          <w:ilvl w:val="0"/>
          <w:numId w:val="48"/>
        </w:numPr>
        <w:rPr>
          <w:rFonts w:ascii="Arial" w:hAnsi="Arial" w:cs="Arial"/>
          <w:bCs/>
        </w:rPr>
      </w:pPr>
      <w:r w:rsidRPr="007712D3">
        <w:rPr>
          <w:rFonts w:ascii="Arial" w:hAnsi="Arial" w:cs="Arial"/>
          <w:bCs/>
        </w:rPr>
        <w:t>Demonstrated excellent presentation and communication skills while conducting functional and technical training sessions.</w:t>
      </w:r>
      <w:r w:rsidR="007712D3" w:rsidRPr="007712D3">
        <w:t xml:space="preserve"> </w:t>
      </w:r>
      <w:r w:rsidR="007712D3" w:rsidRPr="007712D3">
        <w:rPr>
          <w:rFonts w:ascii="Arial" w:hAnsi="Arial" w:cs="Arial"/>
          <w:bCs/>
        </w:rPr>
        <w:t>Experience with Docker Containers, leveraging Linux Containers and AMI’s to create Docker Images/containers and Kubernetes</w:t>
      </w:r>
      <w:r w:rsidR="007712D3">
        <w:rPr>
          <w:rFonts w:ascii="Arial" w:hAnsi="Arial" w:cs="Arial"/>
          <w:bCs/>
        </w:rPr>
        <w:t>.</w:t>
      </w:r>
    </w:p>
    <w:p w14:paraId="2D0CC92D" w14:textId="77777777" w:rsidR="005077BC" w:rsidRPr="005077BC" w:rsidRDefault="005077BC" w:rsidP="005077BC">
      <w:pPr>
        <w:pStyle w:val="ListParagraph"/>
        <w:keepNext/>
        <w:numPr>
          <w:ilvl w:val="0"/>
          <w:numId w:val="48"/>
        </w:numPr>
        <w:jc w:val="both"/>
        <w:outlineLvl w:val="7"/>
        <w:rPr>
          <w:rFonts w:ascii="Arial" w:hAnsi="Arial" w:cs="Arial"/>
          <w:bCs/>
        </w:rPr>
      </w:pPr>
      <w:r w:rsidRPr="005077BC">
        <w:rPr>
          <w:rFonts w:ascii="Arial" w:hAnsi="Arial" w:cs="Arial"/>
          <w:bCs/>
        </w:rPr>
        <w:t>A self-motivated professional and natural communicator possessing good technical skills, leadership and problem-solving skills.</w:t>
      </w:r>
    </w:p>
    <w:p w14:paraId="5E8E934B" w14:textId="77777777" w:rsidR="005077BC" w:rsidRPr="005077BC" w:rsidRDefault="005077BC" w:rsidP="005077BC">
      <w:pPr>
        <w:keepNext/>
        <w:suppressAutoHyphens w:val="0"/>
        <w:jc w:val="both"/>
        <w:outlineLvl w:val="7"/>
        <w:rPr>
          <w:rFonts w:ascii="Arial" w:hAnsi="Arial" w:cs="Arial"/>
          <w:bCs/>
          <w:sz w:val="20"/>
          <w:szCs w:val="20"/>
        </w:rPr>
      </w:pPr>
    </w:p>
    <w:p w14:paraId="1EB59D2F" w14:textId="77777777" w:rsidR="00DE1A62" w:rsidRPr="005077BC" w:rsidRDefault="00DE1A62" w:rsidP="005077BC">
      <w:pPr>
        <w:keepNext/>
        <w:suppressAutoHyphens w:val="0"/>
        <w:jc w:val="both"/>
        <w:outlineLvl w:val="7"/>
        <w:rPr>
          <w:rFonts w:ascii="Arial" w:hAnsi="Arial" w:cs="Arial"/>
          <w:bCs/>
          <w:sz w:val="20"/>
          <w:szCs w:val="20"/>
        </w:rPr>
      </w:pPr>
    </w:p>
    <w:p w14:paraId="385BCDFF" w14:textId="7188C865" w:rsidR="004C2D77" w:rsidRPr="005077BC" w:rsidRDefault="004C2D77" w:rsidP="005077BC">
      <w:pPr>
        <w:shd w:val="clear" w:color="auto" w:fill="E0E0E0"/>
        <w:autoSpaceDE w:val="0"/>
        <w:autoSpaceDN w:val="0"/>
        <w:adjustRightInd w:val="0"/>
        <w:jc w:val="both"/>
        <w:rPr>
          <w:rFonts w:ascii="Arial" w:hAnsi="Arial" w:cs="Arial"/>
          <w:b/>
          <w:sz w:val="20"/>
          <w:szCs w:val="20"/>
        </w:rPr>
      </w:pPr>
      <w:r w:rsidRPr="005077BC">
        <w:rPr>
          <w:rFonts w:ascii="Arial" w:hAnsi="Arial" w:cs="Arial"/>
          <w:b/>
          <w:sz w:val="20"/>
          <w:szCs w:val="20"/>
        </w:rPr>
        <w:t>TECHNICAL SKILLS</w:t>
      </w:r>
    </w:p>
    <w:p w14:paraId="34FA72C6" w14:textId="77777777" w:rsidR="004C2D77" w:rsidRPr="005077BC" w:rsidRDefault="004C2D77" w:rsidP="005077BC">
      <w:pPr>
        <w:widowControl w:val="0"/>
        <w:overflowPunct w:val="0"/>
        <w:autoSpaceDE w:val="0"/>
        <w:autoSpaceDN w:val="0"/>
        <w:adjustRightInd w:val="0"/>
        <w:jc w:val="both"/>
        <w:rPr>
          <w:rFonts w:ascii="Arial" w:hAnsi="Arial" w:cs="Arial"/>
          <w:b/>
          <w:bCs/>
          <w:kern w:val="28"/>
          <w:sz w:val="20"/>
          <w:szCs w:val="20"/>
        </w:rPr>
      </w:pPr>
      <w:r w:rsidRPr="005077BC">
        <w:rPr>
          <w:rFonts w:ascii="Arial" w:hAnsi="Arial" w:cs="Arial"/>
          <w:b/>
          <w:bCs/>
          <w:kern w:val="28"/>
          <w:sz w:val="20"/>
          <w:szCs w:val="20"/>
        </w:rPr>
        <w:t xml:space="preserve">              </w:t>
      </w:r>
    </w:p>
    <w:tbl>
      <w:tblPr>
        <w:tblW w:w="16488" w:type="dxa"/>
        <w:tblInd w:w="180" w:type="dxa"/>
        <w:tblLayout w:type="fixed"/>
        <w:tblCellMar>
          <w:left w:w="180" w:type="dxa"/>
          <w:right w:w="180" w:type="dxa"/>
        </w:tblCellMar>
        <w:tblLook w:val="0000" w:firstRow="0" w:lastRow="0" w:firstColumn="0" w:lastColumn="0" w:noHBand="0" w:noVBand="0"/>
      </w:tblPr>
      <w:tblGrid>
        <w:gridCol w:w="2023"/>
        <w:gridCol w:w="7697"/>
        <w:gridCol w:w="6768"/>
      </w:tblGrid>
      <w:tr w:rsidR="005077BC" w:rsidRPr="005077BC" w14:paraId="3AB44D8C" w14:textId="77777777" w:rsidTr="008E25B9">
        <w:trPr>
          <w:gridAfter w:val="1"/>
          <w:wAfter w:w="6768" w:type="dxa"/>
          <w:trHeight w:val="355"/>
        </w:trPr>
        <w:tc>
          <w:tcPr>
            <w:tcW w:w="2023" w:type="dxa"/>
            <w:tcBorders>
              <w:top w:val="single" w:sz="8" w:space="0" w:color="000000"/>
              <w:left w:val="single" w:sz="8" w:space="0" w:color="000000"/>
              <w:bottom w:val="single" w:sz="8" w:space="0" w:color="000000"/>
              <w:right w:val="nil"/>
            </w:tcBorders>
          </w:tcPr>
          <w:p w14:paraId="0711E62F" w14:textId="77777777" w:rsidR="004C2D77" w:rsidRPr="005077BC" w:rsidRDefault="004C2D77" w:rsidP="005077BC">
            <w:pPr>
              <w:widowControl w:val="0"/>
              <w:overflowPunct w:val="0"/>
              <w:autoSpaceDE w:val="0"/>
              <w:autoSpaceDN w:val="0"/>
              <w:adjustRightInd w:val="0"/>
              <w:jc w:val="both"/>
              <w:rPr>
                <w:rFonts w:ascii="Arial" w:hAnsi="Arial" w:cs="Arial"/>
                <w:kern w:val="28"/>
                <w:sz w:val="20"/>
                <w:szCs w:val="20"/>
              </w:rPr>
            </w:pPr>
            <w:r w:rsidRPr="005077BC">
              <w:rPr>
                <w:rFonts w:ascii="Arial" w:hAnsi="Arial" w:cs="Arial"/>
                <w:b/>
                <w:bCs/>
                <w:kern w:val="28"/>
                <w:sz w:val="20"/>
                <w:szCs w:val="20"/>
              </w:rPr>
              <w:t>Programming</w:t>
            </w:r>
            <w:r w:rsidRPr="005077BC">
              <w:rPr>
                <w:rFonts w:ascii="Arial" w:hAnsi="Arial" w:cs="Arial"/>
                <w:b/>
                <w:bCs/>
                <w:kern w:val="28"/>
                <w:sz w:val="20"/>
                <w:szCs w:val="20"/>
              </w:rPr>
              <w:tab/>
            </w:r>
          </w:p>
        </w:tc>
        <w:tc>
          <w:tcPr>
            <w:tcW w:w="7697" w:type="dxa"/>
            <w:tcBorders>
              <w:top w:val="single" w:sz="8" w:space="0" w:color="000000"/>
              <w:left w:val="single" w:sz="8" w:space="0" w:color="000000"/>
              <w:bottom w:val="single" w:sz="8" w:space="0" w:color="000000"/>
              <w:right w:val="single" w:sz="8" w:space="0" w:color="000000"/>
            </w:tcBorders>
          </w:tcPr>
          <w:p w14:paraId="54B83ACB" w14:textId="77777777" w:rsidR="004C2D77" w:rsidRPr="005077BC" w:rsidRDefault="004C2D77" w:rsidP="005077BC">
            <w:pPr>
              <w:widowControl w:val="0"/>
              <w:overflowPunct w:val="0"/>
              <w:autoSpaceDE w:val="0"/>
              <w:autoSpaceDN w:val="0"/>
              <w:adjustRightInd w:val="0"/>
              <w:jc w:val="both"/>
              <w:rPr>
                <w:rFonts w:ascii="Arial" w:hAnsi="Arial" w:cs="Arial"/>
                <w:kern w:val="28"/>
                <w:sz w:val="20"/>
                <w:szCs w:val="20"/>
              </w:rPr>
            </w:pPr>
            <w:r w:rsidRPr="005077BC">
              <w:rPr>
                <w:rFonts w:ascii="Arial" w:hAnsi="Arial" w:cs="Arial"/>
                <w:kern w:val="28"/>
                <w:sz w:val="20"/>
                <w:szCs w:val="20"/>
                <w:lang w:val="fr-FR"/>
              </w:rPr>
              <w:t>Java/J2EE, C, C++, VB, .Net, ASP, XML, HTML, Java Script.</w:t>
            </w:r>
          </w:p>
        </w:tc>
      </w:tr>
      <w:tr w:rsidR="005077BC" w:rsidRPr="005077BC" w14:paraId="5ED0265C" w14:textId="77777777" w:rsidTr="008E25B9">
        <w:trPr>
          <w:gridAfter w:val="1"/>
          <w:wAfter w:w="6768" w:type="dxa"/>
          <w:trHeight w:val="724"/>
        </w:trPr>
        <w:tc>
          <w:tcPr>
            <w:tcW w:w="2023" w:type="dxa"/>
            <w:tcBorders>
              <w:top w:val="single" w:sz="8" w:space="0" w:color="000000"/>
              <w:left w:val="single" w:sz="8" w:space="0" w:color="000000"/>
              <w:bottom w:val="single" w:sz="8" w:space="0" w:color="000000"/>
              <w:right w:val="nil"/>
            </w:tcBorders>
          </w:tcPr>
          <w:p w14:paraId="320FB87F" w14:textId="77777777" w:rsidR="004C2D77" w:rsidRPr="005077BC" w:rsidRDefault="004C2D77" w:rsidP="005077BC">
            <w:pPr>
              <w:widowControl w:val="0"/>
              <w:overflowPunct w:val="0"/>
              <w:autoSpaceDE w:val="0"/>
              <w:autoSpaceDN w:val="0"/>
              <w:adjustRightInd w:val="0"/>
              <w:jc w:val="both"/>
              <w:rPr>
                <w:rFonts w:ascii="Arial" w:hAnsi="Arial" w:cs="Arial"/>
                <w:kern w:val="28"/>
                <w:sz w:val="20"/>
                <w:szCs w:val="20"/>
              </w:rPr>
            </w:pPr>
            <w:r w:rsidRPr="005077BC">
              <w:rPr>
                <w:rFonts w:ascii="Arial" w:hAnsi="Arial" w:cs="Arial"/>
                <w:b/>
                <w:bCs/>
                <w:kern w:val="28"/>
                <w:sz w:val="20"/>
                <w:szCs w:val="20"/>
              </w:rPr>
              <w:t>Technologies</w:t>
            </w:r>
          </w:p>
        </w:tc>
        <w:tc>
          <w:tcPr>
            <w:tcW w:w="7697" w:type="dxa"/>
            <w:tcBorders>
              <w:top w:val="single" w:sz="8" w:space="0" w:color="000000"/>
              <w:left w:val="single" w:sz="8" w:space="0" w:color="000000"/>
              <w:bottom w:val="single" w:sz="8" w:space="0" w:color="000000"/>
              <w:right w:val="single" w:sz="8" w:space="0" w:color="000000"/>
            </w:tcBorders>
          </w:tcPr>
          <w:p w14:paraId="2025A24D" w14:textId="77777777" w:rsidR="004C2D77" w:rsidRPr="005077BC" w:rsidRDefault="004C2D77" w:rsidP="005077BC">
            <w:pPr>
              <w:widowControl w:val="0"/>
              <w:overflowPunct w:val="0"/>
              <w:autoSpaceDE w:val="0"/>
              <w:autoSpaceDN w:val="0"/>
              <w:adjustRightInd w:val="0"/>
              <w:jc w:val="both"/>
              <w:rPr>
                <w:rFonts w:ascii="Arial" w:hAnsi="Arial" w:cs="Arial"/>
                <w:kern w:val="28"/>
                <w:sz w:val="20"/>
                <w:szCs w:val="20"/>
              </w:rPr>
            </w:pPr>
            <w:r w:rsidRPr="005077BC">
              <w:rPr>
                <w:rFonts w:ascii="Arial" w:hAnsi="Arial" w:cs="Arial"/>
                <w:kern w:val="28"/>
                <w:sz w:val="20"/>
                <w:szCs w:val="20"/>
              </w:rPr>
              <w:t>J2EE (JSP, Servlets, EJB, JMS, JDBC, JNDI), JSF, JAXP, JAXB, LOG4J, XSLT, MVC, Struts, Hibernate, Web Services, SOAP, WSDL, JUNIT, JMS, R2DS, SPRING</w:t>
            </w:r>
          </w:p>
        </w:tc>
      </w:tr>
      <w:tr w:rsidR="005077BC" w:rsidRPr="005077BC" w14:paraId="0AAAE133" w14:textId="77777777" w:rsidTr="008E25B9">
        <w:trPr>
          <w:gridAfter w:val="1"/>
          <w:wAfter w:w="6768" w:type="dxa"/>
          <w:trHeight w:val="340"/>
        </w:trPr>
        <w:tc>
          <w:tcPr>
            <w:tcW w:w="2023" w:type="dxa"/>
            <w:tcBorders>
              <w:top w:val="single" w:sz="8" w:space="0" w:color="000000"/>
              <w:left w:val="single" w:sz="8" w:space="0" w:color="000000"/>
              <w:bottom w:val="single" w:sz="8" w:space="0" w:color="000000"/>
              <w:right w:val="nil"/>
            </w:tcBorders>
          </w:tcPr>
          <w:p w14:paraId="725C6EB6" w14:textId="77777777" w:rsidR="004C2D77" w:rsidRPr="005077BC" w:rsidRDefault="004C2D77" w:rsidP="005077BC">
            <w:pPr>
              <w:widowControl w:val="0"/>
              <w:overflowPunct w:val="0"/>
              <w:autoSpaceDE w:val="0"/>
              <w:autoSpaceDN w:val="0"/>
              <w:adjustRightInd w:val="0"/>
              <w:jc w:val="both"/>
              <w:rPr>
                <w:rFonts w:ascii="Arial" w:hAnsi="Arial" w:cs="Arial"/>
                <w:kern w:val="28"/>
                <w:sz w:val="20"/>
                <w:szCs w:val="20"/>
              </w:rPr>
            </w:pPr>
            <w:r w:rsidRPr="005077BC">
              <w:rPr>
                <w:rFonts w:ascii="Arial" w:hAnsi="Arial" w:cs="Arial"/>
                <w:b/>
                <w:bCs/>
                <w:kern w:val="28"/>
                <w:sz w:val="20"/>
                <w:szCs w:val="20"/>
              </w:rPr>
              <w:lastRenderedPageBreak/>
              <w:t>Development Tools</w:t>
            </w:r>
          </w:p>
        </w:tc>
        <w:tc>
          <w:tcPr>
            <w:tcW w:w="7697" w:type="dxa"/>
            <w:tcBorders>
              <w:top w:val="single" w:sz="8" w:space="0" w:color="000000"/>
              <w:left w:val="single" w:sz="8" w:space="0" w:color="000000"/>
              <w:bottom w:val="single" w:sz="8" w:space="0" w:color="000000"/>
              <w:right w:val="single" w:sz="8" w:space="0" w:color="000000"/>
            </w:tcBorders>
          </w:tcPr>
          <w:p w14:paraId="5F102D68" w14:textId="08B6BC98" w:rsidR="004C2D77" w:rsidRPr="005077BC" w:rsidRDefault="004C2D77" w:rsidP="005077BC">
            <w:pPr>
              <w:widowControl w:val="0"/>
              <w:overflowPunct w:val="0"/>
              <w:autoSpaceDE w:val="0"/>
              <w:autoSpaceDN w:val="0"/>
              <w:adjustRightInd w:val="0"/>
              <w:jc w:val="both"/>
              <w:rPr>
                <w:rFonts w:ascii="Arial" w:hAnsi="Arial" w:cs="Arial"/>
                <w:kern w:val="28"/>
                <w:sz w:val="20"/>
                <w:szCs w:val="20"/>
              </w:rPr>
            </w:pPr>
            <w:r w:rsidRPr="005077BC">
              <w:rPr>
                <w:rFonts w:ascii="Arial" w:hAnsi="Arial" w:cs="Arial"/>
                <w:kern w:val="28"/>
                <w:sz w:val="20"/>
                <w:szCs w:val="20"/>
              </w:rPr>
              <w:t>Eclipse, RAD 6</w:t>
            </w:r>
            <w:r w:rsidR="00E023C1" w:rsidRPr="005077BC">
              <w:rPr>
                <w:rFonts w:ascii="Arial" w:hAnsi="Arial" w:cs="Arial"/>
                <w:kern w:val="28"/>
                <w:sz w:val="20"/>
                <w:szCs w:val="20"/>
              </w:rPr>
              <w:t>,9</w:t>
            </w:r>
            <w:r w:rsidRPr="005077BC">
              <w:rPr>
                <w:rFonts w:ascii="Arial" w:hAnsi="Arial" w:cs="Arial"/>
                <w:kern w:val="28"/>
                <w:sz w:val="20"/>
                <w:szCs w:val="20"/>
              </w:rPr>
              <w:t>,</w:t>
            </w:r>
            <w:r w:rsidR="00323ED3">
              <w:rPr>
                <w:rFonts w:ascii="Arial" w:hAnsi="Arial" w:cs="Arial"/>
                <w:kern w:val="28"/>
                <w:sz w:val="20"/>
                <w:szCs w:val="20"/>
              </w:rPr>
              <w:t xml:space="preserve"> 8, 9</w:t>
            </w:r>
            <w:r w:rsidRPr="005077BC">
              <w:rPr>
                <w:rFonts w:ascii="Arial" w:hAnsi="Arial" w:cs="Arial"/>
                <w:kern w:val="28"/>
                <w:sz w:val="20"/>
                <w:szCs w:val="20"/>
              </w:rPr>
              <w:t xml:space="preserve"> IBM RTC, JDeveloper, Net Beans, Ruby Mine, Web logic Workshop 8.1and TOAD.</w:t>
            </w:r>
          </w:p>
        </w:tc>
      </w:tr>
      <w:tr w:rsidR="005077BC" w:rsidRPr="005077BC" w14:paraId="01132138" w14:textId="77777777" w:rsidTr="008E25B9">
        <w:trPr>
          <w:gridAfter w:val="1"/>
          <w:wAfter w:w="6768" w:type="dxa"/>
          <w:trHeight w:val="385"/>
        </w:trPr>
        <w:tc>
          <w:tcPr>
            <w:tcW w:w="2023" w:type="dxa"/>
            <w:tcBorders>
              <w:top w:val="single" w:sz="8" w:space="0" w:color="000000"/>
              <w:left w:val="single" w:sz="8" w:space="0" w:color="000000"/>
              <w:bottom w:val="single" w:sz="8" w:space="0" w:color="000000"/>
              <w:right w:val="nil"/>
            </w:tcBorders>
          </w:tcPr>
          <w:p w14:paraId="588E2303" w14:textId="77777777" w:rsidR="004C2D77" w:rsidRPr="005077BC" w:rsidRDefault="004C2D77" w:rsidP="005077BC">
            <w:pPr>
              <w:widowControl w:val="0"/>
              <w:overflowPunct w:val="0"/>
              <w:autoSpaceDE w:val="0"/>
              <w:autoSpaceDN w:val="0"/>
              <w:adjustRightInd w:val="0"/>
              <w:jc w:val="both"/>
              <w:rPr>
                <w:rFonts w:ascii="Arial" w:hAnsi="Arial" w:cs="Arial"/>
                <w:kern w:val="28"/>
                <w:sz w:val="20"/>
                <w:szCs w:val="20"/>
              </w:rPr>
            </w:pPr>
            <w:r w:rsidRPr="005077BC">
              <w:rPr>
                <w:rFonts w:ascii="Arial" w:hAnsi="Arial" w:cs="Arial"/>
                <w:b/>
                <w:bCs/>
                <w:kern w:val="28"/>
                <w:sz w:val="20"/>
                <w:szCs w:val="20"/>
              </w:rPr>
              <w:t>Frameworks</w:t>
            </w:r>
          </w:p>
        </w:tc>
        <w:tc>
          <w:tcPr>
            <w:tcW w:w="7697" w:type="dxa"/>
            <w:tcBorders>
              <w:top w:val="single" w:sz="8" w:space="0" w:color="000000"/>
              <w:left w:val="single" w:sz="8" w:space="0" w:color="000000"/>
              <w:bottom w:val="single" w:sz="8" w:space="0" w:color="000000"/>
              <w:right w:val="single" w:sz="8" w:space="0" w:color="000000"/>
            </w:tcBorders>
          </w:tcPr>
          <w:p w14:paraId="5FE220D9" w14:textId="1CF3621F" w:rsidR="004C2D77" w:rsidRPr="005077BC" w:rsidRDefault="004C2D77" w:rsidP="005077BC">
            <w:pPr>
              <w:widowControl w:val="0"/>
              <w:overflowPunct w:val="0"/>
              <w:autoSpaceDE w:val="0"/>
              <w:autoSpaceDN w:val="0"/>
              <w:adjustRightInd w:val="0"/>
              <w:jc w:val="both"/>
              <w:rPr>
                <w:rFonts w:ascii="Arial" w:hAnsi="Arial" w:cs="Arial"/>
                <w:kern w:val="28"/>
                <w:sz w:val="20"/>
                <w:szCs w:val="20"/>
              </w:rPr>
            </w:pPr>
            <w:r w:rsidRPr="005077BC">
              <w:rPr>
                <w:rFonts w:ascii="Arial" w:hAnsi="Arial" w:cs="Arial"/>
                <w:kern w:val="28"/>
                <w:sz w:val="20"/>
                <w:szCs w:val="20"/>
              </w:rPr>
              <w:t>Struts MVC, Spring MVC</w:t>
            </w:r>
            <w:r w:rsidR="007A639A">
              <w:rPr>
                <w:rFonts w:ascii="Arial" w:hAnsi="Arial" w:cs="Arial"/>
                <w:kern w:val="28"/>
                <w:sz w:val="20"/>
                <w:szCs w:val="20"/>
              </w:rPr>
              <w:t>, Spring Core</w:t>
            </w:r>
            <w:r w:rsidRPr="005077BC">
              <w:rPr>
                <w:rFonts w:ascii="Arial" w:hAnsi="Arial" w:cs="Arial"/>
                <w:kern w:val="28"/>
                <w:sz w:val="20"/>
                <w:szCs w:val="20"/>
              </w:rPr>
              <w:t>, and log4j</w:t>
            </w:r>
            <w:r w:rsidR="00323ED3">
              <w:rPr>
                <w:rFonts w:ascii="Arial" w:hAnsi="Arial" w:cs="Arial"/>
                <w:kern w:val="28"/>
                <w:sz w:val="20"/>
                <w:szCs w:val="20"/>
              </w:rPr>
              <w:t>/slf4j</w:t>
            </w:r>
          </w:p>
        </w:tc>
      </w:tr>
      <w:tr w:rsidR="005077BC" w:rsidRPr="005077BC" w14:paraId="1AB30DE7" w14:textId="77777777" w:rsidTr="008E25B9">
        <w:trPr>
          <w:gridAfter w:val="1"/>
          <w:wAfter w:w="6768" w:type="dxa"/>
          <w:trHeight w:val="260"/>
        </w:trPr>
        <w:tc>
          <w:tcPr>
            <w:tcW w:w="2023" w:type="dxa"/>
            <w:tcBorders>
              <w:top w:val="single" w:sz="8" w:space="0" w:color="000000"/>
              <w:left w:val="single" w:sz="8" w:space="0" w:color="000000"/>
              <w:bottom w:val="single" w:sz="8" w:space="0" w:color="000000"/>
              <w:right w:val="nil"/>
            </w:tcBorders>
          </w:tcPr>
          <w:p w14:paraId="55EE0289" w14:textId="77777777" w:rsidR="004C2D77" w:rsidRPr="005077BC" w:rsidRDefault="004C2D77" w:rsidP="005077BC">
            <w:pPr>
              <w:widowControl w:val="0"/>
              <w:overflowPunct w:val="0"/>
              <w:autoSpaceDE w:val="0"/>
              <w:autoSpaceDN w:val="0"/>
              <w:adjustRightInd w:val="0"/>
              <w:jc w:val="both"/>
              <w:rPr>
                <w:rFonts w:ascii="Arial" w:hAnsi="Arial" w:cs="Arial"/>
                <w:kern w:val="28"/>
                <w:sz w:val="20"/>
                <w:szCs w:val="20"/>
              </w:rPr>
            </w:pPr>
            <w:r w:rsidRPr="005077BC">
              <w:rPr>
                <w:rFonts w:ascii="Arial" w:hAnsi="Arial" w:cs="Arial"/>
                <w:b/>
                <w:bCs/>
                <w:kern w:val="28"/>
                <w:sz w:val="20"/>
                <w:szCs w:val="20"/>
              </w:rPr>
              <w:t>Application Servers</w:t>
            </w:r>
          </w:p>
        </w:tc>
        <w:tc>
          <w:tcPr>
            <w:tcW w:w="7697" w:type="dxa"/>
            <w:tcBorders>
              <w:top w:val="single" w:sz="8" w:space="0" w:color="000000"/>
              <w:left w:val="single" w:sz="8" w:space="0" w:color="000000"/>
              <w:bottom w:val="single" w:sz="8" w:space="0" w:color="000000"/>
              <w:right w:val="single" w:sz="8" w:space="0" w:color="000000"/>
            </w:tcBorders>
          </w:tcPr>
          <w:p w14:paraId="26E42D85" w14:textId="7A5E2AD5" w:rsidR="004C2D77" w:rsidRPr="005077BC" w:rsidRDefault="004C2D77" w:rsidP="005077BC">
            <w:pPr>
              <w:widowControl w:val="0"/>
              <w:overflowPunct w:val="0"/>
              <w:autoSpaceDE w:val="0"/>
              <w:autoSpaceDN w:val="0"/>
              <w:adjustRightInd w:val="0"/>
              <w:jc w:val="both"/>
              <w:rPr>
                <w:rFonts w:ascii="Arial" w:hAnsi="Arial" w:cs="Arial"/>
                <w:kern w:val="28"/>
                <w:sz w:val="20"/>
                <w:szCs w:val="20"/>
              </w:rPr>
            </w:pPr>
            <w:r w:rsidRPr="005077BC">
              <w:rPr>
                <w:rFonts w:ascii="Arial" w:hAnsi="Arial" w:cs="Arial"/>
                <w:kern w:val="28"/>
                <w:sz w:val="20"/>
                <w:szCs w:val="20"/>
              </w:rPr>
              <w:t>Oracle 8/9i</w:t>
            </w:r>
            <w:r w:rsidRPr="005077BC">
              <w:rPr>
                <w:rFonts w:ascii="Arial" w:hAnsi="Arial" w:cs="Arial"/>
                <w:noProof/>
                <w:kern w:val="28"/>
                <w:sz w:val="20"/>
                <w:szCs w:val="20"/>
              </w:rPr>
              <w:t>,10</w:t>
            </w:r>
            <w:r w:rsidRPr="005077BC">
              <w:rPr>
                <w:rFonts w:ascii="Arial" w:hAnsi="Arial" w:cs="Arial"/>
                <w:kern w:val="28"/>
                <w:sz w:val="20"/>
                <w:szCs w:val="20"/>
              </w:rPr>
              <w:t>, Web Logic 8.1</w:t>
            </w:r>
            <w:r w:rsidRPr="005077BC">
              <w:rPr>
                <w:rFonts w:ascii="Arial" w:hAnsi="Arial" w:cs="Arial"/>
                <w:noProof/>
                <w:kern w:val="28"/>
                <w:sz w:val="20"/>
                <w:szCs w:val="20"/>
              </w:rPr>
              <w:t>,9 and 10.3.4</w:t>
            </w:r>
            <w:r w:rsidRPr="005077BC">
              <w:rPr>
                <w:rFonts w:ascii="Arial" w:hAnsi="Arial" w:cs="Arial"/>
                <w:kern w:val="28"/>
                <w:sz w:val="20"/>
                <w:szCs w:val="20"/>
              </w:rPr>
              <w:t>, JBoss Application Server and Tomcat 5,6,7, Web Sphere 6x, 7x, 8</w:t>
            </w:r>
            <w:r w:rsidR="00323ED3">
              <w:rPr>
                <w:rFonts w:ascii="Arial" w:hAnsi="Arial" w:cs="Arial"/>
                <w:kern w:val="28"/>
                <w:sz w:val="20"/>
                <w:szCs w:val="20"/>
              </w:rPr>
              <w:t>x, 9x.</w:t>
            </w:r>
          </w:p>
        </w:tc>
      </w:tr>
      <w:tr w:rsidR="005077BC" w:rsidRPr="005077BC" w14:paraId="31EF9D46" w14:textId="77777777" w:rsidTr="008E25B9">
        <w:trPr>
          <w:gridAfter w:val="1"/>
          <w:wAfter w:w="6768" w:type="dxa"/>
          <w:trHeight w:val="305"/>
        </w:trPr>
        <w:tc>
          <w:tcPr>
            <w:tcW w:w="2023" w:type="dxa"/>
            <w:tcBorders>
              <w:top w:val="single" w:sz="8" w:space="0" w:color="000000"/>
              <w:left w:val="single" w:sz="8" w:space="0" w:color="000000"/>
              <w:bottom w:val="single" w:sz="8" w:space="0" w:color="000000"/>
              <w:right w:val="nil"/>
            </w:tcBorders>
          </w:tcPr>
          <w:p w14:paraId="62290E70" w14:textId="77777777" w:rsidR="004C2D77" w:rsidRPr="005077BC" w:rsidRDefault="004C2D77" w:rsidP="005077BC">
            <w:pPr>
              <w:widowControl w:val="0"/>
              <w:overflowPunct w:val="0"/>
              <w:autoSpaceDE w:val="0"/>
              <w:autoSpaceDN w:val="0"/>
              <w:adjustRightInd w:val="0"/>
              <w:jc w:val="both"/>
              <w:rPr>
                <w:rFonts w:ascii="Arial" w:hAnsi="Arial" w:cs="Arial"/>
                <w:kern w:val="28"/>
                <w:sz w:val="20"/>
                <w:szCs w:val="20"/>
              </w:rPr>
            </w:pPr>
            <w:r w:rsidRPr="005077BC">
              <w:rPr>
                <w:rFonts w:ascii="Arial" w:hAnsi="Arial" w:cs="Arial"/>
                <w:b/>
                <w:bCs/>
                <w:kern w:val="28"/>
                <w:sz w:val="20"/>
                <w:szCs w:val="20"/>
              </w:rPr>
              <w:t>Operating Systems</w:t>
            </w:r>
          </w:p>
        </w:tc>
        <w:tc>
          <w:tcPr>
            <w:tcW w:w="7697" w:type="dxa"/>
            <w:tcBorders>
              <w:top w:val="single" w:sz="8" w:space="0" w:color="000000"/>
              <w:left w:val="single" w:sz="8" w:space="0" w:color="000000"/>
              <w:bottom w:val="single" w:sz="8" w:space="0" w:color="000000"/>
              <w:right w:val="single" w:sz="8" w:space="0" w:color="000000"/>
            </w:tcBorders>
          </w:tcPr>
          <w:p w14:paraId="5C1BCF61" w14:textId="77777777" w:rsidR="004C2D77" w:rsidRPr="005077BC" w:rsidRDefault="004C2D77" w:rsidP="005077BC">
            <w:pPr>
              <w:widowControl w:val="0"/>
              <w:overflowPunct w:val="0"/>
              <w:autoSpaceDE w:val="0"/>
              <w:autoSpaceDN w:val="0"/>
              <w:adjustRightInd w:val="0"/>
              <w:jc w:val="both"/>
              <w:rPr>
                <w:rFonts w:ascii="Arial" w:hAnsi="Arial" w:cs="Arial"/>
                <w:kern w:val="28"/>
                <w:sz w:val="20"/>
                <w:szCs w:val="20"/>
              </w:rPr>
            </w:pPr>
            <w:r w:rsidRPr="005077BC">
              <w:rPr>
                <w:rFonts w:ascii="Arial" w:hAnsi="Arial" w:cs="Arial"/>
                <w:kern w:val="28"/>
                <w:sz w:val="20"/>
                <w:szCs w:val="20"/>
              </w:rPr>
              <w:t>Windows XP/NT/2000, Windows 7, UNIX, Linux.</w:t>
            </w:r>
          </w:p>
        </w:tc>
      </w:tr>
      <w:tr w:rsidR="005077BC" w:rsidRPr="005077BC" w14:paraId="5C34DD74" w14:textId="77777777" w:rsidTr="008E25B9">
        <w:trPr>
          <w:gridAfter w:val="1"/>
          <w:wAfter w:w="6768" w:type="dxa"/>
          <w:trHeight w:val="260"/>
        </w:trPr>
        <w:tc>
          <w:tcPr>
            <w:tcW w:w="2023" w:type="dxa"/>
            <w:tcBorders>
              <w:top w:val="single" w:sz="8" w:space="0" w:color="000000"/>
              <w:left w:val="single" w:sz="8" w:space="0" w:color="000000"/>
              <w:bottom w:val="single" w:sz="8" w:space="0" w:color="000000"/>
              <w:right w:val="nil"/>
            </w:tcBorders>
          </w:tcPr>
          <w:p w14:paraId="50714286" w14:textId="77777777" w:rsidR="004C2D77" w:rsidRPr="005077BC" w:rsidRDefault="004C2D77" w:rsidP="005077BC">
            <w:pPr>
              <w:widowControl w:val="0"/>
              <w:overflowPunct w:val="0"/>
              <w:autoSpaceDE w:val="0"/>
              <w:autoSpaceDN w:val="0"/>
              <w:adjustRightInd w:val="0"/>
              <w:jc w:val="both"/>
              <w:rPr>
                <w:rFonts w:ascii="Arial" w:hAnsi="Arial" w:cs="Arial"/>
                <w:kern w:val="28"/>
                <w:sz w:val="20"/>
                <w:szCs w:val="20"/>
              </w:rPr>
            </w:pPr>
            <w:r w:rsidRPr="005077BC">
              <w:rPr>
                <w:rFonts w:ascii="Arial" w:hAnsi="Arial" w:cs="Arial"/>
                <w:b/>
                <w:bCs/>
                <w:kern w:val="28"/>
                <w:sz w:val="20"/>
                <w:szCs w:val="20"/>
              </w:rPr>
              <w:t>Databases</w:t>
            </w:r>
          </w:p>
        </w:tc>
        <w:tc>
          <w:tcPr>
            <w:tcW w:w="7697" w:type="dxa"/>
            <w:tcBorders>
              <w:top w:val="single" w:sz="8" w:space="0" w:color="000000"/>
              <w:left w:val="single" w:sz="8" w:space="0" w:color="000000"/>
              <w:bottom w:val="single" w:sz="8" w:space="0" w:color="000000"/>
              <w:right w:val="single" w:sz="8" w:space="0" w:color="000000"/>
            </w:tcBorders>
          </w:tcPr>
          <w:p w14:paraId="2411DC15" w14:textId="77777777" w:rsidR="004C2D77" w:rsidRPr="005077BC" w:rsidRDefault="004C2D77" w:rsidP="005077BC">
            <w:pPr>
              <w:widowControl w:val="0"/>
              <w:overflowPunct w:val="0"/>
              <w:autoSpaceDE w:val="0"/>
              <w:autoSpaceDN w:val="0"/>
              <w:adjustRightInd w:val="0"/>
              <w:jc w:val="both"/>
              <w:rPr>
                <w:rFonts w:ascii="Arial" w:hAnsi="Arial" w:cs="Arial"/>
                <w:kern w:val="28"/>
                <w:sz w:val="20"/>
                <w:szCs w:val="20"/>
              </w:rPr>
            </w:pPr>
            <w:r w:rsidRPr="005077BC">
              <w:rPr>
                <w:rFonts w:ascii="Arial" w:hAnsi="Arial" w:cs="Arial"/>
                <w:kern w:val="28"/>
                <w:sz w:val="20"/>
                <w:szCs w:val="20"/>
              </w:rPr>
              <w:t>DB2, Oracle, SQL, MySQL, Sybase, Live Link.</w:t>
            </w:r>
          </w:p>
        </w:tc>
      </w:tr>
      <w:tr w:rsidR="005077BC" w:rsidRPr="005077BC" w14:paraId="4654FF2D" w14:textId="77777777" w:rsidTr="008E25B9">
        <w:trPr>
          <w:gridAfter w:val="1"/>
          <w:wAfter w:w="6768" w:type="dxa"/>
          <w:trHeight w:val="520"/>
        </w:trPr>
        <w:tc>
          <w:tcPr>
            <w:tcW w:w="2023" w:type="dxa"/>
            <w:tcBorders>
              <w:top w:val="single" w:sz="8" w:space="0" w:color="000000"/>
              <w:left w:val="single" w:sz="8" w:space="0" w:color="000000"/>
              <w:bottom w:val="single" w:sz="8" w:space="0" w:color="000000"/>
              <w:right w:val="nil"/>
            </w:tcBorders>
          </w:tcPr>
          <w:p w14:paraId="7320A472" w14:textId="77777777" w:rsidR="004C2D77" w:rsidRPr="005077BC" w:rsidRDefault="004C2D77" w:rsidP="005077BC">
            <w:pPr>
              <w:widowControl w:val="0"/>
              <w:overflowPunct w:val="0"/>
              <w:autoSpaceDE w:val="0"/>
              <w:autoSpaceDN w:val="0"/>
              <w:adjustRightInd w:val="0"/>
              <w:jc w:val="both"/>
              <w:rPr>
                <w:rFonts w:ascii="Arial" w:hAnsi="Arial" w:cs="Arial"/>
                <w:kern w:val="28"/>
                <w:sz w:val="20"/>
                <w:szCs w:val="20"/>
              </w:rPr>
            </w:pPr>
            <w:r w:rsidRPr="005077BC">
              <w:rPr>
                <w:rFonts w:ascii="Arial" w:hAnsi="Arial" w:cs="Arial"/>
                <w:b/>
                <w:bCs/>
                <w:kern w:val="28"/>
                <w:sz w:val="20"/>
                <w:szCs w:val="20"/>
              </w:rPr>
              <w:t>Distributed Technologies</w:t>
            </w:r>
          </w:p>
        </w:tc>
        <w:tc>
          <w:tcPr>
            <w:tcW w:w="7697" w:type="dxa"/>
            <w:tcBorders>
              <w:top w:val="single" w:sz="8" w:space="0" w:color="000000"/>
              <w:left w:val="single" w:sz="8" w:space="0" w:color="000000"/>
              <w:bottom w:val="single" w:sz="8" w:space="0" w:color="000000"/>
              <w:right w:val="single" w:sz="8" w:space="0" w:color="000000"/>
            </w:tcBorders>
          </w:tcPr>
          <w:p w14:paraId="4651AC8A" w14:textId="77777777" w:rsidR="004C2D77" w:rsidRPr="005077BC" w:rsidRDefault="004C2D77" w:rsidP="005077BC">
            <w:pPr>
              <w:widowControl w:val="0"/>
              <w:overflowPunct w:val="0"/>
              <w:autoSpaceDE w:val="0"/>
              <w:autoSpaceDN w:val="0"/>
              <w:adjustRightInd w:val="0"/>
              <w:jc w:val="both"/>
              <w:rPr>
                <w:rFonts w:ascii="Arial" w:hAnsi="Arial" w:cs="Arial"/>
                <w:kern w:val="28"/>
                <w:sz w:val="20"/>
                <w:szCs w:val="20"/>
              </w:rPr>
            </w:pPr>
            <w:r w:rsidRPr="005077BC">
              <w:rPr>
                <w:rFonts w:ascii="Arial" w:hAnsi="Arial" w:cs="Arial"/>
                <w:kern w:val="28"/>
                <w:sz w:val="20"/>
                <w:szCs w:val="20"/>
              </w:rPr>
              <w:t xml:space="preserve">J2EE, EJB, </w:t>
            </w:r>
            <w:proofErr w:type="spellStart"/>
            <w:r w:rsidRPr="005077BC">
              <w:rPr>
                <w:rFonts w:ascii="Arial" w:hAnsi="Arial" w:cs="Arial"/>
                <w:kern w:val="28"/>
                <w:sz w:val="20"/>
                <w:szCs w:val="20"/>
              </w:rPr>
              <w:t>JavaRMI</w:t>
            </w:r>
            <w:proofErr w:type="spellEnd"/>
            <w:r w:rsidRPr="005077BC">
              <w:rPr>
                <w:rFonts w:ascii="Arial" w:hAnsi="Arial" w:cs="Arial"/>
                <w:kern w:val="28"/>
                <w:sz w:val="20"/>
                <w:szCs w:val="20"/>
              </w:rPr>
              <w:t>, Web Services.</w:t>
            </w:r>
          </w:p>
        </w:tc>
      </w:tr>
      <w:tr w:rsidR="005077BC" w:rsidRPr="005077BC" w14:paraId="4017CA7D" w14:textId="77777777" w:rsidTr="008E25B9">
        <w:trPr>
          <w:gridAfter w:val="1"/>
          <w:wAfter w:w="6768" w:type="dxa"/>
          <w:trHeight w:val="325"/>
        </w:trPr>
        <w:tc>
          <w:tcPr>
            <w:tcW w:w="2023" w:type="dxa"/>
            <w:tcBorders>
              <w:top w:val="single" w:sz="8" w:space="0" w:color="000000"/>
              <w:left w:val="single" w:sz="8" w:space="0" w:color="000000"/>
              <w:bottom w:val="single" w:sz="8" w:space="0" w:color="000000"/>
              <w:right w:val="nil"/>
            </w:tcBorders>
          </w:tcPr>
          <w:p w14:paraId="45CE4168" w14:textId="77777777" w:rsidR="004C2D77" w:rsidRPr="005077BC" w:rsidRDefault="004C2D77" w:rsidP="005077BC">
            <w:pPr>
              <w:widowControl w:val="0"/>
              <w:overflowPunct w:val="0"/>
              <w:autoSpaceDE w:val="0"/>
              <w:autoSpaceDN w:val="0"/>
              <w:adjustRightInd w:val="0"/>
              <w:jc w:val="both"/>
              <w:rPr>
                <w:rFonts w:ascii="Arial" w:hAnsi="Arial" w:cs="Arial"/>
                <w:kern w:val="28"/>
                <w:sz w:val="20"/>
                <w:szCs w:val="20"/>
              </w:rPr>
            </w:pPr>
            <w:r w:rsidRPr="005077BC">
              <w:rPr>
                <w:rFonts w:ascii="Arial" w:hAnsi="Arial" w:cs="Arial"/>
                <w:b/>
                <w:bCs/>
                <w:kern w:val="28"/>
                <w:sz w:val="20"/>
                <w:szCs w:val="20"/>
              </w:rPr>
              <w:t>Web Technologies</w:t>
            </w:r>
          </w:p>
        </w:tc>
        <w:tc>
          <w:tcPr>
            <w:tcW w:w="7697" w:type="dxa"/>
            <w:tcBorders>
              <w:top w:val="single" w:sz="8" w:space="0" w:color="000000"/>
              <w:left w:val="single" w:sz="8" w:space="0" w:color="000000"/>
              <w:bottom w:val="single" w:sz="8" w:space="0" w:color="000000"/>
              <w:right w:val="single" w:sz="8" w:space="0" w:color="000000"/>
            </w:tcBorders>
          </w:tcPr>
          <w:p w14:paraId="14B00761" w14:textId="77777777" w:rsidR="004C2D77" w:rsidRPr="005077BC" w:rsidRDefault="004C2D77" w:rsidP="005077BC">
            <w:pPr>
              <w:widowControl w:val="0"/>
              <w:overflowPunct w:val="0"/>
              <w:autoSpaceDE w:val="0"/>
              <w:autoSpaceDN w:val="0"/>
              <w:adjustRightInd w:val="0"/>
              <w:jc w:val="both"/>
              <w:rPr>
                <w:rFonts w:ascii="Arial" w:hAnsi="Arial" w:cs="Arial"/>
                <w:kern w:val="28"/>
                <w:sz w:val="20"/>
                <w:szCs w:val="20"/>
              </w:rPr>
            </w:pPr>
            <w:r w:rsidRPr="005077BC">
              <w:rPr>
                <w:rFonts w:ascii="Arial" w:hAnsi="Arial" w:cs="Arial"/>
                <w:kern w:val="28"/>
                <w:sz w:val="20"/>
                <w:szCs w:val="20"/>
              </w:rPr>
              <w:t>Java Servlets, JSP, JSF, JSTL, Ajax, JDBC, XML, Apache Tomcat, Twitter bootstrap.</w:t>
            </w:r>
          </w:p>
        </w:tc>
      </w:tr>
      <w:tr w:rsidR="005077BC" w:rsidRPr="005077BC" w14:paraId="74BDDC7E" w14:textId="77777777" w:rsidTr="008E25B9">
        <w:trPr>
          <w:gridAfter w:val="1"/>
          <w:wAfter w:w="6768" w:type="dxa"/>
          <w:trHeight w:val="370"/>
        </w:trPr>
        <w:tc>
          <w:tcPr>
            <w:tcW w:w="2023" w:type="dxa"/>
            <w:tcBorders>
              <w:top w:val="single" w:sz="8" w:space="0" w:color="000000"/>
              <w:left w:val="single" w:sz="8" w:space="0" w:color="000000"/>
              <w:bottom w:val="single" w:sz="8" w:space="0" w:color="000000"/>
              <w:right w:val="nil"/>
            </w:tcBorders>
          </w:tcPr>
          <w:p w14:paraId="6BBFE45D" w14:textId="77777777" w:rsidR="004C2D77" w:rsidRPr="005077BC" w:rsidRDefault="004C2D77" w:rsidP="005077BC">
            <w:pPr>
              <w:widowControl w:val="0"/>
              <w:overflowPunct w:val="0"/>
              <w:autoSpaceDE w:val="0"/>
              <w:autoSpaceDN w:val="0"/>
              <w:adjustRightInd w:val="0"/>
              <w:jc w:val="both"/>
              <w:rPr>
                <w:rFonts w:ascii="Arial" w:hAnsi="Arial" w:cs="Arial"/>
                <w:kern w:val="28"/>
                <w:sz w:val="20"/>
                <w:szCs w:val="20"/>
              </w:rPr>
            </w:pPr>
            <w:r w:rsidRPr="005077BC">
              <w:rPr>
                <w:rFonts w:ascii="Arial" w:hAnsi="Arial" w:cs="Arial"/>
                <w:b/>
                <w:bCs/>
                <w:kern w:val="28"/>
                <w:sz w:val="20"/>
                <w:szCs w:val="20"/>
              </w:rPr>
              <w:t>Design Tools</w:t>
            </w:r>
          </w:p>
        </w:tc>
        <w:tc>
          <w:tcPr>
            <w:tcW w:w="7697" w:type="dxa"/>
            <w:tcBorders>
              <w:top w:val="single" w:sz="8" w:space="0" w:color="000000"/>
              <w:left w:val="single" w:sz="8" w:space="0" w:color="000000"/>
              <w:bottom w:val="single" w:sz="8" w:space="0" w:color="000000"/>
              <w:right w:val="single" w:sz="8" w:space="0" w:color="000000"/>
            </w:tcBorders>
          </w:tcPr>
          <w:p w14:paraId="3BA8C483" w14:textId="77777777" w:rsidR="004C2D77" w:rsidRPr="005077BC" w:rsidRDefault="004C2D77" w:rsidP="005077BC">
            <w:pPr>
              <w:widowControl w:val="0"/>
              <w:overflowPunct w:val="0"/>
              <w:autoSpaceDE w:val="0"/>
              <w:autoSpaceDN w:val="0"/>
              <w:adjustRightInd w:val="0"/>
              <w:jc w:val="both"/>
              <w:rPr>
                <w:rFonts w:ascii="Arial" w:hAnsi="Arial" w:cs="Arial"/>
                <w:kern w:val="28"/>
                <w:sz w:val="20"/>
                <w:szCs w:val="20"/>
              </w:rPr>
            </w:pPr>
            <w:r w:rsidRPr="005077BC">
              <w:rPr>
                <w:rFonts w:ascii="Arial" w:hAnsi="Arial" w:cs="Arial"/>
                <w:kern w:val="28"/>
                <w:sz w:val="20"/>
                <w:szCs w:val="20"/>
              </w:rPr>
              <w:t>Rational Rose.</w:t>
            </w:r>
          </w:p>
          <w:p w14:paraId="5487B1D3" w14:textId="77777777" w:rsidR="004C2D77" w:rsidRPr="005077BC" w:rsidRDefault="004C2D77" w:rsidP="005077BC">
            <w:pPr>
              <w:widowControl w:val="0"/>
              <w:overflowPunct w:val="0"/>
              <w:autoSpaceDE w:val="0"/>
              <w:autoSpaceDN w:val="0"/>
              <w:adjustRightInd w:val="0"/>
              <w:jc w:val="both"/>
              <w:rPr>
                <w:rFonts w:ascii="Arial" w:hAnsi="Arial" w:cs="Arial"/>
                <w:kern w:val="28"/>
                <w:sz w:val="20"/>
                <w:szCs w:val="20"/>
              </w:rPr>
            </w:pPr>
          </w:p>
        </w:tc>
      </w:tr>
      <w:tr w:rsidR="005077BC" w:rsidRPr="005077BC" w14:paraId="69A0ECBC" w14:textId="77777777" w:rsidTr="008E25B9">
        <w:trPr>
          <w:trHeight w:val="370"/>
        </w:trPr>
        <w:tc>
          <w:tcPr>
            <w:tcW w:w="2023" w:type="dxa"/>
            <w:tcBorders>
              <w:top w:val="single" w:sz="8" w:space="0" w:color="000000"/>
              <w:left w:val="single" w:sz="8" w:space="0" w:color="000000"/>
              <w:bottom w:val="single" w:sz="8" w:space="0" w:color="000000"/>
              <w:right w:val="nil"/>
            </w:tcBorders>
          </w:tcPr>
          <w:p w14:paraId="32C0BCBE" w14:textId="77777777" w:rsidR="008E25B9" w:rsidRPr="005077BC" w:rsidRDefault="008E25B9" w:rsidP="005077BC">
            <w:pPr>
              <w:widowControl w:val="0"/>
              <w:overflowPunct w:val="0"/>
              <w:autoSpaceDE w:val="0"/>
              <w:autoSpaceDN w:val="0"/>
              <w:adjustRightInd w:val="0"/>
              <w:jc w:val="both"/>
              <w:rPr>
                <w:rFonts w:ascii="Arial" w:hAnsi="Arial" w:cs="Arial"/>
                <w:b/>
                <w:bCs/>
                <w:kern w:val="28"/>
                <w:sz w:val="20"/>
                <w:szCs w:val="20"/>
              </w:rPr>
            </w:pPr>
            <w:r w:rsidRPr="005077BC">
              <w:rPr>
                <w:rFonts w:ascii="Arial" w:hAnsi="Arial" w:cs="Arial"/>
                <w:b/>
                <w:sz w:val="20"/>
                <w:szCs w:val="20"/>
              </w:rPr>
              <w:t>AWS Services</w:t>
            </w:r>
          </w:p>
        </w:tc>
        <w:tc>
          <w:tcPr>
            <w:tcW w:w="7697" w:type="dxa"/>
            <w:tcBorders>
              <w:top w:val="single" w:sz="8" w:space="0" w:color="000000"/>
              <w:left w:val="single" w:sz="8" w:space="0" w:color="000000"/>
              <w:bottom w:val="single" w:sz="8" w:space="0" w:color="000000"/>
              <w:right w:val="single" w:sz="8" w:space="0" w:color="000000"/>
            </w:tcBorders>
          </w:tcPr>
          <w:p w14:paraId="27159F50" w14:textId="77777777" w:rsidR="008E25B9" w:rsidRPr="005077BC" w:rsidRDefault="008E25B9" w:rsidP="005077BC">
            <w:pPr>
              <w:rPr>
                <w:rFonts w:ascii="Arial" w:hAnsi="Arial" w:cs="Arial"/>
                <w:b/>
                <w:sz w:val="20"/>
                <w:szCs w:val="20"/>
              </w:rPr>
            </w:pPr>
            <w:r w:rsidRPr="005077BC">
              <w:rPr>
                <w:rFonts w:ascii="Arial" w:hAnsi="Arial" w:cs="Arial"/>
                <w:sz w:val="20"/>
                <w:szCs w:val="20"/>
              </w:rPr>
              <w:t>IAM, S3, EC2, Cloud Watch, Xray, API Gateway, Cloud Front, SNS , DynamoDB</w:t>
            </w:r>
          </w:p>
        </w:tc>
        <w:tc>
          <w:tcPr>
            <w:tcW w:w="6768" w:type="dxa"/>
          </w:tcPr>
          <w:p w14:paraId="038D952F" w14:textId="77777777" w:rsidR="008E25B9" w:rsidRPr="005077BC" w:rsidRDefault="008E25B9" w:rsidP="005077BC">
            <w:pPr>
              <w:tabs>
                <w:tab w:val="left" w:pos="2776"/>
              </w:tabs>
              <w:rPr>
                <w:rFonts w:ascii="Arial" w:hAnsi="Arial" w:cs="Arial"/>
                <w:sz w:val="20"/>
                <w:szCs w:val="20"/>
              </w:rPr>
            </w:pPr>
          </w:p>
        </w:tc>
      </w:tr>
      <w:tr w:rsidR="005077BC" w:rsidRPr="005077BC" w14:paraId="15509CC2" w14:textId="77777777" w:rsidTr="008E25B9">
        <w:trPr>
          <w:gridAfter w:val="1"/>
          <w:wAfter w:w="6768" w:type="dxa"/>
          <w:trHeight w:val="370"/>
        </w:trPr>
        <w:tc>
          <w:tcPr>
            <w:tcW w:w="2023" w:type="dxa"/>
            <w:tcBorders>
              <w:top w:val="single" w:sz="8" w:space="0" w:color="000000"/>
              <w:left w:val="single" w:sz="8" w:space="0" w:color="000000"/>
              <w:bottom w:val="single" w:sz="8" w:space="0" w:color="000000"/>
              <w:right w:val="nil"/>
            </w:tcBorders>
          </w:tcPr>
          <w:p w14:paraId="5DA6DF22" w14:textId="77777777" w:rsidR="008E25B9" w:rsidRPr="005077BC" w:rsidRDefault="008E25B9" w:rsidP="005077BC">
            <w:pPr>
              <w:widowControl w:val="0"/>
              <w:overflowPunct w:val="0"/>
              <w:autoSpaceDE w:val="0"/>
              <w:autoSpaceDN w:val="0"/>
              <w:adjustRightInd w:val="0"/>
              <w:jc w:val="both"/>
              <w:rPr>
                <w:rFonts w:ascii="Arial" w:hAnsi="Arial" w:cs="Arial"/>
                <w:b/>
                <w:bCs/>
                <w:kern w:val="28"/>
                <w:sz w:val="20"/>
                <w:szCs w:val="20"/>
              </w:rPr>
            </w:pPr>
            <w:r w:rsidRPr="005077BC">
              <w:rPr>
                <w:rFonts w:ascii="Arial" w:hAnsi="Arial" w:cs="Arial"/>
                <w:b/>
                <w:bCs/>
                <w:kern w:val="28"/>
                <w:sz w:val="20"/>
                <w:szCs w:val="20"/>
              </w:rPr>
              <w:t>Continuous Integration Tools</w:t>
            </w:r>
          </w:p>
        </w:tc>
        <w:tc>
          <w:tcPr>
            <w:tcW w:w="7697" w:type="dxa"/>
            <w:tcBorders>
              <w:top w:val="single" w:sz="8" w:space="0" w:color="000000"/>
              <w:left w:val="single" w:sz="8" w:space="0" w:color="000000"/>
              <w:bottom w:val="single" w:sz="8" w:space="0" w:color="000000"/>
              <w:right w:val="single" w:sz="8" w:space="0" w:color="000000"/>
            </w:tcBorders>
          </w:tcPr>
          <w:p w14:paraId="65CAF856" w14:textId="02C2BD68" w:rsidR="008E25B9" w:rsidRPr="005077BC" w:rsidRDefault="008E25B9" w:rsidP="005077BC">
            <w:pPr>
              <w:widowControl w:val="0"/>
              <w:overflowPunct w:val="0"/>
              <w:autoSpaceDE w:val="0"/>
              <w:autoSpaceDN w:val="0"/>
              <w:adjustRightInd w:val="0"/>
              <w:jc w:val="both"/>
              <w:rPr>
                <w:rStyle w:val="s1"/>
                <w:rFonts w:ascii="Arial" w:hAnsi="Arial" w:cs="Arial"/>
                <w:sz w:val="20"/>
                <w:szCs w:val="20"/>
              </w:rPr>
            </w:pPr>
            <w:r w:rsidRPr="005077BC">
              <w:rPr>
                <w:rFonts w:ascii="Arial" w:eastAsia="Times New Roman" w:hAnsi="Arial" w:cs="Arial"/>
                <w:sz w:val="20"/>
                <w:szCs w:val="20"/>
              </w:rPr>
              <w:br/>
            </w:r>
            <w:r w:rsidRPr="005077BC">
              <w:rPr>
                <w:rStyle w:val="s1"/>
                <w:rFonts w:ascii="Arial" w:hAnsi="Arial" w:cs="Arial"/>
                <w:sz w:val="20"/>
                <w:szCs w:val="20"/>
              </w:rPr>
              <w:t>Hudson, Jenkins, Sonar, Cruise control , Devops</w:t>
            </w:r>
            <w:r w:rsidR="00EC092D">
              <w:rPr>
                <w:rStyle w:val="s1"/>
                <w:rFonts w:ascii="Arial" w:hAnsi="Arial" w:cs="Arial"/>
                <w:sz w:val="20"/>
                <w:szCs w:val="20"/>
              </w:rPr>
              <w:t xml:space="preserve">, </w:t>
            </w:r>
            <w:proofErr w:type="spellStart"/>
            <w:r w:rsidR="00EC092D">
              <w:rPr>
                <w:rStyle w:val="s1"/>
                <w:rFonts w:ascii="Arial" w:hAnsi="Arial" w:cs="Arial"/>
                <w:sz w:val="20"/>
                <w:szCs w:val="20"/>
              </w:rPr>
              <w:t>Github</w:t>
            </w:r>
            <w:proofErr w:type="spellEnd"/>
            <w:r w:rsidR="00EC092D">
              <w:rPr>
                <w:rStyle w:val="s1"/>
                <w:rFonts w:ascii="Arial" w:hAnsi="Arial" w:cs="Arial"/>
                <w:sz w:val="20"/>
                <w:szCs w:val="20"/>
              </w:rPr>
              <w:t xml:space="preserve"> Actions. </w:t>
            </w:r>
          </w:p>
          <w:p w14:paraId="36A5E50B" w14:textId="77777777" w:rsidR="008E25B9" w:rsidRPr="005077BC" w:rsidRDefault="008E25B9" w:rsidP="005077BC">
            <w:pPr>
              <w:widowControl w:val="0"/>
              <w:overflowPunct w:val="0"/>
              <w:autoSpaceDE w:val="0"/>
              <w:autoSpaceDN w:val="0"/>
              <w:adjustRightInd w:val="0"/>
              <w:jc w:val="both"/>
              <w:rPr>
                <w:rFonts w:ascii="Arial" w:hAnsi="Arial" w:cs="Arial"/>
                <w:kern w:val="28"/>
                <w:sz w:val="20"/>
                <w:szCs w:val="20"/>
              </w:rPr>
            </w:pPr>
          </w:p>
        </w:tc>
      </w:tr>
      <w:tr w:rsidR="005077BC" w:rsidRPr="005077BC" w14:paraId="1F65E971" w14:textId="77777777" w:rsidTr="008E25B9">
        <w:trPr>
          <w:gridAfter w:val="1"/>
          <w:wAfter w:w="6768" w:type="dxa"/>
          <w:trHeight w:val="370"/>
        </w:trPr>
        <w:tc>
          <w:tcPr>
            <w:tcW w:w="2023" w:type="dxa"/>
            <w:tcBorders>
              <w:top w:val="single" w:sz="8" w:space="0" w:color="000000"/>
              <w:left w:val="single" w:sz="8" w:space="0" w:color="000000"/>
              <w:bottom w:val="single" w:sz="8" w:space="0" w:color="000000"/>
              <w:right w:val="nil"/>
            </w:tcBorders>
          </w:tcPr>
          <w:p w14:paraId="509A7613" w14:textId="77777777" w:rsidR="008E25B9" w:rsidRPr="005077BC" w:rsidRDefault="008E25B9" w:rsidP="005077BC">
            <w:pPr>
              <w:widowControl w:val="0"/>
              <w:overflowPunct w:val="0"/>
              <w:autoSpaceDE w:val="0"/>
              <w:autoSpaceDN w:val="0"/>
              <w:adjustRightInd w:val="0"/>
              <w:jc w:val="both"/>
              <w:rPr>
                <w:rFonts w:ascii="Arial" w:hAnsi="Arial" w:cs="Arial"/>
                <w:b/>
                <w:bCs/>
                <w:kern w:val="28"/>
                <w:sz w:val="20"/>
                <w:szCs w:val="20"/>
              </w:rPr>
            </w:pPr>
            <w:r w:rsidRPr="005077BC">
              <w:rPr>
                <w:rFonts w:ascii="Arial" w:hAnsi="Arial" w:cs="Arial"/>
                <w:b/>
                <w:sz w:val="20"/>
                <w:szCs w:val="20"/>
              </w:rPr>
              <w:t>Office Tools</w:t>
            </w:r>
          </w:p>
        </w:tc>
        <w:tc>
          <w:tcPr>
            <w:tcW w:w="7697" w:type="dxa"/>
            <w:tcBorders>
              <w:top w:val="single" w:sz="8" w:space="0" w:color="000000"/>
              <w:left w:val="single" w:sz="8" w:space="0" w:color="000000"/>
              <w:bottom w:val="single" w:sz="8" w:space="0" w:color="000000"/>
              <w:right w:val="single" w:sz="8" w:space="0" w:color="000000"/>
            </w:tcBorders>
          </w:tcPr>
          <w:p w14:paraId="50B08833" w14:textId="1B41321F" w:rsidR="008E25B9" w:rsidRPr="005077BC" w:rsidRDefault="008E25B9" w:rsidP="005077BC">
            <w:pPr>
              <w:widowControl w:val="0"/>
              <w:overflowPunct w:val="0"/>
              <w:autoSpaceDE w:val="0"/>
              <w:autoSpaceDN w:val="0"/>
              <w:adjustRightInd w:val="0"/>
              <w:jc w:val="both"/>
              <w:rPr>
                <w:rFonts w:ascii="Arial" w:eastAsia="Times New Roman" w:hAnsi="Arial" w:cs="Arial"/>
                <w:sz w:val="20"/>
                <w:szCs w:val="20"/>
              </w:rPr>
            </w:pPr>
            <w:r w:rsidRPr="005077BC">
              <w:rPr>
                <w:rFonts w:ascii="Arial" w:hAnsi="Arial" w:cs="Arial"/>
                <w:sz w:val="20"/>
                <w:szCs w:val="20"/>
              </w:rPr>
              <w:t>Word, Excel, PowerPoint</w:t>
            </w:r>
            <w:r w:rsidR="00EC092D">
              <w:rPr>
                <w:rFonts w:ascii="Arial" w:hAnsi="Arial" w:cs="Arial"/>
                <w:sz w:val="20"/>
                <w:szCs w:val="20"/>
              </w:rPr>
              <w:t xml:space="preserve">, </w:t>
            </w:r>
            <w:proofErr w:type="spellStart"/>
            <w:r w:rsidR="00EC092D">
              <w:rPr>
                <w:rFonts w:ascii="Arial" w:hAnsi="Arial" w:cs="Arial"/>
                <w:sz w:val="20"/>
                <w:szCs w:val="20"/>
              </w:rPr>
              <w:t>Onenote</w:t>
            </w:r>
            <w:proofErr w:type="spellEnd"/>
          </w:p>
        </w:tc>
      </w:tr>
    </w:tbl>
    <w:p w14:paraId="23B95085" w14:textId="77777777" w:rsidR="004C2D77" w:rsidRPr="005077BC" w:rsidRDefault="004C2D77" w:rsidP="005077BC">
      <w:pPr>
        <w:tabs>
          <w:tab w:val="left" w:pos="0"/>
          <w:tab w:val="left" w:pos="2880"/>
        </w:tabs>
        <w:contextualSpacing/>
        <w:jc w:val="both"/>
        <w:rPr>
          <w:rFonts w:ascii="Arial" w:hAnsi="Arial" w:cs="Arial"/>
          <w:sz w:val="20"/>
          <w:szCs w:val="20"/>
        </w:rPr>
      </w:pPr>
    </w:p>
    <w:p w14:paraId="1752C833" w14:textId="77777777" w:rsidR="004C2D77" w:rsidRPr="005077BC" w:rsidRDefault="004C2D77" w:rsidP="005077BC">
      <w:pPr>
        <w:shd w:val="clear" w:color="auto" w:fill="E0E0E0"/>
        <w:autoSpaceDE w:val="0"/>
        <w:autoSpaceDN w:val="0"/>
        <w:adjustRightInd w:val="0"/>
        <w:jc w:val="both"/>
        <w:rPr>
          <w:rFonts w:ascii="Arial" w:hAnsi="Arial" w:cs="Arial"/>
          <w:b/>
          <w:caps/>
          <w:sz w:val="20"/>
          <w:szCs w:val="20"/>
        </w:rPr>
      </w:pPr>
      <w:r w:rsidRPr="005077BC">
        <w:rPr>
          <w:rFonts w:ascii="Arial" w:hAnsi="Arial" w:cs="Arial"/>
          <w:b/>
          <w:caps/>
          <w:sz w:val="20"/>
          <w:szCs w:val="20"/>
        </w:rPr>
        <w:t>Education</w:t>
      </w:r>
    </w:p>
    <w:p w14:paraId="5DD703BF" w14:textId="77777777" w:rsidR="004C2D77" w:rsidRPr="005077BC" w:rsidRDefault="004C2D77" w:rsidP="005077BC">
      <w:pPr>
        <w:autoSpaceDE w:val="0"/>
        <w:autoSpaceDN w:val="0"/>
        <w:adjustRightInd w:val="0"/>
        <w:ind w:left="720"/>
        <w:contextualSpacing/>
        <w:jc w:val="both"/>
        <w:rPr>
          <w:rFonts w:ascii="Arial" w:hAnsi="Arial" w:cs="Arial"/>
          <w:sz w:val="20"/>
          <w:szCs w:val="20"/>
        </w:rPr>
      </w:pPr>
    </w:p>
    <w:p w14:paraId="1CB7B192" w14:textId="77777777" w:rsidR="004C2D77" w:rsidRPr="00D90616" w:rsidRDefault="004C2D77" w:rsidP="005077BC">
      <w:pPr>
        <w:numPr>
          <w:ilvl w:val="0"/>
          <w:numId w:val="37"/>
        </w:numPr>
        <w:suppressAutoHyphens w:val="0"/>
        <w:autoSpaceDE w:val="0"/>
        <w:autoSpaceDN w:val="0"/>
        <w:adjustRightInd w:val="0"/>
        <w:contextualSpacing/>
        <w:jc w:val="both"/>
        <w:rPr>
          <w:rFonts w:ascii="Arial" w:hAnsi="Arial" w:cs="Arial"/>
          <w:sz w:val="20"/>
          <w:szCs w:val="20"/>
        </w:rPr>
      </w:pPr>
      <w:r w:rsidRPr="005077BC">
        <w:rPr>
          <w:rFonts w:ascii="Arial" w:hAnsi="Arial" w:cs="Arial"/>
          <w:kern w:val="28"/>
          <w:sz w:val="20"/>
          <w:szCs w:val="20"/>
        </w:rPr>
        <w:t>M.S in Computer Science.</w:t>
      </w:r>
      <w:r w:rsidR="001C1D17" w:rsidRPr="005077BC">
        <w:rPr>
          <w:rFonts w:ascii="Arial" w:hAnsi="Arial" w:cs="Arial"/>
          <w:kern w:val="28"/>
          <w:sz w:val="20"/>
          <w:szCs w:val="20"/>
        </w:rPr>
        <w:t>(2008)</w:t>
      </w:r>
    </w:p>
    <w:p w14:paraId="022207D0" w14:textId="33E8AC0C" w:rsidR="00D90616" w:rsidRPr="005077BC" w:rsidRDefault="00D90616" w:rsidP="005077BC">
      <w:pPr>
        <w:numPr>
          <w:ilvl w:val="0"/>
          <w:numId w:val="37"/>
        </w:numPr>
        <w:suppressAutoHyphens w:val="0"/>
        <w:autoSpaceDE w:val="0"/>
        <w:autoSpaceDN w:val="0"/>
        <w:adjustRightInd w:val="0"/>
        <w:contextualSpacing/>
        <w:jc w:val="both"/>
        <w:rPr>
          <w:rFonts w:ascii="Arial" w:hAnsi="Arial" w:cs="Arial"/>
          <w:sz w:val="20"/>
          <w:szCs w:val="20"/>
        </w:rPr>
      </w:pPr>
      <w:r>
        <w:rPr>
          <w:rFonts w:ascii="Arial" w:hAnsi="Arial" w:cs="Arial"/>
          <w:kern w:val="28"/>
          <w:sz w:val="20"/>
          <w:szCs w:val="20"/>
        </w:rPr>
        <w:t>MBA (2007)</w:t>
      </w:r>
    </w:p>
    <w:p w14:paraId="4E23F931" w14:textId="77777777" w:rsidR="004C2D77" w:rsidRPr="005077BC" w:rsidRDefault="004C2D77" w:rsidP="005077BC">
      <w:pPr>
        <w:numPr>
          <w:ilvl w:val="0"/>
          <w:numId w:val="37"/>
        </w:numPr>
        <w:suppressAutoHyphens w:val="0"/>
        <w:autoSpaceDE w:val="0"/>
        <w:autoSpaceDN w:val="0"/>
        <w:adjustRightInd w:val="0"/>
        <w:contextualSpacing/>
        <w:jc w:val="both"/>
        <w:rPr>
          <w:rFonts w:ascii="Arial" w:hAnsi="Arial" w:cs="Arial"/>
          <w:sz w:val="20"/>
          <w:szCs w:val="20"/>
        </w:rPr>
      </w:pPr>
      <w:proofErr w:type="spellStart"/>
      <w:r w:rsidRPr="005077BC">
        <w:rPr>
          <w:rFonts w:ascii="Arial" w:hAnsi="Arial" w:cs="Arial"/>
          <w:sz w:val="20"/>
          <w:szCs w:val="20"/>
        </w:rPr>
        <w:t>B</w:t>
      </w:r>
      <w:r w:rsidRPr="005077BC">
        <w:rPr>
          <w:rFonts w:ascii="Arial" w:hAnsi="Arial" w:cs="Arial"/>
          <w:bCs/>
          <w:sz w:val="20"/>
          <w:szCs w:val="20"/>
        </w:rPr>
        <w:t>.Tech</w:t>
      </w:r>
      <w:proofErr w:type="spellEnd"/>
      <w:r w:rsidRPr="005077BC">
        <w:rPr>
          <w:rFonts w:ascii="Arial" w:hAnsi="Arial" w:cs="Arial"/>
          <w:bCs/>
          <w:sz w:val="20"/>
          <w:szCs w:val="20"/>
        </w:rPr>
        <w:t xml:space="preserve"> in Electrical and electronics engineering.</w:t>
      </w:r>
      <w:r w:rsidR="001C1D17" w:rsidRPr="005077BC">
        <w:rPr>
          <w:rFonts w:ascii="Arial" w:hAnsi="Arial" w:cs="Arial"/>
          <w:bCs/>
          <w:sz w:val="20"/>
          <w:szCs w:val="20"/>
        </w:rPr>
        <w:t>(2003)</w:t>
      </w:r>
    </w:p>
    <w:p w14:paraId="551BADC2" w14:textId="77777777" w:rsidR="004C2D77" w:rsidRPr="005077BC" w:rsidRDefault="004C2D77" w:rsidP="005077BC">
      <w:pPr>
        <w:autoSpaceDE w:val="0"/>
        <w:autoSpaceDN w:val="0"/>
        <w:adjustRightInd w:val="0"/>
        <w:ind w:left="720"/>
        <w:contextualSpacing/>
        <w:jc w:val="both"/>
        <w:rPr>
          <w:rFonts w:ascii="Arial" w:hAnsi="Arial" w:cs="Arial"/>
          <w:sz w:val="20"/>
          <w:szCs w:val="20"/>
        </w:rPr>
      </w:pPr>
      <w:r w:rsidRPr="005077BC">
        <w:rPr>
          <w:rFonts w:ascii="Arial" w:hAnsi="Arial" w:cs="Arial"/>
          <w:sz w:val="20"/>
          <w:szCs w:val="20"/>
        </w:rPr>
        <w:t xml:space="preserve"> </w:t>
      </w:r>
    </w:p>
    <w:p w14:paraId="21E5C6F7" w14:textId="77777777" w:rsidR="004C2D77" w:rsidRPr="005077BC" w:rsidRDefault="004C2D77" w:rsidP="005077BC">
      <w:pPr>
        <w:shd w:val="clear" w:color="auto" w:fill="E0E0E0"/>
        <w:autoSpaceDE w:val="0"/>
        <w:autoSpaceDN w:val="0"/>
        <w:adjustRightInd w:val="0"/>
        <w:jc w:val="both"/>
        <w:rPr>
          <w:rFonts w:ascii="Arial" w:hAnsi="Arial" w:cs="Arial"/>
          <w:b/>
          <w:sz w:val="20"/>
          <w:szCs w:val="20"/>
        </w:rPr>
      </w:pPr>
      <w:r w:rsidRPr="005077BC">
        <w:rPr>
          <w:rFonts w:ascii="Arial" w:hAnsi="Arial" w:cs="Arial"/>
          <w:b/>
          <w:sz w:val="20"/>
          <w:szCs w:val="20"/>
        </w:rPr>
        <w:t xml:space="preserve">CERTIFICATIONS </w:t>
      </w:r>
    </w:p>
    <w:p w14:paraId="070EC342" w14:textId="0A561169" w:rsidR="004C2D77" w:rsidRDefault="004C2D77" w:rsidP="005077BC">
      <w:pPr>
        <w:pStyle w:val="Default"/>
        <w:numPr>
          <w:ilvl w:val="0"/>
          <w:numId w:val="37"/>
        </w:numPr>
        <w:ind w:right="-360"/>
        <w:rPr>
          <w:rFonts w:ascii="Arial" w:hAnsi="Arial" w:cs="Arial"/>
          <w:color w:val="auto"/>
          <w:sz w:val="20"/>
          <w:szCs w:val="20"/>
        </w:rPr>
      </w:pPr>
      <w:r w:rsidRPr="005077BC">
        <w:rPr>
          <w:rFonts w:ascii="Arial" w:hAnsi="Arial" w:cs="Arial"/>
          <w:color w:val="auto"/>
          <w:sz w:val="20"/>
          <w:szCs w:val="20"/>
        </w:rPr>
        <w:t>Certified Java Developer</w:t>
      </w:r>
      <w:r w:rsidR="00D90616">
        <w:rPr>
          <w:rFonts w:ascii="Arial" w:hAnsi="Arial" w:cs="Arial"/>
          <w:color w:val="auto"/>
          <w:sz w:val="20"/>
          <w:szCs w:val="20"/>
        </w:rPr>
        <w:t>.</w:t>
      </w:r>
    </w:p>
    <w:p w14:paraId="149EB155" w14:textId="44FF1F06" w:rsidR="00D90616" w:rsidRPr="00D90616" w:rsidRDefault="00D90616" w:rsidP="00D90616">
      <w:pPr>
        <w:pStyle w:val="Default"/>
        <w:numPr>
          <w:ilvl w:val="0"/>
          <w:numId w:val="37"/>
        </w:numPr>
        <w:ind w:right="-360"/>
        <w:rPr>
          <w:rFonts w:ascii="Arial" w:hAnsi="Arial" w:cs="Arial"/>
          <w:color w:val="auto"/>
          <w:sz w:val="20"/>
          <w:szCs w:val="20"/>
        </w:rPr>
      </w:pPr>
      <w:r>
        <w:rPr>
          <w:rFonts w:ascii="Arial" w:hAnsi="Arial" w:cs="Arial"/>
          <w:color w:val="auto"/>
          <w:sz w:val="20"/>
          <w:szCs w:val="20"/>
        </w:rPr>
        <w:t>AWS Certified Solutions Architect Associate.</w:t>
      </w:r>
    </w:p>
    <w:p w14:paraId="5C656011" w14:textId="77777777" w:rsidR="004C2D77" w:rsidRPr="005077BC" w:rsidRDefault="004C2D77" w:rsidP="005077BC">
      <w:pPr>
        <w:pStyle w:val="Default"/>
        <w:numPr>
          <w:ilvl w:val="0"/>
          <w:numId w:val="37"/>
        </w:numPr>
        <w:ind w:right="-360"/>
        <w:rPr>
          <w:rFonts w:ascii="Arial" w:hAnsi="Arial" w:cs="Arial"/>
          <w:color w:val="auto"/>
          <w:sz w:val="20"/>
          <w:szCs w:val="20"/>
        </w:rPr>
      </w:pPr>
      <w:r w:rsidRPr="005077BC">
        <w:rPr>
          <w:rFonts w:ascii="Arial" w:hAnsi="Arial" w:cs="Arial"/>
          <w:color w:val="auto"/>
          <w:sz w:val="20"/>
          <w:szCs w:val="20"/>
        </w:rPr>
        <w:t xml:space="preserve">Award of Achievement for completing Scrum Certification.  Agile Methodology. </w:t>
      </w:r>
    </w:p>
    <w:p w14:paraId="382342A5" w14:textId="77777777" w:rsidR="004C2D77" w:rsidRPr="005077BC" w:rsidRDefault="004C2D77" w:rsidP="005077BC">
      <w:pPr>
        <w:pStyle w:val="Default"/>
        <w:ind w:left="360" w:right="-360"/>
        <w:rPr>
          <w:rFonts w:ascii="Arial" w:hAnsi="Arial" w:cs="Arial"/>
          <w:color w:val="auto"/>
          <w:sz w:val="20"/>
          <w:szCs w:val="20"/>
        </w:rPr>
      </w:pPr>
    </w:p>
    <w:p w14:paraId="3BC07EF2" w14:textId="77777777" w:rsidR="004C2D77" w:rsidRPr="005077BC" w:rsidRDefault="004C2D77" w:rsidP="005077BC">
      <w:pPr>
        <w:shd w:val="clear" w:color="auto" w:fill="E0E0E0"/>
        <w:autoSpaceDE w:val="0"/>
        <w:autoSpaceDN w:val="0"/>
        <w:adjustRightInd w:val="0"/>
        <w:jc w:val="both"/>
        <w:rPr>
          <w:rFonts w:ascii="Arial" w:hAnsi="Arial" w:cs="Arial"/>
          <w:b/>
          <w:sz w:val="20"/>
          <w:szCs w:val="20"/>
        </w:rPr>
      </w:pPr>
      <w:r w:rsidRPr="005077BC">
        <w:rPr>
          <w:rFonts w:ascii="Arial" w:hAnsi="Arial" w:cs="Arial"/>
          <w:b/>
          <w:sz w:val="20"/>
          <w:szCs w:val="20"/>
        </w:rPr>
        <w:t xml:space="preserve">PROFESSIONAL EXPERIENCE </w:t>
      </w:r>
    </w:p>
    <w:p w14:paraId="62D2DCEF" w14:textId="77777777" w:rsidR="003F329A" w:rsidRPr="005077BC" w:rsidRDefault="003F329A" w:rsidP="005077BC">
      <w:pPr>
        <w:jc w:val="both"/>
        <w:rPr>
          <w:rFonts w:ascii="Arial" w:hAnsi="Arial" w:cs="Arial"/>
          <w:b/>
          <w:sz w:val="20"/>
          <w:szCs w:val="20"/>
        </w:rPr>
      </w:pPr>
    </w:p>
    <w:p w14:paraId="432C2374" w14:textId="5A248A75" w:rsidR="00C66893" w:rsidRDefault="00C66893" w:rsidP="005077BC">
      <w:pPr>
        <w:jc w:val="both"/>
        <w:rPr>
          <w:rFonts w:ascii="Arial" w:hAnsi="Arial" w:cs="Arial"/>
          <w:b/>
          <w:sz w:val="20"/>
          <w:szCs w:val="20"/>
        </w:rPr>
      </w:pPr>
      <w:r>
        <w:rPr>
          <w:rFonts w:ascii="Arial" w:hAnsi="Arial" w:cs="Arial"/>
          <w:b/>
          <w:sz w:val="20"/>
          <w:szCs w:val="20"/>
        </w:rPr>
        <w:t xml:space="preserve">State of Ohio – Department of Taxation, Columbus, Ohio October 2023 – Present. </w:t>
      </w:r>
    </w:p>
    <w:p w14:paraId="670602B8" w14:textId="6CBD9F9B" w:rsidR="00C66893" w:rsidRDefault="00C66893" w:rsidP="005077BC">
      <w:pPr>
        <w:jc w:val="both"/>
        <w:rPr>
          <w:rFonts w:ascii="Arial" w:hAnsi="Arial" w:cs="Arial"/>
          <w:b/>
          <w:sz w:val="20"/>
          <w:szCs w:val="20"/>
        </w:rPr>
      </w:pPr>
      <w:r>
        <w:rPr>
          <w:rFonts w:ascii="Arial" w:hAnsi="Arial" w:cs="Arial"/>
          <w:b/>
          <w:sz w:val="20"/>
          <w:szCs w:val="20"/>
        </w:rPr>
        <w:t>Sr Architect 1 / SAR1</w:t>
      </w:r>
    </w:p>
    <w:p w14:paraId="532B35D0" w14:textId="77777777" w:rsidR="00C66893" w:rsidRDefault="00C66893" w:rsidP="005077BC">
      <w:pPr>
        <w:jc w:val="both"/>
        <w:rPr>
          <w:rFonts w:ascii="Arial" w:hAnsi="Arial" w:cs="Arial"/>
          <w:b/>
          <w:sz w:val="20"/>
          <w:szCs w:val="20"/>
        </w:rPr>
      </w:pPr>
    </w:p>
    <w:p w14:paraId="3FB21CEE" w14:textId="29A344A1" w:rsidR="00C66893" w:rsidRDefault="00C66893" w:rsidP="005077BC">
      <w:pPr>
        <w:jc w:val="both"/>
        <w:rPr>
          <w:rFonts w:ascii="Arial" w:hAnsi="Arial" w:cs="Arial"/>
          <w:bCs/>
          <w:sz w:val="20"/>
          <w:szCs w:val="20"/>
        </w:rPr>
      </w:pPr>
      <w:r>
        <w:rPr>
          <w:rFonts w:ascii="Arial" w:hAnsi="Arial" w:cs="Arial"/>
          <w:b/>
          <w:sz w:val="20"/>
          <w:szCs w:val="20"/>
        </w:rPr>
        <w:t xml:space="preserve">Description: </w:t>
      </w:r>
      <w:r>
        <w:rPr>
          <w:rFonts w:ascii="Arial" w:hAnsi="Arial" w:cs="Arial"/>
          <w:bCs/>
          <w:sz w:val="20"/>
          <w:szCs w:val="20"/>
        </w:rPr>
        <w:t xml:space="preserve">The </w:t>
      </w:r>
      <w:r>
        <w:rPr>
          <w:rFonts w:ascii="Arial" w:hAnsi="Arial" w:cs="Arial"/>
          <w:b/>
          <w:sz w:val="20"/>
          <w:szCs w:val="20"/>
        </w:rPr>
        <w:t xml:space="preserve">Sunset Mainframe Program </w:t>
      </w:r>
      <w:r w:rsidR="009D1408">
        <w:rPr>
          <w:rFonts w:ascii="Arial" w:hAnsi="Arial" w:cs="Arial"/>
          <w:bCs/>
          <w:sz w:val="20"/>
          <w:szCs w:val="20"/>
        </w:rPr>
        <w:t xml:space="preserve">is design to move applications which are using old technologies, unsupported outside of mainframe to moving DB2 to SQL Server in the backend, </w:t>
      </w:r>
      <w:proofErr w:type="spellStart"/>
      <w:r w:rsidR="009D1408">
        <w:rPr>
          <w:rFonts w:ascii="Arial" w:hAnsi="Arial" w:cs="Arial"/>
          <w:bCs/>
          <w:sz w:val="20"/>
          <w:szCs w:val="20"/>
        </w:rPr>
        <w:t>Upgratding</w:t>
      </w:r>
      <w:proofErr w:type="spellEnd"/>
      <w:r w:rsidR="009D1408">
        <w:rPr>
          <w:rFonts w:ascii="Arial" w:hAnsi="Arial" w:cs="Arial"/>
          <w:bCs/>
          <w:sz w:val="20"/>
          <w:szCs w:val="20"/>
        </w:rPr>
        <w:t xml:space="preserve"> to new WAS </w:t>
      </w:r>
      <w:proofErr w:type="spellStart"/>
      <w:r w:rsidR="009D1408">
        <w:rPr>
          <w:rFonts w:ascii="Arial" w:hAnsi="Arial" w:cs="Arial"/>
          <w:bCs/>
          <w:sz w:val="20"/>
          <w:szCs w:val="20"/>
        </w:rPr>
        <w:t>environements</w:t>
      </w:r>
      <w:proofErr w:type="spellEnd"/>
      <w:r w:rsidR="009D1408">
        <w:rPr>
          <w:rFonts w:ascii="Arial" w:hAnsi="Arial" w:cs="Arial"/>
          <w:bCs/>
          <w:sz w:val="20"/>
          <w:szCs w:val="20"/>
        </w:rPr>
        <w:t xml:space="preserve">. The program is run in phases which has categories into uplifting/rewrite to latest Java 8, move from DB2 to SQL Server (Lift and Shift), Decommission, Integrate with Gen Tax/New Tax </w:t>
      </w:r>
      <w:proofErr w:type="spellStart"/>
      <w:r w:rsidR="009D1408">
        <w:rPr>
          <w:rFonts w:ascii="Arial" w:hAnsi="Arial" w:cs="Arial"/>
          <w:bCs/>
          <w:sz w:val="20"/>
          <w:szCs w:val="20"/>
        </w:rPr>
        <w:t>Sytem</w:t>
      </w:r>
      <w:proofErr w:type="spellEnd"/>
      <w:r w:rsidR="009D1408">
        <w:rPr>
          <w:rFonts w:ascii="Arial" w:hAnsi="Arial" w:cs="Arial"/>
          <w:bCs/>
          <w:sz w:val="20"/>
          <w:szCs w:val="20"/>
        </w:rPr>
        <w:t xml:space="preserve"> and PIT systems.  Applications include Central Location, W2 Admin, </w:t>
      </w:r>
      <w:proofErr w:type="spellStart"/>
      <w:r w:rsidR="009D1408">
        <w:rPr>
          <w:rFonts w:ascii="Arial" w:hAnsi="Arial" w:cs="Arial"/>
          <w:bCs/>
          <w:sz w:val="20"/>
          <w:szCs w:val="20"/>
        </w:rPr>
        <w:t>Proff</w:t>
      </w:r>
      <w:proofErr w:type="spellEnd"/>
      <w:r w:rsidR="009D1408">
        <w:rPr>
          <w:rFonts w:ascii="Arial" w:hAnsi="Arial" w:cs="Arial"/>
          <w:bCs/>
          <w:sz w:val="20"/>
          <w:szCs w:val="20"/>
        </w:rPr>
        <w:t xml:space="preserve"> of Delivery, </w:t>
      </w:r>
      <w:proofErr w:type="spellStart"/>
      <w:r w:rsidR="009D1408">
        <w:rPr>
          <w:rFonts w:ascii="Arial" w:hAnsi="Arial" w:cs="Arial"/>
          <w:bCs/>
          <w:sz w:val="20"/>
          <w:szCs w:val="20"/>
        </w:rPr>
        <w:t>Assessmetns</w:t>
      </w:r>
      <w:proofErr w:type="spellEnd"/>
      <w:r w:rsidR="009D1408">
        <w:rPr>
          <w:rFonts w:ascii="Arial" w:hAnsi="Arial" w:cs="Arial"/>
          <w:bCs/>
          <w:sz w:val="20"/>
          <w:szCs w:val="20"/>
        </w:rPr>
        <w:t xml:space="preserve"> , ALMS, View my 1099s. </w:t>
      </w:r>
    </w:p>
    <w:p w14:paraId="1187D9C9" w14:textId="77777777" w:rsidR="00323ED3" w:rsidRDefault="00323ED3" w:rsidP="005077BC">
      <w:pPr>
        <w:jc w:val="both"/>
        <w:rPr>
          <w:rFonts w:ascii="Arial" w:hAnsi="Arial" w:cs="Arial"/>
          <w:bCs/>
          <w:sz w:val="20"/>
          <w:szCs w:val="20"/>
        </w:rPr>
      </w:pPr>
    </w:p>
    <w:p w14:paraId="3D20F8F4" w14:textId="77777777" w:rsidR="00323ED3" w:rsidRPr="005077BC" w:rsidRDefault="00323ED3" w:rsidP="00323ED3">
      <w:pPr>
        <w:jc w:val="both"/>
        <w:rPr>
          <w:rFonts w:ascii="Arial" w:hAnsi="Arial" w:cs="Arial"/>
          <w:b/>
          <w:sz w:val="20"/>
          <w:szCs w:val="20"/>
        </w:rPr>
      </w:pPr>
      <w:r w:rsidRPr="005077BC">
        <w:rPr>
          <w:rFonts w:ascii="Arial" w:hAnsi="Arial" w:cs="Arial"/>
          <w:b/>
          <w:sz w:val="20"/>
          <w:szCs w:val="20"/>
        </w:rPr>
        <w:t xml:space="preserve">Responsibilities: </w:t>
      </w:r>
    </w:p>
    <w:p w14:paraId="34FB8614" w14:textId="77777777" w:rsidR="00323ED3" w:rsidRPr="00323ED3" w:rsidRDefault="00323ED3" w:rsidP="00323ED3">
      <w:pPr>
        <w:numPr>
          <w:ilvl w:val="0"/>
          <w:numId w:val="46"/>
        </w:numPr>
        <w:jc w:val="both"/>
        <w:rPr>
          <w:rFonts w:ascii="Arial" w:hAnsi="Arial" w:cs="Arial"/>
          <w:sz w:val="20"/>
          <w:szCs w:val="20"/>
        </w:rPr>
      </w:pPr>
      <w:r w:rsidRPr="005077BC">
        <w:rPr>
          <w:rFonts w:ascii="Arial" w:hAnsi="Arial" w:cs="Arial"/>
          <w:sz w:val="20"/>
          <w:szCs w:val="20"/>
        </w:rPr>
        <w:t>Responsible for ensuring alignment</w:t>
      </w:r>
      <w:r>
        <w:rPr>
          <w:rFonts w:ascii="Arial" w:hAnsi="Arial" w:cs="Arial"/>
          <w:sz w:val="20"/>
          <w:szCs w:val="20"/>
        </w:rPr>
        <w:t>, development, process</w:t>
      </w:r>
      <w:r w:rsidRPr="005077BC">
        <w:rPr>
          <w:rFonts w:ascii="Arial" w:hAnsi="Arial" w:cs="Arial"/>
          <w:sz w:val="20"/>
          <w:szCs w:val="20"/>
        </w:rPr>
        <w:t xml:space="preserve"> of </w:t>
      </w:r>
      <w:r>
        <w:rPr>
          <w:rFonts w:ascii="Arial" w:hAnsi="Arial" w:cs="Arial"/>
          <w:sz w:val="20"/>
          <w:szCs w:val="20"/>
        </w:rPr>
        <w:t xml:space="preserve">moving </w:t>
      </w:r>
      <w:r w:rsidRPr="005077BC">
        <w:rPr>
          <w:rFonts w:ascii="Arial" w:hAnsi="Arial" w:cs="Arial"/>
          <w:sz w:val="20"/>
          <w:szCs w:val="20"/>
        </w:rPr>
        <w:t xml:space="preserve">all aspects of the project/systems in </w:t>
      </w:r>
      <w:r>
        <w:rPr>
          <w:rFonts w:ascii="Arial" w:hAnsi="Arial" w:cs="Arial"/>
          <w:b/>
          <w:sz w:val="20"/>
          <w:szCs w:val="20"/>
        </w:rPr>
        <w:t xml:space="preserve">State of Ohio Taxation </w:t>
      </w:r>
      <w:proofErr w:type="spellStart"/>
      <w:r>
        <w:rPr>
          <w:rFonts w:ascii="Arial" w:hAnsi="Arial" w:cs="Arial"/>
          <w:b/>
          <w:sz w:val="20"/>
          <w:szCs w:val="20"/>
        </w:rPr>
        <w:t>Deparment</w:t>
      </w:r>
      <w:proofErr w:type="spellEnd"/>
      <w:r>
        <w:rPr>
          <w:rFonts w:ascii="Arial" w:hAnsi="Arial" w:cs="Arial"/>
          <w:b/>
          <w:sz w:val="20"/>
          <w:szCs w:val="20"/>
        </w:rPr>
        <w:t xml:space="preserve"> </w:t>
      </w:r>
      <w:r>
        <w:rPr>
          <w:rFonts w:ascii="Arial" w:hAnsi="Arial" w:cs="Arial"/>
          <w:bCs/>
          <w:sz w:val="20"/>
          <w:szCs w:val="20"/>
        </w:rPr>
        <w:t xml:space="preserve">for Sunset Mainframe Program. </w:t>
      </w:r>
    </w:p>
    <w:p w14:paraId="30537426" w14:textId="77777777" w:rsidR="00323ED3" w:rsidRPr="00323ED3" w:rsidRDefault="00323ED3" w:rsidP="00323ED3">
      <w:pPr>
        <w:numPr>
          <w:ilvl w:val="0"/>
          <w:numId w:val="46"/>
        </w:numPr>
        <w:jc w:val="both"/>
        <w:rPr>
          <w:rFonts w:ascii="Arial" w:hAnsi="Arial" w:cs="Arial"/>
          <w:sz w:val="20"/>
          <w:szCs w:val="20"/>
        </w:rPr>
      </w:pPr>
      <w:proofErr w:type="spellStart"/>
      <w:r>
        <w:rPr>
          <w:rFonts w:ascii="Arial" w:hAnsi="Arial" w:cs="Arial"/>
          <w:bCs/>
          <w:sz w:val="20"/>
          <w:szCs w:val="20"/>
        </w:rPr>
        <w:t>Implemeting</w:t>
      </w:r>
      <w:proofErr w:type="spellEnd"/>
      <w:r>
        <w:rPr>
          <w:rFonts w:ascii="Arial" w:hAnsi="Arial" w:cs="Arial"/>
          <w:bCs/>
          <w:sz w:val="20"/>
          <w:szCs w:val="20"/>
        </w:rPr>
        <w:t xml:space="preserve"> process architecture for </w:t>
      </w:r>
      <w:proofErr w:type="spellStart"/>
      <w:r>
        <w:rPr>
          <w:rFonts w:ascii="Arial" w:hAnsi="Arial" w:cs="Arial"/>
          <w:b/>
          <w:sz w:val="20"/>
          <w:szCs w:val="20"/>
        </w:rPr>
        <w:t>Webapplications</w:t>
      </w:r>
      <w:proofErr w:type="spellEnd"/>
      <w:r>
        <w:rPr>
          <w:rFonts w:ascii="Arial" w:hAnsi="Arial" w:cs="Arial"/>
          <w:b/>
          <w:sz w:val="20"/>
          <w:szCs w:val="20"/>
        </w:rPr>
        <w:t xml:space="preserve">, DB2 Batches, Webservices, </w:t>
      </w:r>
      <w:proofErr w:type="spellStart"/>
      <w:r>
        <w:rPr>
          <w:rFonts w:ascii="Arial" w:hAnsi="Arial" w:cs="Arial"/>
          <w:b/>
          <w:sz w:val="20"/>
          <w:szCs w:val="20"/>
        </w:rPr>
        <w:t>Telefile</w:t>
      </w:r>
      <w:proofErr w:type="spellEnd"/>
      <w:r>
        <w:rPr>
          <w:rFonts w:ascii="Arial" w:hAnsi="Arial" w:cs="Arial"/>
          <w:b/>
          <w:sz w:val="20"/>
          <w:szCs w:val="20"/>
        </w:rPr>
        <w:t xml:space="preserve"> and Tax admin. </w:t>
      </w:r>
    </w:p>
    <w:p w14:paraId="0C9BA934" w14:textId="77777777" w:rsidR="00323ED3" w:rsidRPr="00323ED3" w:rsidRDefault="00323ED3" w:rsidP="00323ED3">
      <w:pPr>
        <w:numPr>
          <w:ilvl w:val="0"/>
          <w:numId w:val="46"/>
        </w:numPr>
        <w:jc w:val="both"/>
        <w:rPr>
          <w:rFonts w:ascii="Arial" w:hAnsi="Arial" w:cs="Arial"/>
          <w:sz w:val="20"/>
          <w:szCs w:val="20"/>
        </w:rPr>
      </w:pPr>
      <w:proofErr w:type="spellStart"/>
      <w:r>
        <w:rPr>
          <w:rFonts w:ascii="Arial" w:hAnsi="Arial" w:cs="Arial"/>
          <w:bCs/>
          <w:sz w:val="20"/>
          <w:szCs w:val="20"/>
        </w:rPr>
        <w:t>Cordinating</w:t>
      </w:r>
      <w:proofErr w:type="spellEnd"/>
      <w:r>
        <w:rPr>
          <w:rFonts w:ascii="Arial" w:hAnsi="Arial" w:cs="Arial"/>
          <w:bCs/>
          <w:sz w:val="20"/>
          <w:szCs w:val="20"/>
        </w:rPr>
        <w:t xml:space="preserve"> with </w:t>
      </w:r>
      <w:r w:rsidRPr="00323ED3">
        <w:rPr>
          <w:rFonts w:ascii="Arial" w:hAnsi="Arial" w:cs="Arial"/>
          <w:b/>
          <w:sz w:val="20"/>
          <w:szCs w:val="20"/>
        </w:rPr>
        <w:t>Deputy’s</w:t>
      </w:r>
      <w:r>
        <w:rPr>
          <w:rFonts w:ascii="Arial" w:hAnsi="Arial" w:cs="Arial"/>
          <w:bCs/>
          <w:sz w:val="20"/>
          <w:szCs w:val="20"/>
        </w:rPr>
        <w:t xml:space="preserve"> for current business process and alignment with business domain. </w:t>
      </w:r>
    </w:p>
    <w:p w14:paraId="1BCCA063" w14:textId="0035B5EF" w:rsidR="00323ED3" w:rsidRPr="00323ED3" w:rsidRDefault="00323ED3" w:rsidP="00323ED3">
      <w:pPr>
        <w:numPr>
          <w:ilvl w:val="0"/>
          <w:numId w:val="46"/>
        </w:numPr>
        <w:jc w:val="both"/>
        <w:rPr>
          <w:rFonts w:ascii="Arial" w:hAnsi="Arial" w:cs="Arial"/>
          <w:sz w:val="20"/>
          <w:szCs w:val="20"/>
        </w:rPr>
      </w:pPr>
      <w:r>
        <w:rPr>
          <w:rFonts w:ascii="Arial" w:hAnsi="Arial" w:cs="Arial"/>
          <w:bCs/>
          <w:sz w:val="20"/>
          <w:szCs w:val="20"/>
        </w:rPr>
        <w:t xml:space="preserve">Implemented </w:t>
      </w:r>
      <w:r w:rsidRPr="00323ED3">
        <w:rPr>
          <w:rFonts w:ascii="Arial" w:hAnsi="Arial" w:cs="Arial"/>
          <w:b/>
          <w:sz w:val="20"/>
          <w:szCs w:val="20"/>
        </w:rPr>
        <w:t xml:space="preserve">Micro Service </w:t>
      </w:r>
      <w:proofErr w:type="spellStart"/>
      <w:r>
        <w:rPr>
          <w:rFonts w:ascii="Arial" w:hAnsi="Arial" w:cs="Arial"/>
          <w:bCs/>
          <w:sz w:val="20"/>
          <w:szCs w:val="20"/>
        </w:rPr>
        <w:t>Architecuture</w:t>
      </w:r>
      <w:proofErr w:type="spellEnd"/>
      <w:r>
        <w:rPr>
          <w:rFonts w:ascii="Arial" w:hAnsi="Arial" w:cs="Arial"/>
          <w:bCs/>
          <w:sz w:val="20"/>
          <w:szCs w:val="20"/>
        </w:rPr>
        <w:t xml:space="preserve"> for Shared Services. </w:t>
      </w:r>
    </w:p>
    <w:p w14:paraId="085C2C56" w14:textId="4EDB30FF" w:rsidR="00323ED3" w:rsidRPr="00323ED3" w:rsidRDefault="00323ED3" w:rsidP="00323ED3">
      <w:pPr>
        <w:numPr>
          <w:ilvl w:val="0"/>
          <w:numId w:val="46"/>
        </w:numPr>
        <w:jc w:val="both"/>
        <w:rPr>
          <w:rFonts w:ascii="Arial" w:hAnsi="Arial" w:cs="Arial"/>
          <w:sz w:val="20"/>
          <w:szCs w:val="20"/>
        </w:rPr>
      </w:pPr>
      <w:r>
        <w:rPr>
          <w:rFonts w:ascii="Arial" w:hAnsi="Arial" w:cs="Arial"/>
          <w:bCs/>
          <w:sz w:val="20"/>
          <w:szCs w:val="20"/>
        </w:rPr>
        <w:t>Coordinated and implemented CIC</w:t>
      </w:r>
      <w:r w:rsidRPr="00323ED3">
        <w:rPr>
          <w:rFonts w:ascii="Arial" w:hAnsi="Arial" w:cs="Arial"/>
          <w:b/>
          <w:sz w:val="20"/>
          <w:szCs w:val="20"/>
        </w:rPr>
        <w:t xml:space="preserve">D </w:t>
      </w:r>
      <w:proofErr w:type="spellStart"/>
      <w:r w:rsidRPr="00323ED3">
        <w:rPr>
          <w:rFonts w:ascii="Arial" w:hAnsi="Arial" w:cs="Arial"/>
          <w:b/>
          <w:sz w:val="20"/>
          <w:szCs w:val="20"/>
        </w:rPr>
        <w:t>pilelines</w:t>
      </w:r>
      <w:proofErr w:type="spellEnd"/>
      <w:r w:rsidRPr="00323ED3">
        <w:rPr>
          <w:rFonts w:ascii="Arial" w:hAnsi="Arial" w:cs="Arial"/>
          <w:b/>
          <w:sz w:val="20"/>
          <w:szCs w:val="20"/>
        </w:rPr>
        <w:t xml:space="preserve"> </w:t>
      </w:r>
      <w:r>
        <w:rPr>
          <w:rFonts w:ascii="Arial" w:hAnsi="Arial" w:cs="Arial"/>
          <w:bCs/>
          <w:sz w:val="20"/>
          <w:szCs w:val="20"/>
        </w:rPr>
        <w:t xml:space="preserve">for various environments with </w:t>
      </w:r>
      <w:r w:rsidRPr="00323ED3">
        <w:rPr>
          <w:rFonts w:ascii="Arial" w:hAnsi="Arial" w:cs="Arial"/>
          <w:b/>
          <w:sz w:val="20"/>
          <w:szCs w:val="20"/>
        </w:rPr>
        <w:t>Jenkins</w:t>
      </w:r>
      <w:r>
        <w:rPr>
          <w:rFonts w:ascii="Arial" w:hAnsi="Arial" w:cs="Arial"/>
          <w:bCs/>
          <w:sz w:val="20"/>
          <w:szCs w:val="20"/>
        </w:rPr>
        <w:t xml:space="preserve"> and </w:t>
      </w:r>
      <w:proofErr w:type="spellStart"/>
      <w:r w:rsidRPr="00323ED3">
        <w:rPr>
          <w:rFonts w:ascii="Arial" w:hAnsi="Arial" w:cs="Arial"/>
          <w:b/>
          <w:sz w:val="20"/>
          <w:szCs w:val="20"/>
        </w:rPr>
        <w:t>Github</w:t>
      </w:r>
      <w:proofErr w:type="spellEnd"/>
      <w:r w:rsidRPr="00323ED3">
        <w:rPr>
          <w:rFonts w:ascii="Arial" w:hAnsi="Arial" w:cs="Arial"/>
          <w:b/>
          <w:sz w:val="20"/>
          <w:szCs w:val="20"/>
        </w:rPr>
        <w:t xml:space="preserve"> Actions.</w:t>
      </w:r>
      <w:r>
        <w:rPr>
          <w:rFonts w:ascii="Arial" w:hAnsi="Arial" w:cs="Arial"/>
          <w:bCs/>
          <w:sz w:val="20"/>
          <w:szCs w:val="20"/>
        </w:rPr>
        <w:t xml:space="preserve"> </w:t>
      </w:r>
    </w:p>
    <w:p w14:paraId="1F60854D" w14:textId="6183918D" w:rsidR="00323ED3" w:rsidRPr="00323ED3" w:rsidRDefault="00323ED3" w:rsidP="00323ED3">
      <w:pPr>
        <w:numPr>
          <w:ilvl w:val="0"/>
          <w:numId w:val="46"/>
        </w:numPr>
        <w:jc w:val="both"/>
        <w:rPr>
          <w:rFonts w:ascii="Arial" w:hAnsi="Arial" w:cs="Arial"/>
          <w:sz w:val="20"/>
          <w:szCs w:val="20"/>
        </w:rPr>
      </w:pPr>
      <w:r>
        <w:rPr>
          <w:rFonts w:ascii="Arial" w:hAnsi="Arial" w:cs="Arial"/>
          <w:bCs/>
          <w:sz w:val="20"/>
          <w:szCs w:val="20"/>
        </w:rPr>
        <w:t xml:space="preserve">Migrating applications from </w:t>
      </w:r>
      <w:r w:rsidRPr="00323ED3">
        <w:rPr>
          <w:rFonts w:ascii="Arial" w:hAnsi="Arial" w:cs="Arial"/>
          <w:b/>
          <w:sz w:val="20"/>
          <w:szCs w:val="20"/>
        </w:rPr>
        <w:t xml:space="preserve">DB2 to SQL server database </w:t>
      </w:r>
      <w:r>
        <w:rPr>
          <w:rFonts w:ascii="Arial" w:hAnsi="Arial" w:cs="Arial"/>
          <w:bCs/>
          <w:sz w:val="20"/>
          <w:szCs w:val="20"/>
        </w:rPr>
        <w:t xml:space="preserve">which included moving </w:t>
      </w:r>
      <w:proofErr w:type="spellStart"/>
      <w:r>
        <w:rPr>
          <w:rFonts w:ascii="Arial" w:hAnsi="Arial" w:cs="Arial"/>
          <w:bCs/>
          <w:sz w:val="20"/>
          <w:szCs w:val="20"/>
        </w:rPr>
        <w:t>Querys</w:t>
      </w:r>
      <w:proofErr w:type="spellEnd"/>
      <w:r>
        <w:rPr>
          <w:rFonts w:ascii="Arial" w:hAnsi="Arial" w:cs="Arial"/>
          <w:bCs/>
          <w:sz w:val="20"/>
          <w:szCs w:val="20"/>
        </w:rPr>
        <w:t xml:space="preserve">, functions, triggers. </w:t>
      </w:r>
    </w:p>
    <w:p w14:paraId="677E2BE2" w14:textId="057225DB" w:rsidR="00323ED3" w:rsidRPr="00323ED3" w:rsidRDefault="00323ED3" w:rsidP="00323ED3">
      <w:pPr>
        <w:numPr>
          <w:ilvl w:val="0"/>
          <w:numId w:val="46"/>
        </w:numPr>
        <w:jc w:val="both"/>
        <w:rPr>
          <w:rFonts w:ascii="Arial" w:hAnsi="Arial" w:cs="Arial"/>
          <w:sz w:val="20"/>
          <w:szCs w:val="20"/>
        </w:rPr>
      </w:pPr>
      <w:r>
        <w:rPr>
          <w:rFonts w:ascii="Arial" w:hAnsi="Arial" w:cs="Arial"/>
          <w:bCs/>
          <w:sz w:val="20"/>
          <w:szCs w:val="20"/>
        </w:rPr>
        <w:t xml:space="preserve">Introduced </w:t>
      </w:r>
      <w:r w:rsidRPr="00323ED3">
        <w:rPr>
          <w:rFonts w:ascii="Arial" w:hAnsi="Arial" w:cs="Arial"/>
          <w:b/>
          <w:sz w:val="20"/>
          <w:szCs w:val="20"/>
        </w:rPr>
        <w:t>Splunk</w:t>
      </w:r>
      <w:r>
        <w:rPr>
          <w:rFonts w:ascii="Arial" w:hAnsi="Arial" w:cs="Arial"/>
          <w:bCs/>
          <w:sz w:val="20"/>
          <w:szCs w:val="20"/>
        </w:rPr>
        <w:t xml:space="preserve"> set up and usage for these migration applications for various logs. </w:t>
      </w:r>
    </w:p>
    <w:p w14:paraId="612EE0FF" w14:textId="0F720C95" w:rsidR="00323ED3" w:rsidRPr="00323ED3" w:rsidRDefault="00323ED3" w:rsidP="00323ED3">
      <w:pPr>
        <w:numPr>
          <w:ilvl w:val="0"/>
          <w:numId w:val="46"/>
        </w:numPr>
        <w:jc w:val="both"/>
        <w:rPr>
          <w:rFonts w:ascii="Arial" w:hAnsi="Arial" w:cs="Arial"/>
          <w:sz w:val="20"/>
          <w:szCs w:val="20"/>
        </w:rPr>
      </w:pPr>
      <w:proofErr w:type="spellStart"/>
      <w:r>
        <w:rPr>
          <w:rFonts w:ascii="Arial" w:hAnsi="Arial" w:cs="Arial"/>
          <w:bCs/>
          <w:sz w:val="20"/>
          <w:szCs w:val="20"/>
        </w:rPr>
        <w:t>Arhitecure</w:t>
      </w:r>
      <w:proofErr w:type="spellEnd"/>
      <w:r>
        <w:rPr>
          <w:rFonts w:ascii="Arial" w:hAnsi="Arial" w:cs="Arial"/>
          <w:bCs/>
          <w:sz w:val="20"/>
          <w:szCs w:val="20"/>
        </w:rPr>
        <w:t xml:space="preserve"> old unstructured reports to </w:t>
      </w:r>
      <w:r w:rsidRPr="00323ED3">
        <w:rPr>
          <w:rFonts w:ascii="Arial" w:hAnsi="Arial" w:cs="Arial"/>
          <w:b/>
          <w:sz w:val="20"/>
          <w:szCs w:val="20"/>
        </w:rPr>
        <w:t>tableau</w:t>
      </w:r>
      <w:r>
        <w:rPr>
          <w:rFonts w:ascii="Arial" w:hAnsi="Arial" w:cs="Arial"/>
          <w:bCs/>
          <w:sz w:val="20"/>
          <w:szCs w:val="20"/>
        </w:rPr>
        <w:t xml:space="preserve">  reports with </w:t>
      </w:r>
      <w:proofErr w:type="spellStart"/>
      <w:r>
        <w:rPr>
          <w:rFonts w:ascii="Arial" w:hAnsi="Arial" w:cs="Arial"/>
          <w:bCs/>
          <w:sz w:val="20"/>
          <w:szCs w:val="20"/>
        </w:rPr>
        <w:t>sql</w:t>
      </w:r>
      <w:proofErr w:type="spellEnd"/>
      <w:r>
        <w:rPr>
          <w:rFonts w:ascii="Arial" w:hAnsi="Arial" w:cs="Arial"/>
          <w:bCs/>
          <w:sz w:val="20"/>
          <w:szCs w:val="20"/>
        </w:rPr>
        <w:t xml:space="preserve"> server db. </w:t>
      </w:r>
    </w:p>
    <w:p w14:paraId="72FB4FB5" w14:textId="7D1A21F2" w:rsidR="00323ED3" w:rsidRPr="00323ED3" w:rsidRDefault="00323ED3" w:rsidP="00323ED3">
      <w:pPr>
        <w:numPr>
          <w:ilvl w:val="0"/>
          <w:numId w:val="46"/>
        </w:numPr>
        <w:jc w:val="both"/>
        <w:rPr>
          <w:rFonts w:ascii="Arial" w:hAnsi="Arial" w:cs="Arial"/>
          <w:sz w:val="20"/>
          <w:szCs w:val="20"/>
        </w:rPr>
      </w:pPr>
      <w:proofErr w:type="gramStart"/>
      <w:r>
        <w:rPr>
          <w:rFonts w:ascii="Arial" w:hAnsi="Arial" w:cs="Arial"/>
          <w:bCs/>
          <w:sz w:val="20"/>
          <w:szCs w:val="20"/>
        </w:rPr>
        <w:t>Worked</w:t>
      </w:r>
      <w:proofErr w:type="gramEnd"/>
      <w:r>
        <w:rPr>
          <w:rFonts w:ascii="Arial" w:hAnsi="Arial" w:cs="Arial"/>
          <w:bCs/>
          <w:sz w:val="20"/>
          <w:szCs w:val="20"/>
        </w:rPr>
        <w:t xml:space="preserve"> with various </w:t>
      </w:r>
      <w:r w:rsidRPr="00323ED3">
        <w:rPr>
          <w:rFonts w:ascii="Arial" w:hAnsi="Arial" w:cs="Arial"/>
          <w:b/>
          <w:sz w:val="20"/>
          <w:szCs w:val="20"/>
        </w:rPr>
        <w:t>SME’s</w:t>
      </w:r>
      <w:r>
        <w:rPr>
          <w:rFonts w:ascii="Arial" w:hAnsi="Arial" w:cs="Arial"/>
          <w:bCs/>
          <w:sz w:val="20"/>
          <w:szCs w:val="20"/>
        </w:rPr>
        <w:t xml:space="preserve"> and </w:t>
      </w:r>
      <w:r w:rsidRPr="00323ED3">
        <w:rPr>
          <w:rFonts w:ascii="Arial" w:hAnsi="Arial" w:cs="Arial"/>
          <w:b/>
          <w:sz w:val="20"/>
          <w:szCs w:val="20"/>
        </w:rPr>
        <w:t>Project Managers</w:t>
      </w:r>
      <w:r>
        <w:rPr>
          <w:rFonts w:ascii="Arial" w:hAnsi="Arial" w:cs="Arial"/>
          <w:bCs/>
          <w:sz w:val="20"/>
          <w:szCs w:val="20"/>
        </w:rPr>
        <w:t xml:space="preserve"> to understand the scope of migrating applications. </w:t>
      </w:r>
    </w:p>
    <w:p w14:paraId="1BF1E191" w14:textId="77777777" w:rsidR="007A639A" w:rsidRDefault="007A639A" w:rsidP="00323ED3">
      <w:pPr>
        <w:numPr>
          <w:ilvl w:val="0"/>
          <w:numId w:val="46"/>
        </w:numPr>
        <w:jc w:val="both"/>
        <w:rPr>
          <w:rFonts w:ascii="Arial" w:hAnsi="Arial" w:cs="Arial"/>
          <w:sz w:val="20"/>
          <w:szCs w:val="20"/>
        </w:rPr>
      </w:pPr>
      <w:r>
        <w:rPr>
          <w:rFonts w:ascii="Arial" w:hAnsi="Arial" w:cs="Arial"/>
          <w:sz w:val="20"/>
          <w:szCs w:val="20"/>
        </w:rPr>
        <w:t xml:space="preserve">Created high level </w:t>
      </w:r>
      <w:r w:rsidRPr="007A639A">
        <w:rPr>
          <w:rFonts w:ascii="Arial" w:hAnsi="Arial" w:cs="Arial"/>
          <w:b/>
          <w:bCs/>
          <w:sz w:val="20"/>
          <w:szCs w:val="20"/>
        </w:rPr>
        <w:t>design</w:t>
      </w:r>
      <w:r>
        <w:rPr>
          <w:rFonts w:ascii="Arial" w:hAnsi="Arial" w:cs="Arial"/>
          <w:sz w:val="20"/>
          <w:szCs w:val="20"/>
        </w:rPr>
        <w:t xml:space="preserve"> documents for sunset mainframe program.</w:t>
      </w:r>
    </w:p>
    <w:p w14:paraId="0A1F2585" w14:textId="3670F0C5" w:rsidR="007A639A" w:rsidRDefault="007A639A" w:rsidP="00323ED3">
      <w:pPr>
        <w:numPr>
          <w:ilvl w:val="0"/>
          <w:numId w:val="46"/>
        </w:numPr>
        <w:jc w:val="both"/>
        <w:rPr>
          <w:rFonts w:ascii="Arial" w:hAnsi="Arial" w:cs="Arial"/>
          <w:sz w:val="20"/>
          <w:szCs w:val="20"/>
        </w:rPr>
      </w:pPr>
      <w:r>
        <w:rPr>
          <w:rFonts w:ascii="Arial" w:hAnsi="Arial" w:cs="Arial"/>
          <w:sz w:val="20"/>
          <w:szCs w:val="20"/>
        </w:rPr>
        <w:t xml:space="preserve">Worked with middleware on migrating </w:t>
      </w:r>
      <w:r w:rsidRPr="007A639A">
        <w:rPr>
          <w:rFonts w:ascii="Arial" w:hAnsi="Arial" w:cs="Arial"/>
          <w:b/>
          <w:bCs/>
          <w:sz w:val="20"/>
          <w:szCs w:val="20"/>
        </w:rPr>
        <w:t>security roles</w:t>
      </w:r>
      <w:r>
        <w:rPr>
          <w:rFonts w:ascii="Arial" w:hAnsi="Arial" w:cs="Arial"/>
          <w:sz w:val="20"/>
          <w:szCs w:val="20"/>
        </w:rPr>
        <w:t xml:space="preserve"> from ISAM to IOP </w:t>
      </w:r>
      <w:r>
        <w:rPr>
          <w:rFonts w:ascii="Arial" w:hAnsi="Arial" w:cs="Arial"/>
          <w:bCs/>
          <w:sz w:val="20"/>
          <w:szCs w:val="20"/>
        </w:rPr>
        <w:t>environment</w:t>
      </w:r>
      <w:r>
        <w:rPr>
          <w:rFonts w:ascii="Arial" w:hAnsi="Arial" w:cs="Arial"/>
          <w:sz w:val="20"/>
          <w:szCs w:val="20"/>
        </w:rPr>
        <w:t xml:space="preserve">. </w:t>
      </w:r>
    </w:p>
    <w:p w14:paraId="78D560E9" w14:textId="6B48616F" w:rsidR="007A639A" w:rsidRDefault="007A639A" w:rsidP="007A639A">
      <w:pPr>
        <w:pStyle w:val="ListParagraph"/>
        <w:numPr>
          <w:ilvl w:val="0"/>
          <w:numId w:val="46"/>
        </w:numPr>
        <w:spacing w:after="200" w:line="276" w:lineRule="auto"/>
        <w:jc w:val="both"/>
        <w:rPr>
          <w:rFonts w:ascii="Arial" w:hAnsi="Arial" w:cs="Arial"/>
          <w:bCs/>
          <w:snapToGrid w:val="0"/>
        </w:rPr>
      </w:pPr>
      <w:r>
        <w:rPr>
          <w:rFonts w:ascii="Arial" w:hAnsi="Arial" w:cs="Arial"/>
          <w:bCs/>
          <w:snapToGrid w:val="0"/>
        </w:rPr>
        <w:t>Rec</w:t>
      </w:r>
      <w:r w:rsidRPr="005077BC">
        <w:rPr>
          <w:rFonts w:ascii="Arial" w:hAnsi="Arial" w:cs="Arial"/>
          <w:bCs/>
          <w:snapToGrid w:val="0"/>
        </w:rPr>
        <w:t xml:space="preserve">ommended solutions to </w:t>
      </w:r>
      <w:r w:rsidRPr="005077BC">
        <w:rPr>
          <w:rFonts w:ascii="Arial" w:hAnsi="Arial" w:cs="Arial"/>
          <w:b/>
          <w:bCs/>
          <w:snapToGrid w:val="0"/>
        </w:rPr>
        <w:t>end-users</w:t>
      </w:r>
      <w:r w:rsidRPr="005077BC">
        <w:rPr>
          <w:rFonts w:ascii="Arial" w:hAnsi="Arial" w:cs="Arial"/>
          <w:bCs/>
          <w:snapToGrid w:val="0"/>
        </w:rPr>
        <w:t xml:space="preserve"> to make the application more robust</w:t>
      </w:r>
      <w:r>
        <w:rPr>
          <w:rFonts w:ascii="Arial" w:hAnsi="Arial" w:cs="Arial"/>
          <w:bCs/>
          <w:snapToGrid w:val="0"/>
        </w:rPr>
        <w:t xml:space="preserve"> and user-friendly. </w:t>
      </w:r>
    </w:p>
    <w:p w14:paraId="24049E8C" w14:textId="52CEC23B" w:rsidR="007A639A" w:rsidRPr="00A96289" w:rsidRDefault="007A639A" w:rsidP="007A639A">
      <w:pPr>
        <w:pStyle w:val="ListParagraph"/>
        <w:numPr>
          <w:ilvl w:val="0"/>
          <w:numId w:val="46"/>
        </w:numPr>
        <w:spacing w:after="200" w:line="276" w:lineRule="auto"/>
        <w:jc w:val="both"/>
        <w:rPr>
          <w:rFonts w:ascii="Arial" w:hAnsi="Arial" w:cs="Arial"/>
          <w:bCs/>
          <w:snapToGrid w:val="0"/>
        </w:rPr>
      </w:pPr>
      <w:r w:rsidRPr="005077BC">
        <w:rPr>
          <w:rFonts w:ascii="Arial" w:hAnsi="Arial" w:cs="Arial"/>
        </w:rPr>
        <w:lastRenderedPageBreak/>
        <w:t xml:space="preserve">Maintains and communicates </w:t>
      </w:r>
      <w:r w:rsidRPr="007A639A">
        <w:rPr>
          <w:rFonts w:ascii="Arial" w:hAnsi="Arial" w:cs="Arial"/>
          <w:b/>
          <w:bCs/>
        </w:rPr>
        <w:t>technical plans</w:t>
      </w:r>
      <w:r w:rsidRPr="005077BC">
        <w:rPr>
          <w:rFonts w:ascii="Arial" w:hAnsi="Arial" w:cs="Arial"/>
        </w:rPr>
        <w:t xml:space="preserve"> and status for the systems under </w:t>
      </w:r>
      <w:r w:rsidRPr="007A639A">
        <w:rPr>
          <w:rFonts w:ascii="Arial" w:hAnsi="Arial" w:cs="Arial"/>
          <w:b/>
          <w:bCs/>
        </w:rPr>
        <w:t>development</w:t>
      </w:r>
      <w:r w:rsidRPr="005077BC">
        <w:rPr>
          <w:rFonts w:ascii="Arial" w:hAnsi="Arial" w:cs="Arial"/>
        </w:rPr>
        <w:t>, migration and deployment</w:t>
      </w:r>
    </w:p>
    <w:p w14:paraId="28250E87" w14:textId="51EC2C38" w:rsidR="00A96289" w:rsidRPr="00A96289" w:rsidRDefault="00A96289" w:rsidP="007A639A">
      <w:pPr>
        <w:pStyle w:val="ListParagraph"/>
        <w:numPr>
          <w:ilvl w:val="0"/>
          <w:numId w:val="46"/>
        </w:numPr>
        <w:spacing w:after="200" w:line="276" w:lineRule="auto"/>
        <w:jc w:val="both"/>
        <w:rPr>
          <w:rFonts w:ascii="Arial" w:hAnsi="Arial" w:cs="Arial"/>
          <w:bCs/>
          <w:snapToGrid w:val="0"/>
        </w:rPr>
      </w:pPr>
      <w:r>
        <w:rPr>
          <w:rFonts w:ascii="Arial" w:hAnsi="Arial" w:cs="Arial"/>
        </w:rPr>
        <w:t xml:space="preserve">Involved in </w:t>
      </w:r>
      <w:proofErr w:type="gramStart"/>
      <w:r>
        <w:rPr>
          <w:rFonts w:ascii="Arial" w:hAnsi="Arial" w:cs="Arial"/>
        </w:rPr>
        <w:t>day to day</w:t>
      </w:r>
      <w:proofErr w:type="gramEnd"/>
      <w:r>
        <w:rPr>
          <w:rFonts w:ascii="Arial" w:hAnsi="Arial" w:cs="Arial"/>
        </w:rPr>
        <w:t xml:space="preserve"> </w:t>
      </w:r>
      <w:r w:rsidRPr="00A96289">
        <w:rPr>
          <w:rFonts w:ascii="Arial" w:hAnsi="Arial" w:cs="Arial"/>
          <w:b/>
          <w:bCs/>
        </w:rPr>
        <w:t>development activities</w:t>
      </w:r>
      <w:r>
        <w:rPr>
          <w:rFonts w:ascii="Arial" w:hAnsi="Arial" w:cs="Arial"/>
        </w:rPr>
        <w:t xml:space="preserve"> using Java technologies, JDK(1.8), Spring Framework, Struts, Webservices and SQL Server. </w:t>
      </w:r>
    </w:p>
    <w:p w14:paraId="1B03F918" w14:textId="0E6EF5ED" w:rsidR="00A96289" w:rsidRPr="00A96289" w:rsidRDefault="00A96289" w:rsidP="007A639A">
      <w:pPr>
        <w:pStyle w:val="ListParagraph"/>
        <w:numPr>
          <w:ilvl w:val="0"/>
          <w:numId w:val="46"/>
        </w:numPr>
        <w:spacing w:after="200" w:line="276" w:lineRule="auto"/>
        <w:jc w:val="both"/>
        <w:rPr>
          <w:rFonts w:ascii="Arial" w:hAnsi="Arial" w:cs="Arial"/>
          <w:bCs/>
          <w:snapToGrid w:val="0"/>
        </w:rPr>
      </w:pPr>
      <w:proofErr w:type="gramStart"/>
      <w:r>
        <w:rPr>
          <w:rFonts w:ascii="Arial" w:hAnsi="Arial" w:cs="Arial"/>
        </w:rPr>
        <w:t>Recommends</w:t>
      </w:r>
      <w:proofErr w:type="gramEnd"/>
      <w:r>
        <w:rPr>
          <w:rFonts w:ascii="Arial" w:hAnsi="Arial" w:cs="Arial"/>
        </w:rPr>
        <w:t xml:space="preserve"> syste</w:t>
      </w:r>
      <w:r w:rsidRPr="00A96289">
        <w:rPr>
          <w:rFonts w:ascii="Arial" w:hAnsi="Arial" w:cs="Arial"/>
          <w:b/>
          <w:bCs/>
        </w:rPr>
        <w:t xml:space="preserve">m solutions </w:t>
      </w:r>
      <w:r>
        <w:rPr>
          <w:rFonts w:ascii="Arial" w:hAnsi="Arial" w:cs="Arial"/>
        </w:rPr>
        <w:t xml:space="preserve">by comparing advantages and disadvantages of custom development and technical alternatives. </w:t>
      </w:r>
    </w:p>
    <w:p w14:paraId="16826DE1" w14:textId="5E6BCE69" w:rsidR="00A96289" w:rsidRPr="00A96289" w:rsidRDefault="00A96289" w:rsidP="00A96289">
      <w:pPr>
        <w:pStyle w:val="ListParagraph"/>
        <w:numPr>
          <w:ilvl w:val="0"/>
          <w:numId w:val="46"/>
        </w:numPr>
        <w:spacing w:after="200" w:line="276" w:lineRule="auto"/>
        <w:jc w:val="both"/>
        <w:rPr>
          <w:rFonts w:ascii="Arial" w:hAnsi="Arial" w:cs="Arial"/>
          <w:bCs/>
          <w:snapToGrid w:val="0"/>
        </w:rPr>
      </w:pPr>
      <w:r>
        <w:rPr>
          <w:rFonts w:ascii="Arial" w:hAnsi="Arial" w:cs="Arial"/>
        </w:rPr>
        <w:t xml:space="preserve">Communicate with business, SMEs on design directives and deliveries on daily bases. </w:t>
      </w:r>
    </w:p>
    <w:p w14:paraId="012697D4" w14:textId="77777777" w:rsidR="00EB4CD6" w:rsidRDefault="00EB4CD6" w:rsidP="00EB4CD6">
      <w:pPr>
        <w:spacing w:after="200" w:line="276" w:lineRule="auto"/>
        <w:ind w:left="360"/>
        <w:jc w:val="both"/>
        <w:rPr>
          <w:rFonts w:ascii="Arial" w:hAnsi="Arial" w:cs="Arial"/>
        </w:rPr>
      </w:pPr>
    </w:p>
    <w:p w14:paraId="409B5D4F" w14:textId="42983D6A" w:rsidR="00EB4CD6" w:rsidRPr="005077BC" w:rsidRDefault="00EB4CD6" w:rsidP="00EB4CD6">
      <w:pPr>
        <w:pStyle w:val="NormalArial"/>
        <w:numPr>
          <w:ilvl w:val="0"/>
          <w:numId w:val="0"/>
        </w:numPr>
        <w:rPr>
          <w:rFonts w:eastAsia="Calibri"/>
          <w:b/>
        </w:rPr>
      </w:pPr>
      <w:r w:rsidRPr="005077BC">
        <w:rPr>
          <w:rFonts w:eastAsia="Calibri"/>
          <w:b/>
        </w:rPr>
        <w:t>Environment:</w:t>
      </w:r>
      <w:r w:rsidRPr="005077BC">
        <w:rPr>
          <w:bCs/>
          <w:kern w:val="28"/>
        </w:rPr>
        <w:t xml:space="preserve"> Linux, Windows, Java, J</w:t>
      </w:r>
      <w:r w:rsidR="00A96289">
        <w:rPr>
          <w:bCs/>
          <w:kern w:val="28"/>
        </w:rPr>
        <w:t>2</w:t>
      </w:r>
      <w:r w:rsidRPr="005077BC">
        <w:rPr>
          <w:bCs/>
          <w:kern w:val="28"/>
        </w:rPr>
        <w:t>EE, JDBC</w:t>
      </w:r>
      <w:r w:rsidR="00A96289">
        <w:rPr>
          <w:bCs/>
          <w:kern w:val="28"/>
        </w:rPr>
        <w:t>,</w:t>
      </w:r>
      <w:r w:rsidRPr="005077BC">
        <w:rPr>
          <w:bCs/>
          <w:kern w:val="28"/>
        </w:rPr>
        <w:t xml:space="preserve"> JSP, HTML, JHX, JSF, JUnit, UML, XML, Log4J</w:t>
      </w:r>
      <w:r w:rsidR="00A96289">
        <w:rPr>
          <w:bCs/>
          <w:kern w:val="28"/>
        </w:rPr>
        <w:t xml:space="preserve"> SLF4J,</w:t>
      </w:r>
      <w:r w:rsidRPr="005077BC">
        <w:rPr>
          <w:bCs/>
          <w:kern w:val="28"/>
        </w:rPr>
        <w:t xml:space="preserve"> Maven, ANT, </w:t>
      </w:r>
      <w:proofErr w:type="spellStart"/>
      <w:r w:rsidRPr="005077BC">
        <w:rPr>
          <w:bCs/>
          <w:kern w:val="28"/>
        </w:rPr>
        <w:t>SQL</w:t>
      </w:r>
      <w:r w:rsidR="00A96289">
        <w:rPr>
          <w:bCs/>
          <w:kern w:val="28"/>
        </w:rPr>
        <w:t>Server</w:t>
      </w:r>
      <w:proofErr w:type="spellEnd"/>
      <w:r w:rsidRPr="005077BC">
        <w:rPr>
          <w:bCs/>
          <w:kern w:val="28"/>
        </w:rPr>
        <w:t xml:space="preserve">, </w:t>
      </w:r>
      <w:r w:rsidR="00A96289">
        <w:rPr>
          <w:bCs/>
          <w:kern w:val="28"/>
        </w:rPr>
        <w:t>Telenet - Mainframe</w:t>
      </w:r>
      <w:r w:rsidRPr="005077BC">
        <w:rPr>
          <w:bCs/>
          <w:kern w:val="28"/>
        </w:rPr>
        <w:t>, IBM RAD</w:t>
      </w:r>
      <w:r w:rsidR="00A96289">
        <w:rPr>
          <w:bCs/>
          <w:kern w:val="28"/>
        </w:rPr>
        <w:t xml:space="preserve"> 9.2</w:t>
      </w:r>
      <w:r w:rsidRPr="005077BC">
        <w:rPr>
          <w:bCs/>
          <w:kern w:val="28"/>
        </w:rPr>
        <w:t>, IBM Web sphe</w:t>
      </w:r>
      <w:r w:rsidR="00A96289">
        <w:rPr>
          <w:bCs/>
          <w:kern w:val="28"/>
        </w:rPr>
        <w:t>re,</w:t>
      </w:r>
      <w:r w:rsidRPr="005077BC">
        <w:rPr>
          <w:bCs/>
          <w:kern w:val="28"/>
        </w:rPr>
        <w:t xml:space="preserve"> </w:t>
      </w:r>
      <w:r w:rsidR="00A96289">
        <w:rPr>
          <w:bCs/>
          <w:kern w:val="28"/>
        </w:rPr>
        <w:t>ClearCase,</w:t>
      </w:r>
      <w:r w:rsidRPr="005077BC">
        <w:rPr>
          <w:bCs/>
          <w:kern w:val="28"/>
        </w:rPr>
        <w:t xml:space="preserve"> GIT Source Code </w:t>
      </w:r>
      <w:proofErr w:type="spellStart"/>
      <w:r w:rsidRPr="005077BC">
        <w:rPr>
          <w:bCs/>
          <w:kern w:val="28"/>
        </w:rPr>
        <w:t>Repository,</w:t>
      </w:r>
      <w:r w:rsidR="00A96289">
        <w:rPr>
          <w:bCs/>
          <w:kern w:val="28"/>
        </w:rPr>
        <w:t>Splunk</w:t>
      </w:r>
      <w:proofErr w:type="spellEnd"/>
      <w:r w:rsidR="00A96289">
        <w:rPr>
          <w:bCs/>
          <w:kern w:val="28"/>
        </w:rPr>
        <w:t xml:space="preserve">, </w:t>
      </w:r>
      <w:proofErr w:type="spellStart"/>
      <w:r w:rsidRPr="005077BC">
        <w:rPr>
          <w:bCs/>
          <w:kern w:val="28"/>
        </w:rPr>
        <w:t>JQuery</w:t>
      </w:r>
      <w:proofErr w:type="spellEnd"/>
      <w:r w:rsidRPr="005077BC">
        <w:rPr>
          <w:bCs/>
          <w:kern w:val="28"/>
        </w:rPr>
        <w:t xml:space="preserve">, Ajax, Angular , JavaScript, Outlook Exchange, </w:t>
      </w:r>
      <w:r w:rsidR="00A96289">
        <w:rPr>
          <w:bCs/>
          <w:kern w:val="28"/>
        </w:rPr>
        <w:t>IOP, ISAM</w:t>
      </w:r>
      <w:r w:rsidRPr="005077BC">
        <w:rPr>
          <w:bCs/>
          <w:kern w:val="28"/>
        </w:rPr>
        <w:t xml:space="preserve">, Web sphere application server 7x,8x ,9x , Spring, Oracle 10/11g, Skitch, </w:t>
      </w:r>
      <w:r w:rsidR="00A96289">
        <w:rPr>
          <w:bCs/>
          <w:kern w:val="28"/>
        </w:rPr>
        <w:t>Microsoft SQL Server Management</w:t>
      </w:r>
      <w:r w:rsidRPr="005077BC">
        <w:rPr>
          <w:bCs/>
          <w:kern w:val="28"/>
        </w:rPr>
        <w:t>,</w:t>
      </w:r>
      <w:r w:rsidR="00A96289">
        <w:rPr>
          <w:bCs/>
          <w:kern w:val="28"/>
        </w:rPr>
        <w:t xml:space="preserve"> Beyond Compare, Tableau</w:t>
      </w:r>
      <w:r w:rsidRPr="005077BC">
        <w:rPr>
          <w:bCs/>
          <w:kern w:val="28"/>
        </w:rPr>
        <w:t xml:space="preserve">, Spring Boot, Micro </w:t>
      </w:r>
      <w:r w:rsidR="00A96289">
        <w:rPr>
          <w:bCs/>
          <w:kern w:val="28"/>
        </w:rPr>
        <w:t xml:space="preserve">service, </w:t>
      </w:r>
      <w:r w:rsidRPr="005077BC">
        <w:rPr>
          <w:bCs/>
          <w:kern w:val="28"/>
        </w:rPr>
        <w:t>Aws,</w:t>
      </w:r>
      <w:r>
        <w:rPr>
          <w:bCs/>
          <w:kern w:val="28"/>
        </w:rPr>
        <w:t xml:space="preserve"> </w:t>
      </w:r>
      <w:proofErr w:type="spellStart"/>
      <w:r w:rsidR="00A96289">
        <w:rPr>
          <w:bCs/>
          <w:kern w:val="28"/>
        </w:rPr>
        <w:t>yaml</w:t>
      </w:r>
      <w:proofErr w:type="spellEnd"/>
      <w:r w:rsidR="00A96289">
        <w:rPr>
          <w:bCs/>
          <w:kern w:val="28"/>
        </w:rPr>
        <w:t xml:space="preserve">, </w:t>
      </w:r>
      <w:proofErr w:type="spellStart"/>
      <w:r w:rsidR="00A96289">
        <w:rPr>
          <w:bCs/>
          <w:kern w:val="28"/>
        </w:rPr>
        <w:t>Gihub</w:t>
      </w:r>
      <w:proofErr w:type="spellEnd"/>
      <w:r w:rsidR="00A96289">
        <w:rPr>
          <w:bCs/>
          <w:kern w:val="28"/>
        </w:rPr>
        <w:t xml:space="preserve"> Actions, IBM </w:t>
      </w:r>
      <w:proofErr w:type="spellStart"/>
      <w:r w:rsidR="00A96289">
        <w:rPr>
          <w:bCs/>
          <w:kern w:val="28"/>
        </w:rPr>
        <w:t>datastudio</w:t>
      </w:r>
      <w:proofErr w:type="spellEnd"/>
      <w:r w:rsidR="00A96289">
        <w:rPr>
          <w:bCs/>
          <w:kern w:val="28"/>
        </w:rPr>
        <w:t xml:space="preserve">, </w:t>
      </w:r>
      <w:proofErr w:type="spellStart"/>
      <w:r w:rsidR="00A96289">
        <w:rPr>
          <w:bCs/>
          <w:kern w:val="28"/>
        </w:rPr>
        <w:t>Bluezone</w:t>
      </w:r>
      <w:proofErr w:type="spellEnd"/>
      <w:r w:rsidR="00A96289">
        <w:rPr>
          <w:bCs/>
          <w:kern w:val="28"/>
        </w:rPr>
        <w:t xml:space="preserve">, Mainframe, ServiceNow. </w:t>
      </w:r>
    </w:p>
    <w:p w14:paraId="70010148" w14:textId="15733E38" w:rsidR="00323ED3" w:rsidRPr="00EB4CD6" w:rsidRDefault="007A639A" w:rsidP="00EB4CD6">
      <w:pPr>
        <w:spacing w:after="200" w:line="276" w:lineRule="auto"/>
        <w:ind w:left="360"/>
        <w:jc w:val="both"/>
        <w:rPr>
          <w:rFonts w:ascii="Arial" w:hAnsi="Arial" w:cs="Arial"/>
          <w:bCs/>
          <w:snapToGrid w:val="0"/>
        </w:rPr>
      </w:pPr>
      <w:r w:rsidRPr="00EB4CD6">
        <w:rPr>
          <w:rFonts w:ascii="Arial" w:hAnsi="Arial" w:cs="Arial"/>
        </w:rPr>
        <w:t xml:space="preserve"> </w:t>
      </w:r>
    </w:p>
    <w:p w14:paraId="4C539251" w14:textId="77777777" w:rsidR="00323ED3" w:rsidRDefault="00323ED3" w:rsidP="005077BC">
      <w:pPr>
        <w:jc w:val="both"/>
        <w:rPr>
          <w:rFonts w:ascii="Arial" w:hAnsi="Arial" w:cs="Arial"/>
          <w:bCs/>
          <w:sz w:val="20"/>
          <w:szCs w:val="20"/>
        </w:rPr>
      </w:pPr>
    </w:p>
    <w:p w14:paraId="6A4AE6B9" w14:textId="77777777" w:rsidR="009D1408" w:rsidRPr="00C66893" w:rsidRDefault="009D1408" w:rsidP="005077BC">
      <w:pPr>
        <w:jc w:val="both"/>
        <w:rPr>
          <w:rFonts w:ascii="Arial" w:hAnsi="Arial" w:cs="Arial"/>
          <w:bCs/>
          <w:sz w:val="20"/>
          <w:szCs w:val="20"/>
        </w:rPr>
      </w:pPr>
    </w:p>
    <w:p w14:paraId="605A90C7" w14:textId="77777777" w:rsidR="00C66893" w:rsidRDefault="00C66893" w:rsidP="005077BC">
      <w:pPr>
        <w:jc w:val="both"/>
        <w:rPr>
          <w:rFonts w:ascii="Arial" w:hAnsi="Arial" w:cs="Arial"/>
          <w:b/>
          <w:sz w:val="20"/>
          <w:szCs w:val="20"/>
        </w:rPr>
      </w:pPr>
    </w:p>
    <w:p w14:paraId="47791CFE" w14:textId="77777777" w:rsidR="00C66893" w:rsidRDefault="00C66893" w:rsidP="005077BC">
      <w:pPr>
        <w:jc w:val="both"/>
        <w:rPr>
          <w:rFonts w:ascii="Arial" w:hAnsi="Arial" w:cs="Arial"/>
          <w:b/>
          <w:sz w:val="20"/>
          <w:szCs w:val="20"/>
        </w:rPr>
      </w:pPr>
    </w:p>
    <w:p w14:paraId="74D8E1AE" w14:textId="77777777" w:rsidR="00C66893" w:rsidRDefault="00C66893" w:rsidP="005077BC">
      <w:pPr>
        <w:jc w:val="both"/>
        <w:rPr>
          <w:rFonts w:ascii="Arial" w:hAnsi="Arial" w:cs="Arial"/>
          <w:b/>
          <w:sz w:val="20"/>
          <w:szCs w:val="20"/>
        </w:rPr>
      </w:pPr>
    </w:p>
    <w:p w14:paraId="4E72A08E" w14:textId="0C5A075B" w:rsidR="004C6E7C" w:rsidRPr="005077BC" w:rsidRDefault="008E25B9" w:rsidP="005077BC">
      <w:pPr>
        <w:jc w:val="both"/>
        <w:rPr>
          <w:rFonts w:ascii="Arial" w:hAnsi="Arial" w:cs="Arial"/>
          <w:b/>
          <w:sz w:val="20"/>
          <w:szCs w:val="20"/>
        </w:rPr>
      </w:pPr>
      <w:r w:rsidRPr="005077BC">
        <w:rPr>
          <w:rFonts w:ascii="Arial" w:hAnsi="Arial" w:cs="Arial"/>
          <w:b/>
          <w:sz w:val="20"/>
          <w:szCs w:val="20"/>
        </w:rPr>
        <w:t>Cap Gemini</w:t>
      </w:r>
      <w:r w:rsidR="001C1D17" w:rsidRPr="005077BC">
        <w:rPr>
          <w:rFonts w:ascii="Arial" w:hAnsi="Arial" w:cs="Arial"/>
          <w:b/>
          <w:sz w:val="20"/>
          <w:szCs w:val="20"/>
        </w:rPr>
        <w:t>/</w:t>
      </w:r>
      <w:r w:rsidR="004C6E7C" w:rsidRPr="005077BC">
        <w:rPr>
          <w:rFonts w:ascii="Arial" w:hAnsi="Arial" w:cs="Arial"/>
          <w:b/>
          <w:sz w:val="20"/>
          <w:szCs w:val="20"/>
        </w:rPr>
        <w:t>American Electric Power, Columbus, Ohio</w:t>
      </w:r>
      <w:r w:rsidRPr="005077BC">
        <w:rPr>
          <w:rFonts w:ascii="Arial" w:hAnsi="Arial" w:cs="Arial"/>
          <w:b/>
          <w:sz w:val="20"/>
          <w:szCs w:val="20"/>
        </w:rPr>
        <w:t xml:space="preserve">    </w:t>
      </w:r>
      <w:r w:rsidR="003F329A" w:rsidRPr="005077BC">
        <w:rPr>
          <w:rFonts w:ascii="Arial" w:hAnsi="Arial" w:cs="Arial"/>
          <w:b/>
          <w:sz w:val="20"/>
          <w:szCs w:val="20"/>
        </w:rPr>
        <w:t xml:space="preserve">November 2015 – </w:t>
      </w:r>
      <w:r w:rsidR="002937A4">
        <w:rPr>
          <w:rFonts w:ascii="Arial" w:hAnsi="Arial" w:cs="Arial"/>
          <w:b/>
          <w:sz w:val="20"/>
          <w:szCs w:val="20"/>
        </w:rPr>
        <w:t>October 2023</w:t>
      </w:r>
      <w:r w:rsidR="003F329A" w:rsidRPr="005077BC">
        <w:rPr>
          <w:rFonts w:ascii="Arial" w:hAnsi="Arial" w:cs="Arial"/>
          <w:b/>
          <w:sz w:val="20"/>
          <w:szCs w:val="20"/>
        </w:rPr>
        <w:t xml:space="preserve"> </w:t>
      </w:r>
    </w:p>
    <w:p w14:paraId="1E86385C" w14:textId="77777777" w:rsidR="004C6E7C" w:rsidRPr="005077BC" w:rsidRDefault="00195EC1" w:rsidP="005077BC">
      <w:pPr>
        <w:jc w:val="both"/>
        <w:rPr>
          <w:rFonts w:ascii="Arial" w:hAnsi="Arial" w:cs="Arial"/>
          <w:b/>
          <w:sz w:val="20"/>
          <w:szCs w:val="20"/>
        </w:rPr>
      </w:pPr>
      <w:r>
        <w:rPr>
          <w:rFonts w:ascii="Arial" w:hAnsi="Arial" w:cs="Arial"/>
          <w:b/>
          <w:sz w:val="20"/>
          <w:szCs w:val="20"/>
        </w:rPr>
        <w:t xml:space="preserve">Technical </w:t>
      </w:r>
      <w:r w:rsidR="004C6E7C" w:rsidRPr="005077BC">
        <w:rPr>
          <w:rFonts w:ascii="Arial" w:hAnsi="Arial" w:cs="Arial"/>
          <w:b/>
          <w:sz w:val="20"/>
          <w:szCs w:val="20"/>
        </w:rPr>
        <w:t>Java Architect</w:t>
      </w:r>
    </w:p>
    <w:p w14:paraId="1E2CF3EC" w14:textId="77777777" w:rsidR="003F329A" w:rsidRPr="005077BC" w:rsidRDefault="003F329A" w:rsidP="005077BC">
      <w:pPr>
        <w:jc w:val="both"/>
        <w:rPr>
          <w:rFonts w:ascii="Arial" w:hAnsi="Arial" w:cs="Arial"/>
          <w:b/>
          <w:sz w:val="20"/>
          <w:szCs w:val="20"/>
        </w:rPr>
      </w:pPr>
    </w:p>
    <w:p w14:paraId="3D9657B0" w14:textId="77777777" w:rsidR="003F329A" w:rsidRPr="005077BC" w:rsidRDefault="003F329A" w:rsidP="005077BC">
      <w:pPr>
        <w:jc w:val="both"/>
        <w:rPr>
          <w:rFonts w:ascii="Arial" w:hAnsi="Arial" w:cs="Arial"/>
          <w:sz w:val="20"/>
          <w:szCs w:val="20"/>
        </w:rPr>
      </w:pPr>
      <w:r w:rsidRPr="005077BC">
        <w:rPr>
          <w:rFonts w:ascii="Arial" w:hAnsi="Arial" w:cs="Arial"/>
          <w:b/>
          <w:sz w:val="20"/>
          <w:szCs w:val="20"/>
        </w:rPr>
        <w:t xml:space="preserve">Description: </w:t>
      </w:r>
      <w:r w:rsidRPr="005077BC">
        <w:rPr>
          <w:rFonts w:ascii="Arial" w:hAnsi="Arial" w:cs="Arial"/>
          <w:sz w:val="20"/>
          <w:szCs w:val="20"/>
        </w:rPr>
        <w:t xml:space="preserve">The </w:t>
      </w:r>
      <w:r w:rsidRPr="005077BC">
        <w:rPr>
          <w:rFonts w:ascii="Arial" w:hAnsi="Arial" w:cs="Arial"/>
          <w:b/>
          <w:sz w:val="20"/>
          <w:szCs w:val="20"/>
        </w:rPr>
        <w:t>Infrastructure Technology Modernization Program</w:t>
      </w:r>
      <w:r w:rsidRPr="005077BC">
        <w:rPr>
          <w:rFonts w:ascii="Arial" w:hAnsi="Arial" w:cs="Arial"/>
          <w:sz w:val="20"/>
          <w:szCs w:val="20"/>
        </w:rPr>
        <w:t xml:space="preserve"> (ITMP)</w:t>
      </w:r>
      <w:r w:rsidR="002D7330" w:rsidRPr="005077BC">
        <w:rPr>
          <w:rFonts w:ascii="Arial" w:hAnsi="Arial" w:cs="Arial"/>
          <w:sz w:val="20"/>
          <w:szCs w:val="20"/>
        </w:rPr>
        <w:t xml:space="preserve"> is like a tree-trimming program for information technology assets. It is an ongoing initiative to identify software applications on older, unsupported platforms and remediate or retire them to avoid work disruptions and enhance security. ITMP will create a more modern and secure environment and position AEP more favorable and future technology implementations. </w:t>
      </w:r>
    </w:p>
    <w:p w14:paraId="4A7C4F73" w14:textId="553522C5" w:rsidR="00323ED3" w:rsidRPr="005077BC" w:rsidRDefault="00323ED3" w:rsidP="00323ED3">
      <w:pPr>
        <w:jc w:val="both"/>
        <w:rPr>
          <w:rFonts w:ascii="Arial" w:hAnsi="Arial" w:cs="Arial"/>
          <w:sz w:val="20"/>
          <w:szCs w:val="20"/>
        </w:rPr>
      </w:pPr>
    </w:p>
    <w:p w14:paraId="0A5CC80B" w14:textId="77777777" w:rsidR="003F329A" w:rsidRPr="005077BC" w:rsidRDefault="003F329A" w:rsidP="005077BC">
      <w:pPr>
        <w:jc w:val="both"/>
        <w:rPr>
          <w:rFonts w:ascii="Arial" w:hAnsi="Arial" w:cs="Arial"/>
          <w:b/>
          <w:sz w:val="20"/>
          <w:szCs w:val="20"/>
        </w:rPr>
      </w:pPr>
    </w:p>
    <w:p w14:paraId="2472F33D" w14:textId="77777777" w:rsidR="003F329A" w:rsidRPr="005077BC" w:rsidRDefault="003F329A" w:rsidP="005077BC">
      <w:pPr>
        <w:jc w:val="both"/>
        <w:rPr>
          <w:rFonts w:ascii="Arial" w:hAnsi="Arial" w:cs="Arial"/>
          <w:b/>
          <w:sz w:val="20"/>
          <w:szCs w:val="20"/>
        </w:rPr>
      </w:pPr>
    </w:p>
    <w:p w14:paraId="68EA2933" w14:textId="77777777" w:rsidR="003F329A" w:rsidRPr="005077BC" w:rsidRDefault="003F329A" w:rsidP="005077BC">
      <w:pPr>
        <w:jc w:val="both"/>
        <w:rPr>
          <w:rFonts w:ascii="Arial" w:hAnsi="Arial" w:cs="Arial"/>
          <w:b/>
          <w:sz w:val="20"/>
          <w:szCs w:val="20"/>
        </w:rPr>
      </w:pPr>
      <w:r w:rsidRPr="005077BC">
        <w:rPr>
          <w:rFonts w:ascii="Arial" w:hAnsi="Arial" w:cs="Arial"/>
          <w:b/>
          <w:sz w:val="20"/>
          <w:szCs w:val="20"/>
        </w:rPr>
        <w:t xml:space="preserve">Responsibilities: </w:t>
      </w:r>
    </w:p>
    <w:p w14:paraId="7A3B72A6" w14:textId="77777777" w:rsidR="003F329A" w:rsidRPr="005077BC" w:rsidRDefault="003F329A" w:rsidP="005077BC">
      <w:pPr>
        <w:numPr>
          <w:ilvl w:val="0"/>
          <w:numId w:val="46"/>
        </w:numPr>
        <w:jc w:val="both"/>
        <w:rPr>
          <w:rFonts w:ascii="Arial" w:hAnsi="Arial" w:cs="Arial"/>
          <w:sz w:val="20"/>
          <w:szCs w:val="20"/>
        </w:rPr>
      </w:pPr>
      <w:r w:rsidRPr="005077BC">
        <w:rPr>
          <w:rFonts w:ascii="Arial" w:hAnsi="Arial" w:cs="Arial"/>
          <w:sz w:val="20"/>
          <w:szCs w:val="20"/>
        </w:rPr>
        <w:t xml:space="preserve">Responsible for ensuring alignment and integration of all aspects of the project/systems in </w:t>
      </w:r>
      <w:r w:rsidRPr="005077BC">
        <w:rPr>
          <w:rFonts w:ascii="Arial" w:hAnsi="Arial" w:cs="Arial"/>
          <w:b/>
          <w:sz w:val="20"/>
          <w:szCs w:val="20"/>
        </w:rPr>
        <w:t>American Electric Power</w:t>
      </w:r>
      <w:r w:rsidRPr="005077BC">
        <w:rPr>
          <w:rFonts w:ascii="Arial" w:hAnsi="Arial" w:cs="Arial"/>
          <w:sz w:val="20"/>
          <w:szCs w:val="20"/>
        </w:rPr>
        <w:t>. (AEP).</w:t>
      </w:r>
    </w:p>
    <w:p w14:paraId="55AA4470" w14:textId="77777777" w:rsidR="008E25B9" w:rsidRPr="005077BC" w:rsidRDefault="003F329A" w:rsidP="005077BC">
      <w:pPr>
        <w:numPr>
          <w:ilvl w:val="0"/>
          <w:numId w:val="46"/>
        </w:numPr>
        <w:jc w:val="both"/>
        <w:rPr>
          <w:rFonts w:ascii="Arial" w:hAnsi="Arial" w:cs="Arial"/>
          <w:sz w:val="20"/>
          <w:szCs w:val="20"/>
        </w:rPr>
      </w:pPr>
      <w:r w:rsidRPr="005077BC">
        <w:rPr>
          <w:rFonts w:ascii="Arial" w:hAnsi="Arial" w:cs="Arial"/>
          <w:sz w:val="20"/>
          <w:szCs w:val="20"/>
        </w:rPr>
        <w:t>Responsible for technical aspects of the ITMP (Infrastructure Technology Modernization Program)</w:t>
      </w:r>
      <w:r w:rsidR="00567D1E" w:rsidRPr="005077BC">
        <w:rPr>
          <w:rFonts w:ascii="Arial" w:hAnsi="Arial" w:cs="Arial"/>
          <w:sz w:val="20"/>
          <w:szCs w:val="20"/>
        </w:rPr>
        <w:t xml:space="preserve"> </w:t>
      </w:r>
      <w:r w:rsidRPr="005077BC">
        <w:rPr>
          <w:rFonts w:ascii="Arial" w:hAnsi="Arial" w:cs="Arial"/>
          <w:sz w:val="20"/>
          <w:szCs w:val="20"/>
        </w:rPr>
        <w:t>Java Upgrade Project.</w:t>
      </w:r>
    </w:p>
    <w:p w14:paraId="00105987" w14:textId="77777777" w:rsidR="008E25B9" w:rsidRPr="005077BC" w:rsidRDefault="008E25B9" w:rsidP="005077BC">
      <w:pPr>
        <w:numPr>
          <w:ilvl w:val="0"/>
          <w:numId w:val="46"/>
        </w:numPr>
        <w:jc w:val="both"/>
        <w:rPr>
          <w:rFonts w:ascii="Arial" w:hAnsi="Arial" w:cs="Arial"/>
          <w:sz w:val="20"/>
          <w:szCs w:val="20"/>
        </w:rPr>
      </w:pPr>
      <w:r w:rsidRPr="005077BC">
        <w:rPr>
          <w:rFonts w:ascii="Arial" w:hAnsi="Arial" w:cs="Arial"/>
          <w:sz w:val="20"/>
          <w:szCs w:val="20"/>
        </w:rPr>
        <w:t>Implement the business functionality with Micro Service Architecture.</w:t>
      </w:r>
    </w:p>
    <w:p w14:paraId="0E47458C" w14:textId="77777777" w:rsidR="003F329A" w:rsidRDefault="003F329A" w:rsidP="005077BC">
      <w:pPr>
        <w:numPr>
          <w:ilvl w:val="0"/>
          <w:numId w:val="46"/>
        </w:numPr>
        <w:jc w:val="both"/>
        <w:rPr>
          <w:rFonts w:ascii="Arial" w:hAnsi="Arial" w:cs="Arial"/>
          <w:sz w:val="20"/>
          <w:szCs w:val="20"/>
        </w:rPr>
      </w:pPr>
      <w:r w:rsidRPr="005077BC">
        <w:rPr>
          <w:rFonts w:ascii="Arial" w:hAnsi="Arial" w:cs="Arial"/>
          <w:sz w:val="20"/>
          <w:szCs w:val="20"/>
        </w:rPr>
        <w:t xml:space="preserve">Provides the technical </w:t>
      </w:r>
      <w:r w:rsidRPr="00195EC1">
        <w:rPr>
          <w:rFonts w:ascii="Arial" w:hAnsi="Arial" w:cs="Arial"/>
          <w:sz w:val="20"/>
          <w:szCs w:val="20"/>
        </w:rPr>
        <w:t>vision</w:t>
      </w:r>
      <w:r w:rsidRPr="005077BC">
        <w:rPr>
          <w:rFonts w:ascii="Arial" w:hAnsi="Arial" w:cs="Arial"/>
          <w:sz w:val="20"/>
          <w:szCs w:val="20"/>
        </w:rPr>
        <w:t xml:space="preserve"> and leads the team to implement it.</w:t>
      </w:r>
    </w:p>
    <w:p w14:paraId="5F43B37F" w14:textId="77777777" w:rsidR="00195EC1" w:rsidRPr="005077BC" w:rsidRDefault="00195EC1" w:rsidP="005077BC">
      <w:pPr>
        <w:numPr>
          <w:ilvl w:val="0"/>
          <w:numId w:val="46"/>
        </w:numPr>
        <w:jc w:val="both"/>
        <w:rPr>
          <w:rFonts w:ascii="Arial" w:hAnsi="Arial" w:cs="Arial"/>
          <w:sz w:val="20"/>
          <w:szCs w:val="20"/>
        </w:rPr>
      </w:pPr>
      <w:r w:rsidRPr="00195EC1">
        <w:rPr>
          <w:rFonts w:ascii="Arial" w:hAnsi="Arial" w:cs="Arial"/>
          <w:sz w:val="20"/>
          <w:szCs w:val="20"/>
        </w:rPr>
        <w:t xml:space="preserve">Implemented service tier of applications using Java, Spring Boot, Spring </w:t>
      </w:r>
      <w:proofErr w:type="spellStart"/>
      <w:r w:rsidRPr="00195EC1">
        <w:rPr>
          <w:rFonts w:ascii="Arial" w:hAnsi="Arial" w:cs="Arial"/>
          <w:sz w:val="20"/>
          <w:szCs w:val="20"/>
        </w:rPr>
        <w:t>Dataand</w:t>
      </w:r>
      <w:proofErr w:type="spellEnd"/>
      <w:r w:rsidRPr="00195EC1">
        <w:rPr>
          <w:rFonts w:ascii="Arial" w:hAnsi="Arial" w:cs="Arial"/>
          <w:sz w:val="20"/>
          <w:szCs w:val="20"/>
        </w:rPr>
        <w:t xml:space="preserve">  Spring  Web. Implemented  user  interface  tier  of  applications using </w:t>
      </w:r>
      <w:proofErr w:type="spellStart"/>
      <w:r w:rsidRPr="00195EC1">
        <w:rPr>
          <w:rFonts w:ascii="Arial" w:hAnsi="Arial" w:cs="Arial"/>
          <w:sz w:val="20"/>
          <w:szCs w:val="20"/>
        </w:rPr>
        <w:t>React,React</w:t>
      </w:r>
      <w:proofErr w:type="spellEnd"/>
      <w:r w:rsidRPr="00195EC1">
        <w:rPr>
          <w:rFonts w:ascii="Arial" w:hAnsi="Arial" w:cs="Arial"/>
          <w:sz w:val="20"/>
          <w:szCs w:val="20"/>
        </w:rPr>
        <w:t xml:space="preserve"> </w:t>
      </w:r>
      <w:proofErr w:type="spellStart"/>
      <w:r w:rsidRPr="00195EC1">
        <w:rPr>
          <w:rFonts w:ascii="Arial" w:hAnsi="Arial" w:cs="Arial"/>
          <w:sz w:val="20"/>
          <w:szCs w:val="20"/>
        </w:rPr>
        <w:t>Redux,Node.jsand</w:t>
      </w:r>
      <w:proofErr w:type="spellEnd"/>
      <w:r w:rsidRPr="00195EC1">
        <w:rPr>
          <w:rFonts w:ascii="Arial" w:hAnsi="Arial" w:cs="Arial"/>
          <w:sz w:val="20"/>
          <w:szCs w:val="20"/>
        </w:rPr>
        <w:t xml:space="preserve"> JavaScript.</w:t>
      </w:r>
    </w:p>
    <w:p w14:paraId="4349FA01" w14:textId="77777777" w:rsidR="003F329A" w:rsidRPr="005077BC" w:rsidRDefault="003F329A" w:rsidP="005077BC">
      <w:pPr>
        <w:numPr>
          <w:ilvl w:val="0"/>
          <w:numId w:val="46"/>
        </w:numPr>
        <w:jc w:val="both"/>
        <w:rPr>
          <w:rFonts w:ascii="Arial" w:hAnsi="Arial" w:cs="Arial"/>
          <w:sz w:val="20"/>
          <w:szCs w:val="20"/>
        </w:rPr>
      </w:pPr>
      <w:r w:rsidRPr="005077BC">
        <w:rPr>
          <w:rFonts w:ascii="Arial" w:hAnsi="Arial" w:cs="Arial"/>
          <w:sz w:val="20"/>
          <w:szCs w:val="20"/>
        </w:rPr>
        <w:t xml:space="preserve">Pragmatic overseer of </w:t>
      </w:r>
      <w:proofErr w:type="gramStart"/>
      <w:r w:rsidRPr="005077BC">
        <w:rPr>
          <w:rFonts w:ascii="Arial" w:hAnsi="Arial" w:cs="Arial"/>
          <w:sz w:val="20"/>
          <w:szCs w:val="20"/>
        </w:rPr>
        <w:t>the technical</w:t>
      </w:r>
      <w:proofErr w:type="gramEnd"/>
      <w:r w:rsidRPr="005077BC">
        <w:rPr>
          <w:rFonts w:ascii="Arial" w:hAnsi="Arial" w:cs="Arial"/>
          <w:sz w:val="20"/>
          <w:szCs w:val="20"/>
        </w:rPr>
        <w:t xml:space="preserve"> solutions for </w:t>
      </w:r>
      <w:r w:rsidRPr="005077BC">
        <w:rPr>
          <w:rFonts w:ascii="Arial" w:hAnsi="Arial" w:cs="Arial"/>
          <w:b/>
          <w:sz w:val="20"/>
          <w:szCs w:val="20"/>
        </w:rPr>
        <w:t>Migration</w:t>
      </w:r>
      <w:r w:rsidRPr="005077BC">
        <w:rPr>
          <w:rFonts w:ascii="Arial" w:hAnsi="Arial" w:cs="Arial"/>
          <w:sz w:val="20"/>
          <w:szCs w:val="20"/>
        </w:rPr>
        <w:t xml:space="preserve"> Projects.</w:t>
      </w:r>
    </w:p>
    <w:p w14:paraId="0808CB16" w14:textId="77777777" w:rsidR="003F329A" w:rsidRPr="005077BC" w:rsidRDefault="003F329A" w:rsidP="005077BC">
      <w:pPr>
        <w:numPr>
          <w:ilvl w:val="0"/>
          <w:numId w:val="46"/>
        </w:numPr>
        <w:jc w:val="both"/>
        <w:rPr>
          <w:rFonts w:ascii="Arial" w:hAnsi="Arial" w:cs="Arial"/>
          <w:sz w:val="20"/>
          <w:szCs w:val="20"/>
        </w:rPr>
      </w:pPr>
      <w:r w:rsidRPr="005077BC">
        <w:rPr>
          <w:rFonts w:ascii="Arial" w:hAnsi="Arial" w:cs="Arial"/>
          <w:sz w:val="20"/>
          <w:szCs w:val="20"/>
        </w:rPr>
        <w:t>Responsible for overall technical quality, and related implementation decisions.</w:t>
      </w:r>
    </w:p>
    <w:p w14:paraId="5463D2D9" w14:textId="77777777" w:rsidR="003F329A" w:rsidRPr="005077BC" w:rsidRDefault="003F329A" w:rsidP="005077BC">
      <w:pPr>
        <w:numPr>
          <w:ilvl w:val="0"/>
          <w:numId w:val="46"/>
        </w:numPr>
        <w:jc w:val="both"/>
        <w:rPr>
          <w:rFonts w:ascii="Arial" w:hAnsi="Arial" w:cs="Arial"/>
          <w:sz w:val="20"/>
          <w:szCs w:val="20"/>
        </w:rPr>
      </w:pPr>
      <w:r w:rsidRPr="005077BC">
        <w:rPr>
          <w:rFonts w:ascii="Arial" w:hAnsi="Arial" w:cs="Arial"/>
          <w:sz w:val="20"/>
          <w:szCs w:val="20"/>
        </w:rPr>
        <w:t xml:space="preserve">Accountable and responsible for ITMP java projects </w:t>
      </w:r>
      <w:proofErr w:type="gramStart"/>
      <w:r w:rsidRPr="005077BC">
        <w:rPr>
          <w:rFonts w:ascii="Arial" w:hAnsi="Arial" w:cs="Arial"/>
          <w:sz w:val="20"/>
          <w:szCs w:val="20"/>
        </w:rPr>
        <w:t>with in</w:t>
      </w:r>
      <w:proofErr w:type="gramEnd"/>
      <w:r w:rsidRPr="005077BC">
        <w:rPr>
          <w:rFonts w:ascii="Arial" w:hAnsi="Arial" w:cs="Arial"/>
          <w:sz w:val="20"/>
          <w:szCs w:val="20"/>
        </w:rPr>
        <w:t xml:space="preserve"> the environment.</w:t>
      </w:r>
    </w:p>
    <w:p w14:paraId="149CB018" w14:textId="0C6CC709" w:rsidR="003F329A" w:rsidRDefault="003F329A" w:rsidP="005077BC">
      <w:pPr>
        <w:numPr>
          <w:ilvl w:val="0"/>
          <w:numId w:val="46"/>
        </w:numPr>
        <w:jc w:val="both"/>
        <w:rPr>
          <w:rFonts w:ascii="Arial" w:hAnsi="Arial" w:cs="Arial"/>
          <w:sz w:val="20"/>
          <w:szCs w:val="20"/>
        </w:rPr>
      </w:pPr>
      <w:proofErr w:type="gramStart"/>
      <w:r w:rsidRPr="005077BC">
        <w:rPr>
          <w:rFonts w:ascii="Arial" w:hAnsi="Arial" w:cs="Arial"/>
          <w:sz w:val="20"/>
          <w:szCs w:val="20"/>
        </w:rPr>
        <w:t>Communicates</w:t>
      </w:r>
      <w:proofErr w:type="gramEnd"/>
      <w:r w:rsidRPr="005077BC">
        <w:rPr>
          <w:rFonts w:ascii="Arial" w:hAnsi="Arial" w:cs="Arial"/>
          <w:sz w:val="20"/>
          <w:szCs w:val="20"/>
        </w:rPr>
        <w:t xml:space="preserve"> with the business as well as the technical staff and leadership.</w:t>
      </w:r>
    </w:p>
    <w:p w14:paraId="441C495C" w14:textId="034DA75E" w:rsidR="00B30733" w:rsidRPr="005077BC" w:rsidRDefault="00B30733" w:rsidP="005077BC">
      <w:pPr>
        <w:numPr>
          <w:ilvl w:val="0"/>
          <w:numId w:val="46"/>
        </w:numPr>
        <w:jc w:val="both"/>
        <w:rPr>
          <w:rFonts w:ascii="Arial" w:hAnsi="Arial" w:cs="Arial"/>
          <w:sz w:val="20"/>
          <w:szCs w:val="20"/>
        </w:rPr>
      </w:pPr>
      <w:r>
        <w:rPr>
          <w:rFonts w:ascii="Arial" w:hAnsi="Arial" w:cs="Arial"/>
          <w:sz w:val="20"/>
          <w:szCs w:val="20"/>
        </w:rPr>
        <w:t xml:space="preserve">Implemented </w:t>
      </w:r>
      <w:proofErr w:type="gramStart"/>
      <w:r>
        <w:rPr>
          <w:rFonts w:ascii="Arial" w:hAnsi="Arial" w:cs="Arial"/>
          <w:sz w:val="20"/>
          <w:szCs w:val="20"/>
        </w:rPr>
        <w:t>frame work</w:t>
      </w:r>
      <w:proofErr w:type="gramEnd"/>
      <w:r>
        <w:rPr>
          <w:rFonts w:ascii="Arial" w:hAnsi="Arial" w:cs="Arial"/>
          <w:sz w:val="20"/>
          <w:szCs w:val="20"/>
        </w:rPr>
        <w:t xml:space="preserve"> using groovy to read the data from excel </w:t>
      </w:r>
      <w:proofErr w:type="gramStart"/>
      <w:r>
        <w:rPr>
          <w:rFonts w:ascii="Arial" w:hAnsi="Arial" w:cs="Arial"/>
          <w:sz w:val="20"/>
          <w:szCs w:val="20"/>
        </w:rPr>
        <w:t>and also</w:t>
      </w:r>
      <w:proofErr w:type="gramEnd"/>
      <w:r>
        <w:rPr>
          <w:rFonts w:ascii="Arial" w:hAnsi="Arial" w:cs="Arial"/>
          <w:sz w:val="20"/>
          <w:szCs w:val="20"/>
        </w:rPr>
        <w:t xml:space="preserve"> unit test cases implementation using groovy and grails. </w:t>
      </w:r>
    </w:p>
    <w:p w14:paraId="06EAEB1A" w14:textId="394D732D" w:rsidR="003F329A" w:rsidRPr="007A639A" w:rsidRDefault="003F329A" w:rsidP="007A639A">
      <w:pPr>
        <w:numPr>
          <w:ilvl w:val="0"/>
          <w:numId w:val="46"/>
        </w:numPr>
        <w:jc w:val="both"/>
        <w:rPr>
          <w:rFonts w:ascii="Arial" w:hAnsi="Arial" w:cs="Arial"/>
          <w:sz w:val="20"/>
          <w:szCs w:val="20"/>
        </w:rPr>
      </w:pPr>
      <w:r w:rsidRPr="005077BC">
        <w:rPr>
          <w:rFonts w:ascii="Arial" w:hAnsi="Arial" w:cs="Arial"/>
          <w:sz w:val="20"/>
          <w:szCs w:val="20"/>
        </w:rPr>
        <w:t xml:space="preserve">Outward looking from </w:t>
      </w:r>
      <w:r w:rsidRPr="005077BC">
        <w:rPr>
          <w:rFonts w:ascii="Arial" w:hAnsi="Arial" w:cs="Arial"/>
          <w:b/>
          <w:sz w:val="20"/>
          <w:szCs w:val="20"/>
        </w:rPr>
        <w:t>development</w:t>
      </w:r>
      <w:r w:rsidRPr="005077BC">
        <w:rPr>
          <w:rFonts w:ascii="Arial" w:hAnsi="Arial" w:cs="Arial"/>
          <w:sz w:val="20"/>
          <w:szCs w:val="20"/>
        </w:rPr>
        <w:t xml:space="preserve"> team to broader </w:t>
      </w:r>
      <w:proofErr w:type="gramStart"/>
      <w:r w:rsidRPr="005077BC">
        <w:rPr>
          <w:rFonts w:ascii="Arial" w:hAnsi="Arial" w:cs="Arial"/>
          <w:sz w:val="20"/>
          <w:szCs w:val="20"/>
        </w:rPr>
        <w:t>organization.</w:t>
      </w:r>
      <w:r w:rsidRPr="007A639A">
        <w:rPr>
          <w:rFonts w:ascii="Arial" w:hAnsi="Arial" w:cs="Arial"/>
          <w:sz w:val="20"/>
          <w:szCs w:val="20"/>
        </w:rPr>
        <w:t>.</w:t>
      </w:r>
      <w:proofErr w:type="gramEnd"/>
    </w:p>
    <w:p w14:paraId="65B15AA7" w14:textId="7775BB81" w:rsidR="00DD1C1D" w:rsidRPr="005077BC" w:rsidRDefault="00DD1C1D" w:rsidP="005077BC">
      <w:pPr>
        <w:numPr>
          <w:ilvl w:val="0"/>
          <w:numId w:val="46"/>
        </w:numPr>
        <w:jc w:val="both"/>
        <w:rPr>
          <w:rFonts w:ascii="Arial" w:hAnsi="Arial" w:cs="Arial"/>
          <w:sz w:val="20"/>
          <w:szCs w:val="20"/>
        </w:rPr>
      </w:pPr>
      <w:r>
        <w:rPr>
          <w:rFonts w:ascii="Arial" w:hAnsi="Arial" w:cs="Arial"/>
          <w:sz w:val="20"/>
          <w:szCs w:val="20"/>
        </w:rPr>
        <w:t xml:space="preserve">Create containers in Dockers. </w:t>
      </w:r>
    </w:p>
    <w:p w14:paraId="7D49EB08" w14:textId="77777777" w:rsidR="003F329A" w:rsidRPr="005077BC" w:rsidRDefault="003F329A" w:rsidP="005077BC">
      <w:pPr>
        <w:numPr>
          <w:ilvl w:val="0"/>
          <w:numId w:val="46"/>
        </w:numPr>
        <w:jc w:val="both"/>
        <w:rPr>
          <w:rFonts w:ascii="Arial" w:hAnsi="Arial" w:cs="Arial"/>
          <w:sz w:val="20"/>
          <w:szCs w:val="20"/>
        </w:rPr>
      </w:pPr>
      <w:r w:rsidRPr="005077BC">
        <w:rPr>
          <w:rFonts w:ascii="Arial" w:hAnsi="Arial" w:cs="Arial"/>
          <w:sz w:val="20"/>
          <w:szCs w:val="20"/>
        </w:rPr>
        <w:t>Effectively leads and delegates while ensuring all involved are effectively utilized.</w:t>
      </w:r>
    </w:p>
    <w:p w14:paraId="17CA80A7" w14:textId="77777777" w:rsidR="003F329A" w:rsidRPr="005077BC" w:rsidRDefault="003F329A" w:rsidP="005077BC">
      <w:pPr>
        <w:numPr>
          <w:ilvl w:val="0"/>
          <w:numId w:val="46"/>
        </w:numPr>
        <w:jc w:val="both"/>
        <w:rPr>
          <w:rFonts w:ascii="Arial" w:hAnsi="Arial" w:cs="Arial"/>
          <w:sz w:val="20"/>
          <w:szCs w:val="20"/>
        </w:rPr>
      </w:pPr>
      <w:r w:rsidRPr="005077BC">
        <w:rPr>
          <w:rFonts w:ascii="Arial" w:hAnsi="Arial" w:cs="Arial"/>
          <w:sz w:val="20"/>
          <w:szCs w:val="20"/>
        </w:rPr>
        <w:t xml:space="preserve">Provides a holistic view and </w:t>
      </w:r>
      <w:proofErr w:type="gramStart"/>
      <w:r w:rsidRPr="005077BC">
        <w:rPr>
          <w:rFonts w:ascii="Arial" w:hAnsi="Arial" w:cs="Arial"/>
          <w:sz w:val="20"/>
          <w:szCs w:val="20"/>
        </w:rPr>
        <w:t>is able to</w:t>
      </w:r>
      <w:proofErr w:type="gramEnd"/>
      <w:r w:rsidRPr="005077BC">
        <w:rPr>
          <w:rFonts w:ascii="Arial" w:hAnsi="Arial" w:cs="Arial"/>
          <w:sz w:val="20"/>
          <w:szCs w:val="20"/>
        </w:rPr>
        <w:t xml:space="preserve"> align efforts with the bigger picture.</w:t>
      </w:r>
    </w:p>
    <w:p w14:paraId="4EB64C20" w14:textId="77777777" w:rsidR="003F329A" w:rsidRPr="005077BC" w:rsidRDefault="003F329A" w:rsidP="005077BC">
      <w:pPr>
        <w:numPr>
          <w:ilvl w:val="0"/>
          <w:numId w:val="46"/>
        </w:numPr>
        <w:jc w:val="both"/>
        <w:rPr>
          <w:rFonts w:ascii="Arial" w:hAnsi="Arial" w:cs="Arial"/>
          <w:sz w:val="20"/>
          <w:szCs w:val="20"/>
        </w:rPr>
      </w:pPr>
      <w:r w:rsidRPr="005077BC">
        <w:rPr>
          <w:rFonts w:ascii="Arial" w:hAnsi="Arial" w:cs="Arial"/>
          <w:sz w:val="20"/>
          <w:szCs w:val="20"/>
        </w:rPr>
        <w:t xml:space="preserve">Drives and is accountable for the </w:t>
      </w:r>
      <w:r w:rsidRPr="005077BC">
        <w:rPr>
          <w:rFonts w:ascii="Arial" w:hAnsi="Arial" w:cs="Arial"/>
          <w:b/>
          <w:sz w:val="20"/>
          <w:szCs w:val="20"/>
        </w:rPr>
        <w:t>key design</w:t>
      </w:r>
      <w:r w:rsidRPr="005077BC">
        <w:rPr>
          <w:rFonts w:ascii="Arial" w:hAnsi="Arial" w:cs="Arial"/>
          <w:sz w:val="20"/>
          <w:szCs w:val="20"/>
        </w:rPr>
        <w:t xml:space="preserve"> decisions (which cannot be easily "undone").</w:t>
      </w:r>
    </w:p>
    <w:p w14:paraId="42935013" w14:textId="77777777" w:rsidR="003F329A" w:rsidRPr="005077BC" w:rsidRDefault="003F329A" w:rsidP="005077BC">
      <w:pPr>
        <w:numPr>
          <w:ilvl w:val="0"/>
          <w:numId w:val="46"/>
        </w:numPr>
        <w:jc w:val="both"/>
        <w:rPr>
          <w:rFonts w:ascii="Arial" w:hAnsi="Arial" w:cs="Arial"/>
          <w:sz w:val="20"/>
          <w:szCs w:val="20"/>
        </w:rPr>
      </w:pPr>
      <w:r w:rsidRPr="005077BC">
        <w:rPr>
          <w:rFonts w:ascii="Arial" w:hAnsi="Arial" w:cs="Arial"/>
          <w:sz w:val="20"/>
          <w:szCs w:val="20"/>
        </w:rPr>
        <w:t>Responsible for architecture, infrastructure, general layout of the system, technologies and</w:t>
      </w:r>
      <w:r w:rsidR="00B26A56" w:rsidRPr="005077BC">
        <w:rPr>
          <w:rFonts w:ascii="Arial" w:hAnsi="Arial" w:cs="Arial"/>
          <w:sz w:val="20"/>
          <w:szCs w:val="20"/>
        </w:rPr>
        <w:t xml:space="preserve"> </w:t>
      </w:r>
      <w:r w:rsidRPr="005077BC">
        <w:rPr>
          <w:rFonts w:ascii="Arial" w:hAnsi="Arial" w:cs="Arial"/>
          <w:sz w:val="20"/>
          <w:szCs w:val="20"/>
        </w:rPr>
        <w:t>frameworks.</w:t>
      </w:r>
    </w:p>
    <w:p w14:paraId="2873CAAF" w14:textId="77777777" w:rsidR="00B4062F" w:rsidRPr="005077BC" w:rsidRDefault="00B4062F" w:rsidP="005077BC">
      <w:pPr>
        <w:jc w:val="both"/>
        <w:rPr>
          <w:rFonts w:ascii="Arial" w:hAnsi="Arial" w:cs="Arial"/>
          <w:sz w:val="20"/>
          <w:szCs w:val="20"/>
        </w:rPr>
      </w:pPr>
    </w:p>
    <w:p w14:paraId="7D3376FC" w14:textId="45092F6A" w:rsidR="00B4062F" w:rsidRPr="005077BC" w:rsidRDefault="00B4062F" w:rsidP="005077BC">
      <w:pPr>
        <w:pStyle w:val="NormalArial"/>
        <w:numPr>
          <w:ilvl w:val="0"/>
          <w:numId w:val="0"/>
        </w:numPr>
        <w:rPr>
          <w:rFonts w:eastAsia="Calibri"/>
          <w:b/>
        </w:rPr>
      </w:pPr>
      <w:r w:rsidRPr="005077BC">
        <w:rPr>
          <w:rFonts w:eastAsia="Calibri"/>
          <w:b/>
        </w:rPr>
        <w:t>Environment:</w:t>
      </w:r>
      <w:r w:rsidRPr="005077BC">
        <w:rPr>
          <w:bCs/>
          <w:kern w:val="28"/>
        </w:rPr>
        <w:t xml:space="preserve"> Linux, Windows, AIX, Java, JEE, JDBC</w:t>
      </w:r>
      <w:r w:rsidR="00500A1C" w:rsidRPr="005077BC">
        <w:rPr>
          <w:bCs/>
          <w:kern w:val="28"/>
        </w:rPr>
        <w:t>/OJDBC</w:t>
      </w:r>
      <w:r w:rsidRPr="005077BC">
        <w:rPr>
          <w:bCs/>
          <w:kern w:val="28"/>
        </w:rPr>
        <w:t>, JSP, HTML, JHX, JSF, JUnit, UML, XML, Log4J, Maven</w:t>
      </w:r>
      <w:r w:rsidR="00500A1C" w:rsidRPr="005077BC">
        <w:rPr>
          <w:bCs/>
          <w:kern w:val="28"/>
        </w:rPr>
        <w:t>, ANT</w:t>
      </w:r>
      <w:r w:rsidRPr="005077BC">
        <w:rPr>
          <w:bCs/>
          <w:kern w:val="28"/>
        </w:rPr>
        <w:t>, SQL, Quality Center (IBM), IBM RAD, IBM Web sphere, IBM RTC</w:t>
      </w:r>
      <w:r w:rsidR="00500A1C" w:rsidRPr="005077BC">
        <w:rPr>
          <w:bCs/>
          <w:kern w:val="28"/>
        </w:rPr>
        <w:t xml:space="preserve"> , RAD, Subversion , GIT Source C</w:t>
      </w:r>
      <w:r w:rsidRPr="005077BC">
        <w:rPr>
          <w:bCs/>
          <w:kern w:val="28"/>
        </w:rPr>
        <w:t xml:space="preserve">ode Repository,, Ruby mine, JRuby, Ruby on Rails, HTML JSTL, DOJO, </w:t>
      </w:r>
      <w:proofErr w:type="spellStart"/>
      <w:r w:rsidRPr="005077BC">
        <w:rPr>
          <w:bCs/>
          <w:kern w:val="28"/>
        </w:rPr>
        <w:t>JQuery</w:t>
      </w:r>
      <w:proofErr w:type="spellEnd"/>
      <w:r w:rsidRPr="005077BC">
        <w:rPr>
          <w:bCs/>
          <w:kern w:val="28"/>
        </w:rPr>
        <w:t xml:space="preserve">, Ajax, Angular , JavaScript, </w:t>
      </w:r>
      <w:r w:rsidR="00500A1C" w:rsidRPr="005077BC">
        <w:rPr>
          <w:bCs/>
          <w:kern w:val="28"/>
        </w:rPr>
        <w:t>Outlook Exchange</w:t>
      </w:r>
      <w:r w:rsidRPr="005077BC">
        <w:rPr>
          <w:bCs/>
          <w:kern w:val="28"/>
        </w:rPr>
        <w:t xml:space="preserve">, Lotus Notes Email, Web sphere application server 7x,8x </w:t>
      </w:r>
      <w:r w:rsidR="00500A1C" w:rsidRPr="005077BC">
        <w:rPr>
          <w:bCs/>
          <w:kern w:val="28"/>
        </w:rPr>
        <w:t xml:space="preserve">,9x , </w:t>
      </w:r>
      <w:proofErr w:type="spellStart"/>
      <w:r w:rsidR="00500A1C" w:rsidRPr="005077BC">
        <w:rPr>
          <w:bCs/>
          <w:kern w:val="28"/>
        </w:rPr>
        <w:t>Weblogic</w:t>
      </w:r>
      <w:proofErr w:type="spellEnd"/>
      <w:r w:rsidR="00500A1C" w:rsidRPr="005077BC">
        <w:rPr>
          <w:bCs/>
          <w:kern w:val="28"/>
        </w:rPr>
        <w:t xml:space="preserve">, </w:t>
      </w:r>
      <w:r w:rsidRPr="005077BC">
        <w:rPr>
          <w:bCs/>
          <w:kern w:val="28"/>
        </w:rPr>
        <w:t xml:space="preserve">Spring, Oracle 10/11g, Skitch, TOAD, </w:t>
      </w:r>
      <w:proofErr w:type="spellStart"/>
      <w:r w:rsidRPr="005077BC">
        <w:rPr>
          <w:bCs/>
          <w:kern w:val="28"/>
        </w:rPr>
        <w:t>JReport</w:t>
      </w:r>
      <w:proofErr w:type="spellEnd"/>
      <w:r w:rsidR="00500A1C" w:rsidRPr="005077BC">
        <w:rPr>
          <w:bCs/>
          <w:kern w:val="28"/>
        </w:rPr>
        <w:t xml:space="preserve">, Spring Boot, </w:t>
      </w:r>
      <w:r w:rsidR="008E25B9" w:rsidRPr="005077BC">
        <w:rPr>
          <w:bCs/>
          <w:kern w:val="28"/>
        </w:rPr>
        <w:t xml:space="preserve">Micro </w:t>
      </w:r>
      <w:proofErr w:type="spellStart"/>
      <w:r w:rsidR="008E25B9" w:rsidRPr="005077BC">
        <w:rPr>
          <w:bCs/>
          <w:kern w:val="28"/>
        </w:rPr>
        <w:t>service,</w:t>
      </w:r>
      <w:r w:rsidR="00500A1C" w:rsidRPr="005077BC">
        <w:rPr>
          <w:bCs/>
          <w:kern w:val="28"/>
        </w:rPr>
        <w:t>Lotus</w:t>
      </w:r>
      <w:proofErr w:type="spellEnd"/>
      <w:r w:rsidR="00500A1C" w:rsidRPr="005077BC">
        <w:rPr>
          <w:bCs/>
          <w:kern w:val="28"/>
        </w:rPr>
        <w:t xml:space="preserve"> Note, C#, </w:t>
      </w:r>
      <w:r w:rsidR="005077BC" w:rsidRPr="005077BC">
        <w:rPr>
          <w:bCs/>
          <w:kern w:val="28"/>
        </w:rPr>
        <w:t>Aws,</w:t>
      </w:r>
      <w:r w:rsidR="00DD1C1D">
        <w:rPr>
          <w:bCs/>
          <w:kern w:val="28"/>
        </w:rPr>
        <w:t xml:space="preserve"> Docker, </w:t>
      </w:r>
      <w:proofErr w:type="spellStart"/>
      <w:r w:rsidR="00DD1C1D">
        <w:rPr>
          <w:bCs/>
          <w:kern w:val="28"/>
        </w:rPr>
        <w:t>Kubernates</w:t>
      </w:r>
      <w:proofErr w:type="spellEnd"/>
      <w:r w:rsidR="00DD1C1D">
        <w:rPr>
          <w:bCs/>
          <w:kern w:val="28"/>
        </w:rPr>
        <w:t xml:space="preserve">, </w:t>
      </w:r>
      <w:r w:rsidR="00500A1C" w:rsidRPr="005077BC">
        <w:rPr>
          <w:bCs/>
          <w:kern w:val="28"/>
        </w:rPr>
        <w:t>Power Builder, Delphi, FoxPro</w:t>
      </w:r>
      <w:r w:rsidR="00B30733">
        <w:rPr>
          <w:bCs/>
          <w:kern w:val="28"/>
        </w:rPr>
        <w:t>, Groovy &amp; Grails</w:t>
      </w:r>
    </w:p>
    <w:p w14:paraId="3A689277" w14:textId="77777777" w:rsidR="00B4062F" w:rsidRPr="005077BC" w:rsidRDefault="00B4062F" w:rsidP="005077BC">
      <w:pPr>
        <w:jc w:val="both"/>
        <w:rPr>
          <w:rFonts w:ascii="Arial" w:hAnsi="Arial" w:cs="Arial"/>
          <w:sz w:val="20"/>
          <w:szCs w:val="20"/>
        </w:rPr>
      </w:pPr>
    </w:p>
    <w:p w14:paraId="58C7AEE1" w14:textId="77777777" w:rsidR="004C6E7C" w:rsidRPr="005077BC" w:rsidRDefault="004C6E7C" w:rsidP="005077BC">
      <w:pPr>
        <w:jc w:val="both"/>
        <w:rPr>
          <w:rFonts w:ascii="Arial" w:hAnsi="Arial" w:cs="Arial"/>
          <w:b/>
          <w:sz w:val="20"/>
          <w:szCs w:val="20"/>
        </w:rPr>
      </w:pPr>
    </w:p>
    <w:p w14:paraId="7F8CCACC" w14:textId="77777777" w:rsidR="004C6E7C" w:rsidRPr="005077BC" w:rsidRDefault="004C6E7C" w:rsidP="005077BC">
      <w:pPr>
        <w:jc w:val="both"/>
        <w:rPr>
          <w:rFonts w:ascii="Arial" w:hAnsi="Arial" w:cs="Arial"/>
          <w:b/>
          <w:sz w:val="20"/>
          <w:szCs w:val="20"/>
        </w:rPr>
      </w:pPr>
    </w:p>
    <w:p w14:paraId="574CE4E0" w14:textId="77777777" w:rsidR="004C2D77" w:rsidRPr="005077BC" w:rsidRDefault="004C2D77" w:rsidP="005077BC">
      <w:pPr>
        <w:jc w:val="both"/>
        <w:rPr>
          <w:rFonts w:ascii="Arial" w:hAnsi="Arial" w:cs="Arial"/>
          <w:b/>
          <w:sz w:val="20"/>
          <w:szCs w:val="20"/>
        </w:rPr>
      </w:pPr>
      <w:r w:rsidRPr="005077BC">
        <w:rPr>
          <w:rFonts w:ascii="Arial" w:hAnsi="Arial" w:cs="Arial"/>
          <w:b/>
          <w:sz w:val="20"/>
          <w:szCs w:val="20"/>
        </w:rPr>
        <w:t>HSBC Banking, Buffalo, New York</w:t>
      </w:r>
      <w:r w:rsidRPr="005077BC">
        <w:rPr>
          <w:rFonts w:ascii="Arial" w:hAnsi="Arial" w:cs="Arial"/>
          <w:b/>
          <w:sz w:val="20"/>
          <w:szCs w:val="20"/>
        </w:rPr>
        <w:tab/>
      </w:r>
      <w:r w:rsidRPr="005077BC">
        <w:rPr>
          <w:rFonts w:ascii="Arial" w:hAnsi="Arial" w:cs="Arial"/>
          <w:b/>
          <w:sz w:val="20"/>
          <w:szCs w:val="20"/>
        </w:rPr>
        <w:tab/>
      </w:r>
      <w:r w:rsidRPr="005077BC">
        <w:rPr>
          <w:rFonts w:ascii="Arial" w:hAnsi="Arial" w:cs="Arial"/>
          <w:b/>
          <w:sz w:val="20"/>
          <w:szCs w:val="20"/>
        </w:rPr>
        <w:tab/>
        <w:t xml:space="preserve">                 November 2013 – </w:t>
      </w:r>
      <w:r w:rsidR="004C6E7C" w:rsidRPr="005077BC">
        <w:rPr>
          <w:rFonts w:ascii="Arial" w:hAnsi="Arial" w:cs="Arial"/>
          <w:b/>
          <w:sz w:val="20"/>
          <w:szCs w:val="20"/>
        </w:rPr>
        <w:t>October 2015</w:t>
      </w:r>
      <w:r w:rsidRPr="005077BC">
        <w:rPr>
          <w:rFonts w:ascii="Arial" w:hAnsi="Arial" w:cs="Arial"/>
          <w:b/>
          <w:sz w:val="20"/>
          <w:szCs w:val="20"/>
        </w:rPr>
        <w:t xml:space="preserve"> </w:t>
      </w:r>
    </w:p>
    <w:p w14:paraId="3BF54D73" w14:textId="77777777" w:rsidR="004C2D77" w:rsidRPr="005077BC" w:rsidRDefault="004C2D77" w:rsidP="005077BC">
      <w:pPr>
        <w:jc w:val="both"/>
        <w:rPr>
          <w:rFonts w:ascii="Arial" w:hAnsi="Arial" w:cs="Arial"/>
          <w:b/>
          <w:sz w:val="20"/>
          <w:szCs w:val="20"/>
        </w:rPr>
      </w:pPr>
      <w:r w:rsidRPr="005077BC">
        <w:rPr>
          <w:rFonts w:ascii="Arial" w:eastAsia="Times New Roman" w:hAnsi="Arial" w:cs="Arial"/>
          <w:b/>
          <w:sz w:val="20"/>
          <w:szCs w:val="20"/>
        </w:rPr>
        <w:t>Java Application Architect</w:t>
      </w:r>
    </w:p>
    <w:p w14:paraId="4CA91A14" w14:textId="77777777" w:rsidR="004C2D77" w:rsidRPr="005077BC" w:rsidRDefault="004C2D77" w:rsidP="005077BC">
      <w:pPr>
        <w:jc w:val="both"/>
        <w:rPr>
          <w:rFonts w:ascii="Arial" w:hAnsi="Arial" w:cs="Arial"/>
          <w:sz w:val="20"/>
          <w:szCs w:val="20"/>
        </w:rPr>
      </w:pPr>
    </w:p>
    <w:p w14:paraId="0E5A6149" w14:textId="77777777" w:rsidR="004C2D77" w:rsidRPr="005077BC" w:rsidRDefault="004C2D77" w:rsidP="005077BC">
      <w:pPr>
        <w:widowControl w:val="0"/>
        <w:autoSpaceDE w:val="0"/>
        <w:autoSpaceDN w:val="0"/>
        <w:adjustRightInd w:val="0"/>
        <w:spacing w:after="240"/>
        <w:rPr>
          <w:rFonts w:ascii="Arial" w:hAnsi="Arial" w:cs="Arial"/>
          <w:sz w:val="20"/>
          <w:szCs w:val="20"/>
        </w:rPr>
      </w:pPr>
      <w:r w:rsidRPr="005077BC">
        <w:rPr>
          <w:rFonts w:ascii="Arial" w:hAnsi="Arial" w:cs="Arial"/>
          <w:b/>
          <w:sz w:val="20"/>
          <w:szCs w:val="20"/>
        </w:rPr>
        <w:t xml:space="preserve">Description:  </w:t>
      </w:r>
      <w:r w:rsidRPr="005077BC">
        <w:rPr>
          <w:rFonts w:ascii="Arial" w:eastAsia="Times New Roman" w:hAnsi="Arial" w:cs="Arial"/>
          <w:sz w:val="20"/>
          <w:szCs w:val="20"/>
        </w:rPr>
        <w:t xml:space="preserve">Design, build, test and implement solutions for CAMP web application, which runs over 58 countries. </w:t>
      </w:r>
      <w:r w:rsidRPr="005077BC">
        <w:rPr>
          <w:rFonts w:ascii="Arial" w:hAnsi="Arial" w:cs="Arial"/>
          <w:sz w:val="20"/>
          <w:szCs w:val="20"/>
        </w:rPr>
        <w:t xml:space="preserve">Customer Account Monitoring Program (“CAMP”). The CAMP system would detect suspicious wire transfers based on parameters set by HSBC Bank USA under various factors triggered review, in particular, the amount of the transaction and the type and location of the customer. CAMP is a </w:t>
      </w:r>
      <w:proofErr w:type="gramStart"/>
      <w:r w:rsidRPr="005077BC">
        <w:rPr>
          <w:rFonts w:ascii="Arial" w:hAnsi="Arial" w:cs="Arial"/>
          <w:sz w:val="20"/>
          <w:szCs w:val="20"/>
        </w:rPr>
        <w:t>Home grown</w:t>
      </w:r>
      <w:proofErr w:type="gramEnd"/>
      <w:r w:rsidRPr="005077BC">
        <w:rPr>
          <w:rFonts w:ascii="Arial" w:hAnsi="Arial" w:cs="Arial"/>
          <w:sz w:val="20"/>
          <w:szCs w:val="20"/>
        </w:rPr>
        <w:t xml:space="preserve"> HSBC </w:t>
      </w:r>
      <w:proofErr w:type="gramStart"/>
      <w:r w:rsidRPr="005077BC">
        <w:rPr>
          <w:rFonts w:ascii="Arial" w:hAnsi="Arial" w:cs="Arial"/>
          <w:sz w:val="20"/>
          <w:szCs w:val="20"/>
        </w:rPr>
        <w:t>product</w:t>
      </w:r>
      <w:proofErr w:type="gramEnd"/>
      <w:r w:rsidRPr="005077BC">
        <w:rPr>
          <w:rFonts w:ascii="Arial" w:hAnsi="Arial" w:cs="Arial"/>
          <w:sz w:val="20"/>
          <w:szCs w:val="20"/>
        </w:rPr>
        <w:t xml:space="preserve"> is One HSBC certified. It supports the monitoring of customer transaction activity for potentially suspicious activity that could indicate money laundering or fraud.</w:t>
      </w:r>
    </w:p>
    <w:p w14:paraId="3C52F633" w14:textId="77777777" w:rsidR="004C2D77" w:rsidRPr="005077BC" w:rsidRDefault="004C2D77" w:rsidP="005077BC">
      <w:pPr>
        <w:jc w:val="both"/>
        <w:rPr>
          <w:rFonts w:ascii="Arial" w:eastAsia="Times New Roman" w:hAnsi="Arial" w:cs="Arial"/>
          <w:b/>
          <w:sz w:val="20"/>
          <w:szCs w:val="20"/>
        </w:rPr>
      </w:pPr>
    </w:p>
    <w:p w14:paraId="55BBE3B5" w14:textId="77777777" w:rsidR="004C2D77" w:rsidRPr="005077BC" w:rsidRDefault="004C2D77" w:rsidP="005077BC">
      <w:pPr>
        <w:jc w:val="both"/>
        <w:rPr>
          <w:rFonts w:ascii="Arial" w:eastAsia="Times New Roman" w:hAnsi="Arial" w:cs="Arial"/>
          <w:b/>
          <w:sz w:val="20"/>
          <w:szCs w:val="20"/>
        </w:rPr>
      </w:pPr>
      <w:r w:rsidRPr="005077BC">
        <w:rPr>
          <w:rFonts w:ascii="Arial" w:eastAsia="Times New Roman" w:hAnsi="Arial" w:cs="Arial"/>
          <w:b/>
          <w:sz w:val="20"/>
          <w:szCs w:val="20"/>
        </w:rPr>
        <w:t>Responsibilities:</w:t>
      </w:r>
    </w:p>
    <w:p w14:paraId="241B8726" w14:textId="77777777" w:rsidR="004C2D77" w:rsidRPr="005077BC" w:rsidRDefault="004C2D77" w:rsidP="005077BC">
      <w:pPr>
        <w:pStyle w:val="NormalArial"/>
        <w:numPr>
          <w:ilvl w:val="0"/>
          <w:numId w:val="40"/>
        </w:numPr>
        <w:rPr>
          <w:rFonts w:eastAsia="Calibri"/>
        </w:rPr>
      </w:pPr>
      <w:r w:rsidRPr="005077BC">
        <w:t xml:space="preserve">Manage a team of </w:t>
      </w:r>
      <w:r w:rsidRPr="005077BC">
        <w:rPr>
          <w:b/>
        </w:rPr>
        <w:t>developers</w:t>
      </w:r>
      <w:r w:rsidRPr="005077BC">
        <w:t xml:space="preserve"> and </w:t>
      </w:r>
      <w:r w:rsidRPr="005077BC">
        <w:rPr>
          <w:b/>
        </w:rPr>
        <w:t xml:space="preserve">architects </w:t>
      </w:r>
      <w:r w:rsidRPr="005077BC">
        <w:t xml:space="preserve">offshore and </w:t>
      </w:r>
      <w:proofErr w:type="gramStart"/>
      <w:r w:rsidRPr="005077BC">
        <w:t>local</w:t>
      </w:r>
      <w:proofErr w:type="gramEnd"/>
      <w:r w:rsidRPr="005077BC">
        <w:t xml:space="preserve"> to develop </w:t>
      </w:r>
      <w:proofErr w:type="gramStart"/>
      <w:r w:rsidRPr="005077BC">
        <w:t>web based</w:t>
      </w:r>
      <w:proofErr w:type="gramEnd"/>
      <w:r w:rsidRPr="005077BC">
        <w:t xml:space="preserve"> bank wide </w:t>
      </w:r>
      <w:r w:rsidRPr="005077BC">
        <w:rPr>
          <w:b/>
        </w:rPr>
        <w:t xml:space="preserve">AML </w:t>
      </w:r>
      <w:proofErr w:type="gramStart"/>
      <w:r w:rsidRPr="005077BC">
        <w:t>solution</w:t>
      </w:r>
      <w:proofErr w:type="gramEnd"/>
      <w:r w:rsidRPr="005077BC">
        <w:t xml:space="preserve"> to meet regulatory requirements from all over the world.</w:t>
      </w:r>
    </w:p>
    <w:p w14:paraId="4F1C81F7" w14:textId="77777777" w:rsidR="004C2D77" w:rsidRPr="005077BC" w:rsidRDefault="004C2D77" w:rsidP="005077BC">
      <w:pPr>
        <w:pStyle w:val="NormalArial"/>
        <w:numPr>
          <w:ilvl w:val="0"/>
          <w:numId w:val="40"/>
        </w:numPr>
        <w:rPr>
          <w:rFonts w:eastAsia="Calibri"/>
        </w:rPr>
      </w:pPr>
      <w:r w:rsidRPr="005077BC">
        <w:rPr>
          <w:rFonts w:eastAsia="Calibri"/>
        </w:rPr>
        <w:t xml:space="preserve">Developed the application using the iterative and incremental software development process of Hybrid </w:t>
      </w:r>
      <w:r w:rsidRPr="005077BC">
        <w:rPr>
          <w:rFonts w:eastAsia="Calibri"/>
          <w:b/>
        </w:rPr>
        <w:t>SCRUM</w:t>
      </w:r>
      <w:r w:rsidRPr="005077BC">
        <w:rPr>
          <w:rFonts w:eastAsia="Calibri"/>
        </w:rPr>
        <w:t xml:space="preserve"> technology.</w:t>
      </w:r>
    </w:p>
    <w:p w14:paraId="13B2AD4F" w14:textId="77777777" w:rsidR="008E25B9" w:rsidRPr="005077BC" w:rsidRDefault="004C2D77" w:rsidP="005077BC">
      <w:pPr>
        <w:pStyle w:val="ListParagraph"/>
        <w:numPr>
          <w:ilvl w:val="0"/>
          <w:numId w:val="40"/>
        </w:numPr>
        <w:spacing w:after="200" w:line="276" w:lineRule="auto"/>
        <w:jc w:val="both"/>
        <w:rPr>
          <w:rFonts w:ascii="Arial" w:hAnsi="Arial" w:cs="Arial"/>
          <w:bCs/>
          <w:snapToGrid w:val="0"/>
        </w:rPr>
      </w:pPr>
      <w:r w:rsidRPr="005077BC">
        <w:rPr>
          <w:rFonts w:ascii="Arial" w:hAnsi="Arial" w:cs="Arial"/>
          <w:bCs/>
          <w:snapToGrid w:val="0"/>
        </w:rPr>
        <w:t xml:space="preserve">Used </w:t>
      </w:r>
      <w:r w:rsidRPr="005077BC">
        <w:rPr>
          <w:rFonts w:ascii="Arial" w:hAnsi="Arial" w:cs="Arial"/>
          <w:b/>
          <w:bCs/>
          <w:snapToGrid w:val="0"/>
        </w:rPr>
        <w:t>spring framework</w:t>
      </w:r>
      <w:r w:rsidRPr="005077BC">
        <w:rPr>
          <w:rFonts w:ascii="Arial" w:hAnsi="Arial" w:cs="Arial"/>
          <w:bCs/>
          <w:snapToGrid w:val="0"/>
        </w:rPr>
        <w:t xml:space="preserve"> and for Dependency injection, security features, AOP and to develop the application.</w:t>
      </w:r>
    </w:p>
    <w:p w14:paraId="48AF7B9A" w14:textId="77777777" w:rsidR="008E25B9" w:rsidRPr="005077BC" w:rsidRDefault="008E25B9" w:rsidP="005077BC">
      <w:pPr>
        <w:pStyle w:val="ListParagraph"/>
        <w:numPr>
          <w:ilvl w:val="0"/>
          <w:numId w:val="40"/>
        </w:numPr>
        <w:spacing w:after="200" w:line="276" w:lineRule="auto"/>
        <w:jc w:val="both"/>
        <w:rPr>
          <w:rFonts w:ascii="Arial" w:hAnsi="Arial" w:cs="Arial"/>
          <w:bCs/>
          <w:snapToGrid w:val="0"/>
        </w:rPr>
      </w:pPr>
      <w:r w:rsidRPr="005077BC">
        <w:rPr>
          <w:rFonts w:ascii="Arial" w:hAnsi="Arial" w:cs="Arial"/>
        </w:rPr>
        <w:t>Converted existing Services to Micro Services using Spring Boot.</w:t>
      </w:r>
    </w:p>
    <w:p w14:paraId="0F259CDD" w14:textId="77777777" w:rsidR="004C2D77" w:rsidRPr="005077BC" w:rsidRDefault="004C2D77" w:rsidP="005077BC">
      <w:pPr>
        <w:pStyle w:val="ListParagraph"/>
        <w:numPr>
          <w:ilvl w:val="0"/>
          <w:numId w:val="40"/>
        </w:numPr>
        <w:spacing w:after="200" w:line="276" w:lineRule="auto"/>
        <w:jc w:val="both"/>
        <w:rPr>
          <w:rFonts w:ascii="Arial" w:hAnsi="Arial" w:cs="Arial"/>
          <w:bCs/>
          <w:snapToGrid w:val="0"/>
        </w:rPr>
      </w:pPr>
      <w:r w:rsidRPr="005077BC">
        <w:rPr>
          <w:rFonts w:ascii="Arial" w:eastAsia="Calibri" w:hAnsi="Arial" w:cs="Arial"/>
        </w:rPr>
        <w:t>Involved in writing and business layer using</w:t>
      </w:r>
      <w:r w:rsidRPr="005077BC">
        <w:rPr>
          <w:rFonts w:ascii="Arial" w:eastAsia="Calibri" w:hAnsi="Arial" w:cs="Arial"/>
          <w:b/>
        </w:rPr>
        <w:t xml:space="preserve"> DAO/DTO</w:t>
      </w:r>
    </w:p>
    <w:p w14:paraId="30FF7C90" w14:textId="77777777" w:rsidR="004C2D77" w:rsidRPr="005077BC" w:rsidRDefault="004C2D77" w:rsidP="005077BC">
      <w:pPr>
        <w:pStyle w:val="ListParagraph"/>
        <w:numPr>
          <w:ilvl w:val="0"/>
          <w:numId w:val="40"/>
        </w:numPr>
        <w:spacing w:after="200" w:line="276" w:lineRule="auto"/>
        <w:jc w:val="both"/>
        <w:rPr>
          <w:rFonts w:ascii="Arial" w:hAnsi="Arial" w:cs="Arial"/>
          <w:bCs/>
          <w:snapToGrid w:val="0"/>
        </w:rPr>
      </w:pPr>
      <w:r w:rsidRPr="005077BC">
        <w:rPr>
          <w:rFonts w:ascii="Arial" w:hAnsi="Arial" w:cs="Arial"/>
          <w:bCs/>
          <w:snapToGrid w:val="0"/>
        </w:rPr>
        <w:t xml:space="preserve">Recommended solutions </w:t>
      </w:r>
      <w:proofErr w:type="gramStart"/>
      <w:r w:rsidRPr="005077BC">
        <w:rPr>
          <w:rFonts w:ascii="Arial" w:hAnsi="Arial" w:cs="Arial"/>
          <w:bCs/>
          <w:snapToGrid w:val="0"/>
        </w:rPr>
        <w:t>to</w:t>
      </w:r>
      <w:proofErr w:type="gramEnd"/>
      <w:r w:rsidRPr="005077BC">
        <w:rPr>
          <w:rFonts w:ascii="Arial" w:hAnsi="Arial" w:cs="Arial"/>
          <w:bCs/>
          <w:snapToGrid w:val="0"/>
        </w:rPr>
        <w:t xml:space="preserve"> </w:t>
      </w:r>
      <w:r w:rsidRPr="005077BC">
        <w:rPr>
          <w:rFonts w:ascii="Arial" w:hAnsi="Arial" w:cs="Arial"/>
          <w:b/>
          <w:bCs/>
          <w:snapToGrid w:val="0"/>
        </w:rPr>
        <w:t>end-users</w:t>
      </w:r>
      <w:r w:rsidRPr="005077BC">
        <w:rPr>
          <w:rFonts w:ascii="Arial" w:hAnsi="Arial" w:cs="Arial"/>
          <w:bCs/>
          <w:snapToGrid w:val="0"/>
        </w:rPr>
        <w:t xml:space="preserve"> to make the application more robust. </w:t>
      </w:r>
    </w:p>
    <w:p w14:paraId="545A7594" w14:textId="77777777" w:rsidR="004C2D77" w:rsidRPr="005077BC" w:rsidRDefault="004C2D77" w:rsidP="005077BC">
      <w:pPr>
        <w:pStyle w:val="ListParagraph"/>
        <w:numPr>
          <w:ilvl w:val="0"/>
          <w:numId w:val="40"/>
        </w:numPr>
        <w:spacing w:after="200" w:line="276" w:lineRule="auto"/>
        <w:jc w:val="both"/>
        <w:rPr>
          <w:rFonts w:ascii="Arial" w:hAnsi="Arial" w:cs="Arial"/>
          <w:bCs/>
          <w:snapToGrid w:val="0"/>
        </w:rPr>
      </w:pPr>
      <w:r w:rsidRPr="005077BC">
        <w:rPr>
          <w:rFonts w:ascii="Arial" w:hAnsi="Arial" w:cs="Arial"/>
        </w:rPr>
        <w:t xml:space="preserve">Developed JSP, JSF as the view, Servlets and </w:t>
      </w:r>
      <w:r w:rsidRPr="005077BC">
        <w:rPr>
          <w:rFonts w:ascii="Arial" w:hAnsi="Arial" w:cs="Arial"/>
          <w:b/>
        </w:rPr>
        <w:t>R2DS – HSBC Framework.</w:t>
      </w:r>
    </w:p>
    <w:p w14:paraId="2D5DA3BB" w14:textId="77777777" w:rsidR="004C2D77" w:rsidRPr="005077BC" w:rsidRDefault="004C2D77" w:rsidP="005077BC">
      <w:pPr>
        <w:pStyle w:val="ListParagraph"/>
        <w:numPr>
          <w:ilvl w:val="0"/>
          <w:numId w:val="40"/>
        </w:numPr>
        <w:spacing w:after="200" w:line="276" w:lineRule="auto"/>
        <w:jc w:val="both"/>
        <w:rPr>
          <w:rFonts w:ascii="Arial" w:hAnsi="Arial" w:cs="Arial"/>
          <w:bCs/>
          <w:snapToGrid w:val="0"/>
        </w:rPr>
      </w:pPr>
      <w:r w:rsidRPr="005077BC">
        <w:rPr>
          <w:rFonts w:ascii="Arial" w:hAnsi="Arial" w:cs="Arial"/>
        </w:rPr>
        <w:t xml:space="preserve">Lead a team from migrating the MKS system to </w:t>
      </w:r>
      <w:r w:rsidRPr="005077BC">
        <w:rPr>
          <w:rFonts w:ascii="Arial" w:hAnsi="Arial" w:cs="Arial"/>
          <w:b/>
        </w:rPr>
        <w:t>RTC</w:t>
      </w:r>
      <w:r w:rsidRPr="005077BC">
        <w:rPr>
          <w:rFonts w:ascii="Arial" w:hAnsi="Arial" w:cs="Arial"/>
        </w:rPr>
        <w:t xml:space="preserve"> SCM system. </w:t>
      </w:r>
    </w:p>
    <w:p w14:paraId="7C5F0529" w14:textId="77777777" w:rsidR="004C2D77" w:rsidRPr="005077BC" w:rsidRDefault="004C2D77" w:rsidP="005077BC">
      <w:pPr>
        <w:pStyle w:val="ListParagraph"/>
        <w:numPr>
          <w:ilvl w:val="0"/>
          <w:numId w:val="40"/>
        </w:numPr>
        <w:spacing w:after="200" w:line="276" w:lineRule="auto"/>
        <w:jc w:val="both"/>
        <w:rPr>
          <w:rFonts w:ascii="Arial" w:hAnsi="Arial" w:cs="Arial"/>
          <w:bCs/>
          <w:snapToGrid w:val="0"/>
        </w:rPr>
      </w:pPr>
      <w:proofErr w:type="gramStart"/>
      <w:r w:rsidRPr="005077BC">
        <w:rPr>
          <w:rFonts w:ascii="Arial" w:hAnsi="Arial" w:cs="Arial"/>
        </w:rPr>
        <w:t>Was</w:t>
      </w:r>
      <w:proofErr w:type="gramEnd"/>
      <w:r w:rsidRPr="005077BC">
        <w:rPr>
          <w:rFonts w:ascii="Arial" w:hAnsi="Arial" w:cs="Arial"/>
        </w:rPr>
        <w:t xml:space="preserve"> part of a </w:t>
      </w:r>
      <w:r w:rsidRPr="005077BC">
        <w:rPr>
          <w:rFonts w:ascii="Arial" w:hAnsi="Arial" w:cs="Arial"/>
          <w:b/>
        </w:rPr>
        <w:t>Focus group</w:t>
      </w:r>
      <w:r w:rsidRPr="005077BC">
        <w:rPr>
          <w:rFonts w:ascii="Arial" w:hAnsi="Arial" w:cs="Arial"/>
        </w:rPr>
        <w:t xml:space="preserve"> team for initiation and recommending new technologies and tools for </w:t>
      </w:r>
      <w:proofErr w:type="gramStart"/>
      <w:r w:rsidRPr="005077BC">
        <w:rPr>
          <w:rFonts w:ascii="Arial" w:hAnsi="Arial" w:cs="Arial"/>
        </w:rPr>
        <w:t>better</w:t>
      </w:r>
      <w:proofErr w:type="gramEnd"/>
      <w:r w:rsidRPr="005077BC">
        <w:rPr>
          <w:rFonts w:ascii="Arial" w:hAnsi="Arial" w:cs="Arial"/>
        </w:rPr>
        <w:t xml:space="preserve"> approach for </w:t>
      </w:r>
      <w:proofErr w:type="gramStart"/>
      <w:r w:rsidRPr="005077BC">
        <w:rPr>
          <w:rFonts w:ascii="Arial" w:hAnsi="Arial" w:cs="Arial"/>
        </w:rPr>
        <w:t>CAMP</w:t>
      </w:r>
      <w:proofErr w:type="gramEnd"/>
      <w:r w:rsidRPr="005077BC">
        <w:rPr>
          <w:rFonts w:ascii="Arial" w:hAnsi="Arial" w:cs="Arial"/>
        </w:rPr>
        <w:t xml:space="preserve"> system. </w:t>
      </w:r>
    </w:p>
    <w:p w14:paraId="6455F9FE" w14:textId="77777777" w:rsidR="004C2D77" w:rsidRPr="005077BC" w:rsidRDefault="004C2D77" w:rsidP="005077BC">
      <w:pPr>
        <w:pStyle w:val="ListParagraph"/>
        <w:numPr>
          <w:ilvl w:val="0"/>
          <w:numId w:val="40"/>
        </w:numPr>
        <w:spacing w:after="200" w:line="276" w:lineRule="auto"/>
        <w:jc w:val="both"/>
        <w:rPr>
          <w:rFonts w:ascii="Arial" w:hAnsi="Arial" w:cs="Arial"/>
          <w:bCs/>
          <w:snapToGrid w:val="0"/>
        </w:rPr>
      </w:pPr>
      <w:r w:rsidRPr="005077BC">
        <w:rPr>
          <w:rFonts w:ascii="Arial" w:hAnsi="Arial" w:cs="Arial"/>
        </w:rPr>
        <w:t xml:space="preserve">Involved in writing </w:t>
      </w:r>
      <w:r w:rsidRPr="005077BC">
        <w:rPr>
          <w:rFonts w:ascii="Arial" w:hAnsi="Arial" w:cs="Arial"/>
          <w:b/>
        </w:rPr>
        <w:t>Junit test</w:t>
      </w:r>
      <w:r w:rsidRPr="005077BC">
        <w:rPr>
          <w:rFonts w:ascii="Arial" w:hAnsi="Arial" w:cs="Arial"/>
        </w:rPr>
        <w:t xml:space="preserve"> cases for the current processors and </w:t>
      </w:r>
      <w:proofErr w:type="gramStart"/>
      <w:r w:rsidRPr="005077BC">
        <w:rPr>
          <w:rFonts w:ascii="Arial" w:hAnsi="Arial" w:cs="Arial"/>
        </w:rPr>
        <w:t>used</w:t>
      </w:r>
      <w:proofErr w:type="gramEnd"/>
      <w:r w:rsidRPr="005077BC">
        <w:rPr>
          <w:rFonts w:ascii="Arial" w:hAnsi="Arial" w:cs="Arial"/>
        </w:rPr>
        <w:t xml:space="preserve"> Maven to run </w:t>
      </w:r>
      <w:proofErr w:type="gramStart"/>
      <w:r w:rsidRPr="005077BC">
        <w:rPr>
          <w:rFonts w:ascii="Arial" w:hAnsi="Arial" w:cs="Arial"/>
        </w:rPr>
        <w:t>theses</w:t>
      </w:r>
      <w:proofErr w:type="gramEnd"/>
      <w:r w:rsidRPr="005077BC">
        <w:rPr>
          <w:rFonts w:ascii="Arial" w:hAnsi="Arial" w:cs="Arial"/>
        </w:rPr>
        <w:t xml:space="preserve"> Test Suits while building.</w:t>
      </w:r>
    </w:p>
    <w:p w14:paraId="5164681A" w14:textId="77777777" w:rsidR="004C2D77" w:rsidRPr="005077BC" w:rsidRDefault="004C2D77" w:rsidP="005077BC">
      <w:pPr>
        <w:pStyle w:val="ListParagraph"/>
        <w:widowControl w:val="0"/>
        <w:numPr>
          <w:ilvl w:val="0"/>
          <w:numId w:val="40"/>
        </w:numPr>
        <w:tabs>
          <w:tab w:val="left" w:pos="720"/>
        </w:tabs>
        <w:overflowPunct w:val="0"/>
        <w:autoSpaceDE w:val="0"/>
        <w:autoSpaceDN w:val="0"/>
        <w:adjustRightInd w:val="0"/>
        <w:rPr>
          <w:rFonts w:ascii="Arial" w:hAnsi="Arial" w:cs="Arial"/>
          <w:kern w:val="28"/>
        </w:rPr>
      </w:pPr>
      <w:r w:rsidRPr="005077BC">
        <w:rPr>
          <w:rFonts w:ascii="Arial" w:hAnsi="Arial" w:cs="Arial"/>
          <w:kern w:val="28"/>
        </w:rPr>
        <w:t xml:space="preserve">Provide </w:t>
      </w:r>
      <w:r w:rsidRPr="005077BC">
        <w:rPr>
          <w:rFonts w:ascii="Arial" w:hAnsi="Arial" w:cs="Arial"/>
          <w:b/>
          <w:kern w:val="28"/>
        </w:rPr>
        <w:t>Maintenance</w:t>
      </w:r>
      <w:r w:rsidRPr="005077BC">
        <w:rPr>
          <w:rFonts w:ascii="Arial" w:hAnsi="Arial" w:cs="Arial"/>
          <w:kern w:val="28"/>
        </w:rPr>
        <w:t xml:space="preserve"> and </w:t>
      </w:r>
      <w:r w:rsidRPr="005077BC">
        <w:rPr>
          <w:rFonts w:ascii="Arial" w:hAnsi="Arial" w:cs="Arial"/>
          <w:b/>
          <w:kern w:val="28"/>
        </w:rPr>
        <w:t>Enhancements</w:t>
      </w:r>
      <w:r w:rsidRPr="005077BC">
        <w:rPr>
          <w:rFonts w:ascii="Arial" w:hAnsi="Arial" w:cs="Arial"/>
          <w:kern w:val="28"/>
        </w:rPr>
        <w:t xml:space="preserve"> activities for the CAMP application for all the countries.</w:t>
      </w:r>
    </w:p>
    <w:p w14:paraId="13FA9DB1" w14:textId="77777777" w:rsidR="004C2D77" w:rsidRPr="005077BC" w:rsidRDefault="004C2D77" w:rsidP="005077BC">
      <w:pPr>
        <w:pStyle w:val="NormalArial"/>
        <w:numPr>
          <w:ilvl w:val="0"/>
          <w:numId w:val="40"/>
        </w:numPr>
        <w:rPr>
          <w:rFonts w:eastAsia="Calibri"/>
        </w:rPr>
      </w:pPr>
      <w:r w:rsidRPr="005077BC">
        <w:t>Designed and developed advanced dynamic views using JSP, Java Script, XML, CSS, XML HTML, DHTML, JHX.</w:t>
      </w:r>
    </w:p>
    <w:p w14:paraId="10804687" w14:textId="77777777" w:rsidR="004C2D77" w:rsidRPr="005077BC" w:rsidRDefault="004C2D77" w:rsidP="005077BC">
      <w:pPr>
        <w:pStyle w:val="ListParagraph"/>
        <w:numPr>
          <w:ilvl w:val="0"/>
          <w:numId w:val="40"/>
        </w:numPr>
        <w:tabs>
          <w:tab w:val="left" w:pos="720"/>
        </w:tabs>
        <w:overflowPunct w:val="0"/>
        <w:adjustRightInd w:val="0"/>
        <w:jc w:val="both"/>
        <w:rPr>
          <w:rFonts w:ascii="Arial" w:hAnsi="Arial" w:cs="Arial"/>
          <w:kern w:val="28"/>
        </w:rPr>
      </w:pPr>
      <w:r w:rsidRPr="005077BC">
        <w:rPr>
          <w:rFonts w:ascii="Arial" w:hAnsi="Arial" w:cs="Arial"/>
          <w:kern w:val="28"/>
        </w:rPr>
        <w:t xml:space="preserve">Defined </w:t>
      </w:r>
      <w:r w:rsidRPr="005077BC">
        <w:rPr>
          <w:rFonts w:ascii="Arial" w:hAnsi="Arial" w:cs="Arial"/>
          <w:b/>
          <w:kern w:val="28"/>
        </w:rPr>
        <w:t>architecture</w:t>
      </w:r>
      <w:r w:rsidRPr="005077BC">
        <w:rPr>
          <w:rFonts w:ascii="Arial" w:hAnsi="Arial" w:cs="Arial"/>
          <w:kern w:val="28"/>
        </w:rPr>
        <w:t xml:space="preserve"> of new enhancements and re-structuring of an existing application for better performance.</w:t>
      </w:r>
    </w:p>
    <w:p w14:paraId="241E5780" w14:textId="77777777" w:rsidR="004C2D77" w:rsidRPr="005077BC" w:rsidRDefault="004C2D77" w:rsidP="005077BC">
      <w:pPr>
        <w:pStyle w:val="NormalArial"/>
        <w:numPr>
          <w:ilvl w:val="0"/>
          <w:numId w:val="0"/>
        </w:numPr>
        <w:ind w:left="720" w:hanging="360"/>
        <w:rPr>
          <w:rFonts w:eastAsia="Calibri"/>
        </w:rPr>
      </w:pPr>
    </w:p>
    <w:p w14:paraId="3B0F94A7" w14:textId="77777777" w:rsidR="004C2D77" w:rsidRPr="005077BC" w:rsidRDefault="004C2D77" w:rsidP="005077BC">
      <w:pPr>
        <w:pStyle w:val="NormalArial"/>
        <w:numPr>
          <w:ilvl w:val="0"/>
          <w:numId w:val="0"/>
        </w:numPr>
        <w:rPr>
          <w:rFonts w:eastAsia="Calibri"/>
          <w:b/>
        </w:rPr>
      </w:pPr>
      <w:r w:rsidRPr="005077BC">
        <w:rPr>
          <w:rFonts w:eastAsia="Calibri"/>
          <w:b/>
        </w:rPr>
        <w:t>Environment:</w:t>
      </w:r>
      <w:r w:rsidRPr="005077BC">
        <w:rPr>
          <w:bCs/>
          <w:kern w:val="28"/>
        </w:rPr>
        <w:t xml:space="preserve"> Linux, Java, JEE, JDBC, JSP, HTML, JHX, JSF, JUnit, UML, XML, Log4J, Maven, SQL, Quality Center (IBM), IBM RAD, IBM Web sphere, IBM RTC, MKS Source code Repository,, Ruby mine, JRuby, Ruby on Rails, HTML JSTL, DOJO, </w:t>
      </w:r>
      <w:proofErr w:type="spellStart"/>
      <w:r w:rsidRPr="005077BC">
        <w:rPr>
          <w:bCs/>
          <w:kern w:val="28"/>
        </w:rPr>
        <w:t>JQuery</w:t>
      </w:r>
      <w:proofErr w:type="spellEnd"/>
      <w:r w:rsidRPr="005077BC">
        <w:rPr>
          <w:bCs/>
          <w:kern w:val="28"/>
        </w:rPr>
        <w:t xml:space="preserve">, Ajax, Angular , JavaScript, Sametime IME, Lotus Notes Email, Web sphere application server 7x,8x Spring, Oracle 10/11g, Skitch, TOAD, </w:t>
      </w:r>
      <w:proofErr w:type="spellStart"/>
      <w:r w:rsidRPr="005077BC">
        <w:rPr>
          <w:bCs/>
          <w:kern w:val="28"/>
        </w:rPr>
        <w:t>JReport</w:t>
      </w:r>
      <w:proofErr w:type="spellEnd"/>
    </w:p>
    <w:p w14:paraId="5FC6ABA0" w14:textId="77777777" w:rsidR="004C2D77" w:rsidRPr="005077BC" w:rsidRDefault="004C2D77" w:rsidP="005077BC">
      <w:pPr>
        <w:jc w:val="both"/>
        <w:rPr>
          <w:rFonts w:ascii="Arial" w:hAnsi="Arial" w:cs="Arial"/>
          <w:b/>
          <w:sz w:val="20"/>
          <w:szCs w:val="20"/>
        </w:rPr>
      </w:pPr>
    </w:p>
    <w:p w14:paraId="63B2F49C" w14:textId="77777777" w:rsidR="004C2D77" w:rsidRPr="005077BC" w:rsidRDefault="004C2D77" w:rsidP="005077BC">
      <w:pPr>
        <w:jc w:val="both"/>
        <w:rPr>
          <w:rFonts w:ascii="Arial" w:hAnsi="Arial" w:cs="Arial"/>
          <w:b/>
          <w:bCs/>
          <w:kern w:val="28"/>
          <w:sz w:val="20"/>
          <w:szCs w:val="20"/>
        </w:rPr>
      </w:pPr>
    </w:p>
    <w:p w14:paraId="635EFC8E" w14:textId="77777777" w:rsidR="004C2D77" w:rsidRPr="005077BC" w:rsidRDefault="004C2D77" w:rsidP="005077BC">
      <w:pPr>
        <w:jc w:val="both"/>
        <w:rPr>
          <w:rFonts w:ascii="Arial" w:hAnsi="Arial" w:cs="Arial"/>
          <w:b/>
          <w:bCs/>
          <w:kern w:val="28"/>
          <w:sz w:val="20"/>
          <w:szCs w:val="20"/>
        </w:rPr>
      </w:pPr>
    </w:p>
    <w:p w14:paraId="4E0BC567" w14:textId="77777777" w:rsidR="004C2D77" w:rsidRPr="005077BC" w:rsidRDefault="004C2D77" w:rsidP="005077BC">
      <w:pPr>
        <w:jc w:val="both"/>
        <w:rPr>
          <w:rFonts w:ascii="Arial" w:hAnsi="Arial" w:cs="Arial"/>
          <w:b/>
          <w:bCs/>
          <w:kern w:val="28"/>
          <w:sz w:val="20"/>
          <w:szCs w:val="20"/>
        </w:rPr>
      </w:pPr>
    </w:p>
    <w:p w14:paraId="34A0D6E3" w14:textId="77777777" w:rsidR="004C2D77" w:rsidRPr="005077BC" w:rsidRDefault="004C2D77" w:rsidP="005077BC">
      <w:pPr>
        <w:jc w:val="both"/>
        <w:rPr>
          <w:rFonts w:ascii="Arial" w:hAnsi="Arial" w:cs="Arial"/>
          <w:b/>
          <w:bCs/>
          <w:snapToGrid w:val="0"/>
          <w:sz w:val="20"/>
          <w:szCs w:val="20"/>
        </w:rPr>
      </w:pPr>
      <w:r w:rsidRPr="005077BC">
        <w:rPr>
          <w:rFonts w:ascii="Arial" w:hAnsi="Arial" w:cs="Arial"/>
          <w:b/>
          <w:bCs/>
          <w:kern w:val="28"/>
          <w:sz w:val="20"/>
          <w:szCs w:val="20"/>
        </w:rPr>
        <w:t>USP (United States Pharmacopeia), Rockville, Maryland</w:t>
      </w:r>
      <w:r w:rsidRPr="005077BC">
        <w:rPr>
          <w:rFonts w:ascii="Arial" w:hAnsi="Arial" w:cs="Arial"/>
          <w:b/>
          <w:bCs/>
          <w:snapToGrid w:val="0"/>
          <w:sz w:val="20"/>
          <w:szCs w:val="20"/>
        </w:rPr>
        <w:t xml:space="preserve">     </w:t>
      </w:r>
      <w:r w:rsidRPr="005077BC">
        <w:rPr>
          <w:rFonts w:ascii="Arial" w:hAnsi="Arial" w:cs="Arial"/>
          <w:b/>
          <w:bCs/>
          <w:kern w:val="28"/>
          <w:sz w:val="20"/>
          <w:szCs w:val="20"/>
        </w:rPr>
        <w:t>January 2013 – October 2013</w:t>
      </w:r>
    </w:p>
    <w:p w14:paraId="19608D79" w14:textId="77777777" w:rsidR="004C2D77" w:rsidRPr="005077BC" w:rsidRDefault="004C2D77" w:rsidP="005077BC">
      <w:pPr>
        <w:widowControl w:val="0"/>
        <w:overflowPunct w:val="0"/>
        <w:autoSpaceDE w:val="0"/>
        <w:autoSpaceDN w:val="0"/>
        <w:adjustRightInd w:val="0"/>
        <w:jc w:val="both"/>
        <w:rPr>
          <w:rFonts w:ascii="Arial" w:hAnsi="Arial" w:cs="Arial"/>
          <w:b/>
          <w:bCs/>
          <w:kern w:val="28"/>
          <w:sz w:val="20"/>
          <w:szCs w:val="20"/>
        </w:rPr>
      </w:pPr>
      <w:r w:rsidRPr="005077BC">
        <w:rPr>
          <w:rFonts w:ascii="Arial" w:hAnsi="Arial" w:cs="Arial"/>
          <w:b/>
          <w:bCs/>
          <w:kern w:val="28"/>
          <w:sz w:val="20"/>
          <w:szCs w:val="20"/>
        </w:rPr>
        <w:t>USP Page Loader</w:t>
      </w:r>
    </w:p>
    <w:p w14:paraId="2820079E" w14:textId="77777777" w:rsidR="004C2D77" w:rsidRPr="005077BC" w:rsidRDefault="004C2D77" w:rsidP="005077BC">
      <w:pPr>
        <w:widowControl w:val="0"/>
        <w:overflowPunct w:val="0"/>
        <w:autoSpaceDE w:val="0"/>
        <w:autoSpaceDN w:val="0"/>
        <w:adjustRightInd w:val="0"/>
        <w:jc w:val="both"/>
        <w:rPr>
          <w:rFonts w:ascii="Arial" w:hAnsi="Arial" w:cs="Arial"/>
          <w:b/>
          <w:bCs/>
          <w:kern w:val="28"/>
          <w:sz w:val="20"/>
          <w:szCs w:val="20"/>
        </w:rPr>
      </w:pPr>
      <w:r w:rsidRPr="005077BC">
        <w:rPr>
          <w:rFonts w:ascii="Arial" w:hAnsi="Arial" w:cs="Arial"/>
          <w:b/>
          <w:bCs/>
          <w:kern w:val="28"/>
          <w:sz w:val="20"/>
          <w:szCs w:val="20"/>
        </w:rPr>
        <w:t>Sr. Java Developer / Architect</w:t>
      </w:r>
    </w:p>
    <w:p w14:paraId="6FD0F5C3" w14:textId="77777777" w:rsidR="004C2D77" w:rsidRPr="005077BC" w:rsidRDefault="004C2D77" w:rsidP="005077BC">
      <w:pPr>
        <w:jc w:val="both"/>
        <w:rPr>
          <w:rFonts w:ascii="Arial" w:hAnsi="Arial" w:cs="Arial"/>
          <w:b/>
          <w:bCs/>
          <w:snapToGrid w:val="0"/>
          <w:sz w:val="20"/>
          <w:szCs w:val="20"/>
        </w:rPr>
      </w:pPr>
    </w:p>
    <w:p w14:paraId="3E7130FA" w14:textId="77777777" w:rsidR="004C2D77" w:rsidRPr="005077BC" w:rsidRDefault="004C2D77" w:rsidP="005077BC">
      <w:pPr>
        <w:jc w:val="both"/>
        <w:rPr>
          <w:rFonts w:ascii="Arial" w:hAnsi="Arial" w:cs="Arial"/>
          <w:b/>
          <w:bCs/>
          <w:snapToGrid w:val="0"/>
          <w:sz w:val="20"/>
          <w:szCs w:val="20"/>
        </w:rPr>
      </w:pPr>
      <w:r w:rsidRPr="005077BC">
        <w:rPr>
          <w:rFonts w:ascii="Arial" w:hAnsi="Arial" w:cs="Arial"/>
          <w:b/>
          <w:bCs/>
          <w:snapToGrid w:val="0"/>
          <w:sz w:val="20"/>
          <w:szCs w:val="20"/>
        </w:rPr>
        <w:t>Description:</w:t>
      </w:r>
      <w:r w:rsidRPr="005077BC">
        <w:rPr>
          <w:rFonts w:ascii="Arial" w:hAnsi="Arial" w:cs="Arial"/>
          <w:bCs/>
          <w:snapToGrid w:val="0"/>
          <w:sz w:val="20"/>
          <w:szCs w:val="20"/>
        </w:rPr>
        <w:t xml:space="preserve"> </w:t>
      </w:r>
      <w:r w:rsidRPr="005077BC">
        <w:rPr>
          <w:rFonts w:ascii="Arial" w:hAnsi="Arial" w:cs="Arial"/>
          <w:bCs/>
          <w:kern w:val="28"/>
          <w:sz w:val="20"/>
          <w:szCs w:val="20"/>
        </w:rPr>
        <w:t xml:space="preserve">The Page Load system was to support USP publications, which include two modules Page Load (Page Load, Document Upload, Forum Load, and Errata Load) and PDF Split. The functionality varies from updating mono graph page numbers in ISDP database, </w:t>
      </w:r>
      <w:proofErr w:type="gramStart"/>
      <w:r w:rsidRPr="005077BC">
        <w:rPr>
          <w:rFonts w:ascii="Arial" w:hAnsi="Arial" w:cs="Arial"/>
          <w:bCs/>
          <w:kern w:val="28"/>
          <w:sz w:val="20"/>
          <w:szCs w:val="20"/>
        </w:rPr>
        <w:t>Uploading</w:t>
      </w:r>
      <w:proofErr w:type="gramEnd"/>
      <w:r w:rsidRPr="005077BC">
        <w:rPr>
          <w:rFonts w:ascii="Arial" w:hAnsi="Arial" w:cs="Arial"/>
          <w:bCs/>
          <w:kern w:val="28"/>
          <w:sz w:val="20"/>
          <w:szCs w:val="20"/>
        </w:rPr>
        <w:t xml:space="preserve"> monograph PDF into content management database, Splitting PDF documents, Load Errata entry xml file into ISDP database</w:t>
      </w:r>
    </w:p>
    <w:p w14:paraId="1770B978" w14:textId="77777777" w:rsidR="0051752C" w:rsidRPr="005077BC" w:rsidRDefault="0051752C" w:rsidP="005077BC">
      <w:pPr>
        <w:jc w:val="both"/>
        <w:rPr>
          <w:rFonts w:ascii="Arial" w:hAnsi="Arial" w:cs="Arial"/>
          <w:b/>
          <w:bCs/>
          <w:snapToGrid w:val="0"/>
          <w:sz w:val="20"/>
          <w:szCs w:val="20"/>
        </w:rPr>
      </w:pPr>
    </w:p>
    <w:p w14:paraId="5A87F17B" w14:textId="77777777" w:rsidR="004C2D77" w:rsidRPr="005077BC" w:rsidRDefault="004C2D77" w:rsidP="005077BC">
      <w:pPr>
        <w:jc w:val="both"/>
        <w:rPr>
          <w:rFonts w:ascii="Arial" w:hAnsi="Arial" w:cs="Arial"/>
          <w:b/>
          <w:bCs/>
          <w:snapToGrid w:val="0"/>
          <w:sz w:val="20"/>
          <w:szCs w:val="20"/>
        </w:rPr>
      </w:pPr>
      <w:r w:rsidRPr="005077BC">
        <w:rPr>
          <w:rFonts w:ascii="Arial" w:hAnsi="Arial" w:cs="Arial"/>
          <w:b/>
          <w:bCs/>
          <w:snapToGrid w:val="0"/>
          <w:sz w:val="20"/>
          <w:szCs w:val="20"/>
        </w:rPr>
        <w:t>Responsibilities</w:t>
      </w:r>
    </w:p>
    <w:p w14:paraId="2C47E110" w14:textId="77777777" w:rsidR="004C2D77" w:rsidRPr="005077BC" w:rsidRDefault="004C2D77" w:rsidP="005077BC">
      <w:pPr>
        <w:pStyle w:val="NormalArial"/>
        <w:numPr>
          <w:ilvl w:val="0"/>
          <w:numId w:val="40"/>
        </w:numPr>
        <w:rPr>
          <w:rFonts w:eastAsia="Calibri"/>
        </w:rPr>
      </w:pPr>
      <w:r w:rsidRPr="005077BC">
        <w:rPr>
          <w:rFonts w:eastAsia="Calibri"/>
        </w:rPr>
        <w:t xml:space="preserve">Developed the application using the iterative and incremental software development process of </w:t>
      </w:r>
      <w:r w:rsidRPr="005077BC">
        <w:rPr>
          <w:rFonts w:eastAsia="Calibri"/>
          <w:b/>
        </w:rPr>
        <w:t>SCRUM</w:t>
      </w:r>
      <w:r w:rsidRPr="005077BC">
        <w:rPr>
          <w:rFonts w:eastAsia="Calibri"/>
        </w:rPr>
        <w:t xml:space="preserve"> technology.</w:t>
      </w:r>
    </w:p>
    <w:p w14:paraId="5C91F36F" w14:textId="77777777" w:rsidR="004C2D77" w:rsidRPr="005077BC" w:rsidRDefault="004C2D77" w:rsidP="005077BC">
      <w:pPr>
        <w:pStyle w:val="NormalArial"/>
        <w:numPr>
          <w:ilvl w:val="0"/>
          <w:numId w:val="40"/>
        </w:numPr>
        <w:rPr>
          <w:rFonts w:eastAsia="Calibri"/>
        </w:rPr>
      </w:pPr>
      <w:r w:rsidRPr="005077BC">
        <w:rPr>
          <w:rFonts w:eastAsia="Calibri"/>
        </w:rPr>
        <w:t>Generated Use case diagrams, Class diagrams, and Sequence diagrams.</w:t>
      </w:r>
    </w:p>
    <w:p w14:paraId="6634D43F" w14:textId="77777777" w:rsidR="004C2D77" w:rsidRPr="005077BC" w:rsidRDefault="004C2D77" w:rsidP="005077BC">
      <w:pPr>
        <w:pStyle w:val="NormalArial"/>
        <w:numPr>
          <w:ilvl w:val="0"/>
          <w:numId w:val="40"/>
        </w:numPr>
        <w:rPr>
          <w:rFonts w:eastAsia="Calibri"/>
        </w:rPr>
      </w:pPr>
      <w:r w:rsidRPr="005077BC">
        <w:rPr>
          <w:rFonts w:eastAsia="Calibri"/>
        </w:rPr>
        <w:t xml:space="preserve">Developed application using </w:t>
      </w:r>
      <w:r w:rsidRPr="005077BC">
        <w:rPr>
          <w:rFonts w:eastAsia="Calibri"/>
          <w:b/>
        </w:rPr>
        <w:t>Struts Framework</w:t>
      </w:r>
      <w:r w:rsidRPr="005077BC">
        <w:rPr>
          <w:rFonts w:eastAsia="Calibri"/>
        </w:rPr>
        <w:t xml:space="preserve"> that leverages classical Model View Controller (MVC) architecture.</w:t>
      </w:r>
    </w:p>
    <w:p w14:paraId="13BF5672" w14:textId="77777777" w:rsidR="004C2D77" w:rsidRPr="005077BC" w:rsidRDefault="004C2D77" w:rsidP="005077BC">
      <w:pPr>
        <w:pStyle w:val="ListParagraph"/>
        <w:widowControl w:val="0"/>
        <w:numPr>
          <w:ilvl w:val="0"/>
          <w:numId w:val="40"/>
        </w:numPr>
        <w:overflowPunct w:val="0"/>
        <w:autoSpaceDE w:val="0"/>
        <w:autoSpaceDN w:val="0"/>
        <w:adjustRightInd w:val="0"/>
        <w:jc w:val="both"/>
        <w:rPr>
          <w:rFonts w:ascii="Arial" w:hAnsi="Arial" w:cs="Arial"/>
          <w:bCs/>
          <w:kern w:val="28"/>
        </w:rPr>
      </w:pPr>
      <w:r w:rsidRPr="005077BC">
        <w:rPr>
          <w:rFonts w:ascii="Arial" w:hAnsi="Arial" w:cs="Arial"/>
          <w:bCs/>
          <w:kern w:val="28"/>
        </w:rPr>
        <w:t xml:space="preserve">Build, Customize and maintained the </w:t>
      </w:r>
      <w:r w:rsidRPr="005077BC">
        <w:rPr>
          <w:rFonts w:ascii="Arial" w:hAnsi="Arial" w:cs="Arial"/>
          <w:b/>
          <w:bCs/>
          <w:kern w:val="28"/>
        </w:rPr>
        <w:t>continuous integration</w:t>
      </w:r>
      <w:r w:rsidRPr="005077BC">
        <w:rPr>
          <w:rFonts w:ascii="Arial" w:hAnsi="Arial" w:cs="Arial"/>
          <w:bCs/>
          <w:kern w:val="28"/>
        </w:rPr>
        <w:t xml:space="preserve"> of the project/tool using Jenkins as a CI.</w:t>
      </w:r>
    </w:p>
    <w:p w14:paraId="2E6419EC" w14:textId="77777777" w:rsidR="004C2D77" w:rsidRPr="005077BC" w:rsidRDefault="004C2D77" w:rsidP="005077BC">
      <w:pPr>
        <w:pStyle w:val="NormalArial"/>
        <w:numPr>
          <w:ilvl w:val="0"/>
          <w:numId w:val="40"/>
        </w:numPr>
        <w:rPr>
          <w:rFonts w:eastAsia="Calibri"/>
        </w:rPr>
      </w:pPr>
      <w:r w:rsidRPr="005077BC">
        <w:rPr>
          <w:bCs/>
          <w:kern w:val="28"/>
        </w:rPr>
        <w:t xml:space="preserve">Used Maven as a build tool and CI with </w:t>
      </w:r>
      <w:r w:rsidRPr="005077BC">
        <w:rPr>
          <w:b/>
          <w:bCs/>
          <w:kern w:val="28"/>
        </w:rPr>
        <w:t>Jenkins</w:t>
      </w:r>
      <w:r w:rsidRPr="005077BC">
        <w:rPr>
          <w:rFonts w:eastAsia="Calibri"/>
          <w:b/>
        </w:rPr>
        <w:t>.</w:t>
      </w:r>
    </w:p>
    <w:p w14:paraId="514349A7" w14:textId="77777777" w:rsidR="004C2D77" w:rsidRPr="005077BC" w:rsidRDefault="004C2D77" w:rsidP="005077BC">
      <w:pPr>
        <w:pStyle w:val="NormalArial"/>
        <w:numPr>
          <w:ilvl w:val="0"/>
          <w:numId w:val="40"/>
        </w:numPr>
        <w:rPr>
          <w:rFonts w:eastAsia="Calibri"/>
        </w:rPr>
      </w:pPr>
      <w:r w:rsidRPr="005077BC">
        <w:rPr>
          <w:rFonts w:eastAsia="Calibri"/>
        </w:rPr>
        <w:t>Involved in writing and business layer using</w:t>
      </w:r>
      <w:r w:rsidRPr="005077BC">
        <w:rPr>
          <w:rFonts w:eastAsia="Calibri"/>
          <w:b/>
        </w:rPr>
        <w:t xml:space="preserve"> DAO.</w:t>
      </w:r>
    </w:p>
    <w:p w14:paraId="1D6D5A1F" w14:textId="77777777" w:rsidR="004C2D77" w:rsidRPr="005077BC" w:rsidRDefault="004C2D77" w:rsidP="005077BC">
      <w:pPr>
        <w:pStyle w:val="NormalArial"/>
        <w:numPr>
          <w:ilvl w:val="0"/>
          <w:numId w:val="40"/>
        </w:numPr>
        <w:rPr>
          <w:rFonts w:eastAsia="Calibri"/>
        </w:rPr>
      </w:pPr>
      <w:r w:rsidRPr="005077BC">
        <w:rPr>
          <w:rFonts w:eastAsia="Calibri"/>
        </w:rPr>
        <w:t xml:space="preserve">Used </w:t>
      </w:r>
      <w:r w:rsidRPr="005077BC">
        <w:rPr>
          <w:rFonts w:eastAsia="Calibri"/>
          <w:b/>
        </w:rPr>
        <w:t>SQL</w:t>
      </w:r>
      <w:r w:rsidRPr="005077BC">
        <w:rPr>
          <w:rFonts w:eastAsia="Calibri"/>
        </w:rPr>
        <w:t xml:space="preserve"> statements and procedures to fetch the data from the database.</w:t>
      </w:r>
    </w:p>
    <w:p w14:paraId="0727118F" w14:textId="77777777" w:rsidR="004C2D77" w:rsidRPr="005077BC" w:rsidRDefault="004C2D77" w:rsidP="005077BC">
      <w:pPr>
        <w:pStyle w:val="ListParagraph"/>
        <w:widowControl w:val="0"/>
        <w:numPr>
          <w:ilvl w:val="0"/>
          <w:numId w:val="41"/>
        </w:numPr>
        <w:overflowPunct w:val="0"/>
        <w:autoSpaceDE w:val="0"/>
        <w:autoSpaceDN w:val="0"/>
        <w:adjustRightInd w:val="0"/>
        <w:jc w:val="both"/>
        <w:rPr>
          <w:rFonts w:ascii="Arial" w:hAnsi="Arial" w:cs="Arial"/>
          <w:bCs/>
          <w:kern w:val="28"/>
        </w:rPr>
      </w:pPr>
      <w:r w:rsidRPr="005077BC">
        <w:rPr>
          <w:rFonts w:ascii="Arial" w:eastAsia="Calibri" w:hAnsi="Arial" w:cs="Arial"/>
        </w:rPr>
        <w:lastRenderedPageBreak/>
        <w:t xml:space="preserve">Used Java Scripts and </w:t>
      </w:r>
      <w:proofErr w:type="spellStart"/>
      <w:r w:rsidRPr="005077BC">
        <w:rPr>
          <w:rFonts w:ascii="Arial" w:eastAsia="Calibri" w:hAnsi="Arial" w:cs="Arial"/>
        </w:rPr>
        <w:t>J</w:t>
      </w:r>
      <w:r w:rsidRPr="005077BC">
        <w:rPr>
          <w:rFonts w:ascii="Arial" w:eastAsia="Calibri" w:hAnsi="Arial" w:cs="Arial"/>
          <w:b/>
        </w:rPr>
        <w:t>Query</w:t>
      </w:r>
      <w:proofErr w:type="spellEnd"/>
      <w:r w:rsidRPr="005077BC">
        <w:rPr>
          <w:rFonts w:ascii="Arial" w:eastAsia="Calibri" w:hAnsi="Arial" w:cs="Arial"/>
        </w:rPr>
        <w:t xml:space="preserve"> for </w:t>
      </w:r>
      <w:proofErr w:type="gramStart"/>
      <w:r w:rsidRPr="005077BC">
        <w:rPr>
          <w:rFonts w:ascii="Arial" w:eastAsia="Calibri" w:hAnsi="Arial" w:cs="Arial"/>
        </w:rPr>
        <w:t>client side</w:t>
      </w:r>
      <w:proofErr w:type="gramEnd"/>
      <w:r w:rsidRPr="005077BC">
        <w:rPr>
          <w:rFonts w:ascii="Arial" w:eastAsia="Calibri" w:hAnsi="Arial" w:cs="Arial"/>
        </w:rPr>
        <w:t xml:space="preserve"> validations and validation framework for </w:t>
      </w:r>
      <w:proofErr w:type="gramStart"/>
      <w:r w:rsidRPr="005077BC">
        <w:rPr>
          <w:rFonts w:ascii="Arial" w:eastAsia="Calibri" w:hAnsi="Arial" w:cs="Arial"/>
        </w:rPr>
        <w:t>server side</w:t>
      </w:r>
      <w:proofErr w:type="gramEnd"/>
      <w:r w:rsidRPr="005077BC">
        <w:rPr>
          <w:rFonts w:ascii="Arial" w:eastAsia="Calibri" w:hAnsi="Arial" w:cs="Arial"/>
        </w:rPr>
        <w:t xml:space="preserve"> validations and </w:t>
      </w:r>
      <w:proofErr w:type="gramStart"/>
      <w:r w:rsidRPr="005077BC">
        <w:rPr>
          <w:rFonts w:ascii="Arial" w:hAnsi="Arial" w:cs="Arial"/>
          <w:bCs/>
          <w:kern w:val="28"/>
        </w:rPr>
        <w:t>Customize</w:t>
      </w:r>
      <w:proofErr w:type="gramEnd"/>
      <w:r w:rsidRPr="005077BC">
        <w:rPr>
          <w:rFonts w:ascii="Arial" w:hAnsi="Arial" w:cs="Arial"/>
          <w:bCs/>
          <w:kern w:val="28"/>
        </w:rPr>
        <w:t xml:space="preserve"> the system front end using </w:t>
      </w:r>
      <w:r w:rsidRPr="005077BC">
        <w:rPr>
          <w:rFonts w:ascii="Arial" w:hAnsi="Arial" w:cs="Arial"/>
          <w:b/>
          <w:bCs/>
          <w:kern w:val="28"/>
        </w:rPr>
        <w:t>twitter bootstrap.</w:t>
      </w:r>
      <w:r w:rsidRPr="005077BC">
        <w:rPr>
          <w:rFonts w:ascii="Arial" w:hAnsi="Arial" w:cs="Arial"/>
          <w:bCs/>
          <w:kern w:val="28"/>
        </w:rPr>
        <w:t xml:space="preserve"> </w:t>
      </w:r>
    </w:p>
    <w:p w14:paraId="00D95A91" w14:textId="77777777" w:rsidR="004C2D77" w:rsidRPr="005077BC" w:rsidRDefault="004C2D77" w:rsidP="005077BC">
      <w:pPr>
        <w:pStyle w:val="NormalArial"/>
        <w:numPr>
          <w:ilvl w:val="0"/>
          <w:numId w:val="40"/>
        </w:numPr>
        <w:rPr>
          <w:rFonts w:eastAsia="Calibri"/>
        </w:rPr>
      </w:pPr>
      <w:r w:rsidRPr="005077BC">
        <w:rPr>
          <w:rFonts w:eastAsia="Calibri"/>
        </w:rPr>
        <w:t>Used log4j for logging messages and CVS for version Control.</w:t>
      </w:r>
    </w:p>
    <w:p w14:paraId="2D742852" w14:textId="77777777" w:rsidR="004C2D77" w:rsidRPr="005077BC" w:rsidRDefault="004C2D77" w:rsidP="005077BC">
      <w:pPr>
        <w:pStyle w:val="NormalArial"/>
        <w:numPr>
          <w:ilvl w:val="0"/>
          <w:numId w:val="40"/>
        </w:numPr>
        <w:rPr>
          <w:rFonts w:eastAsia="Calibri"/>
        </w:rPr>
      </w:pPr>
      <w:r w:rsidRPr="005077BC">
        <w:rPr>
          <w:rFonts w:eastAsia="Calibri"/>
        </w:rPr>
        <w:t xml:space="preserve">Used </w:t>
      </w:r>
      <w:r w:rsidRPr="005077BC">
        <w:rPr>
          <w:rFonts w:eastAsia="Calibri"/>
          <w:b/>
        </w:rPr>
        <w:t>Maven</w:t>
      </w:r>
      <w:r w:rsidRPr="005077BC">
        <w:rPr>
          <w:rFonts w:eastAsia="Calibri"/>
        </w:rPr>
        <w:t xml:space="preserve"> for </w:t>
      </w:r>
      <w:proofErr w:type="gramStart"/>
      <w:r w:rsidRPr="005077BC">
        <w:rPr>
          <w:rFonts w:eastAsia="Calibri"/>
        </w:rPr>
        <w:t>builds, and</w:t>
      </w:r>
      <w:proofErr w:type="gramEnd"/>
      <w:r w:rsidRPr="005077BC">
        <w:rPr>
          <w:rFonts w:eastAsia="Calibri"/>
        </w:rPr>
        <w:t xml:space="preserve"> deploy application to development environment.</w:t>
      </w:r>
    </w:p>
    <w:p w14:paraId="5C3B9BBE" w14:textId="77777777" w:rsidR="004C2D77" w:rsidRPr="005077BC" w:rsidRDefault="004C2D77" w:rsidP="005077BC">
      <w:pPr>
        <w:pStyle w:val="NormalArial"/>
        <w:numPr>
          <w:ilvl w:val="0"/>
          <w:numId w:val="40"/>
        </w:numPr>
        <w:rPr>
          <w:rFonts w:eastAsia="Calibri"/>
        </w:rPr>
      </w:pPr>
      <w:r w:rsidRPr="005077BC">
        <w:rPr>
          <w:bCs/>
          <w:kern w:val="28"/>
        </w:rPr>
        <w:t xml:space="preserve">Implemented </w:t>
      </w:r>
      <w:r w:rsidRPr="005077BC">
        <w:rPr>
          <w:b/>
          <w:bCs/>
          <w:kern w:val="28"/>
        </w:rPr>
        <w:t xml:space="preserve">Spring </w:t>
      </w:r>
      <w:r w:rsidRPr="005077BC">
        <w:rPr>
          <w:bCs/>
          <w:kern w:val="28"/>
        </w:rPr>
        <w:t xml:space="preserve">and </w:t>
      </w:r>
      <w:r w:rsidRPr="005077BC">
        <w:rPr>
          <w:b/>
          <w:bCs/>
          <w:kern w:val="28"/>
        </w:rPr>
        <w:t xml:space="preserve">Hibernate </w:t>
      </w:r>
      <w:r w:rsidRPr="005077BC">
        <w:rPr>
          <w:bCs/>
          <w:kern w:val="28"/>
        </w:rPr>
        <w:t>as POC for the project</w:t>
      </w:r>
      <w:r w:rsidRPr="005077BC">
        <w:rPr>
          <w:rFonts w:eastAsia="Calibri"/>
        </w:rPr>
        <w:t>.</w:t>
      </w:r>
    </w:p>
    <w:p w14:paraId="75D2B813" w14:textId="77777777" w:rsidR="004C2D77" w:rsidRPr="005077BC" w:rsidRDefault="004C2D77" w:rsidP="005077BC">
      <w:pPr>
        <w:pStyle w:val="NormalArial"/>
        <w:numPr>
          <w:ilvl w:val="0"/>
          <w:numId w:val="40"/>
        </w:numPr>
        <w:rPr>
          <w:rFonts w:eastAsia="Calibri"/>
        </w:rPr>
      </w:pPr>
      <w:r w:rsidRPr="005077BC">
        <w:rPr>
          <w:rFonts w:eastAsia="Calibri"/>
        </w:rPr>
        <w:t xml:space="preserve">Deployed the application on to </w:t>
      </w:r>
      <w:r w:rsidRPr="005077BC">
        <w:rPr>
          <w:rFonts w:eastAsia="Calibri"/>
          <w:b/>
        </w:rPr>
        <w:t>Tomcat</w:t>
      </w:r>
      <w:r w:rsidRPr="005077BC">
        <w:rPr>
          <w:rFonts w:eastAsia="Calibri"/>
        </w:rPr>
        <w:t xml:space="preserve"> application server.</w:t>
      </w:r>
    </w:p>
    <w:p w14:paraId="2FECB693" w14:textId="77777777" w:rsidR="004C2D77" w:rsidRPr="005077BC" w:rsidRDefault="004C2D77" w:rsidP="005077BC">
      <w:pPr>
        <w:tabs>
          <w:tab w:val="left" w:pos="7020"/>
        </w:tabs>
        <w:ind w:left="180"/>
        <w:jc w:val="both"/>
        <w:rPr>
          <w:rFonts w:ascii="Arial" w:hAnsi="Arial" w:cs="Arial"/>
          <w:b/>
          <w:sz w:val="20"/>
          <w:szCs w:val="20"/>
        </w:rPr>
      </w:pPr>
      <w:r w:rsidRPr="005077BC">
        <w:rPr>
          <w:rFonts w:ascii="Arial" w:hAnsi="Arial" w:cs="Arial"/>
          <w:b/>
          <w:sz w:val="20"/>
          <w:szCs w:val="20"/>
        </w:rPr>
        <w:tab/>
      </w:r>
    </w:p>
    <w:p w14:paraId="2725010B" w14:textId="77777777" w:rsidR="004C2D77" w:rsidRPr="005077BC" w:rsidRDefault="004C2D77" w:rsidP="005077BC">
      <w:pPr>
        <w:overflowPunct w:val="0"/>
        <w:adjustRightInd w:val="0"/>
        <w:rPr>
          <w:rFonts w:ascii="Arial" w:hAnsi="Arial" w:cs="Arial"/>
          <w:bCs/>
          <w:kern w:val="28"/>
          <w:sz w:val="20"/>
          <w:szCs w:val="20"/>
        </w:rPr>
      </w:pPr>
      <w:r w:rsidRPr="005077BC">
        <w:rPr>
          <w:rFonts w:ascii="Arial" w:hAnsi="Arial" w:cs="Arial"/>
          <w:b/>
          <w:sz w:val="20"/>
          <w:szCs w:val="20"/>
        </w:rPr>
        <w:t xml:space="preserve">Environment: </w:t>
      </w:r>
      <w:r w:rsidRPr="005077BC">
        <w:rPr>
          <w:rFonts w:ascii="Arial" w:hAnsi="Arial" w:cs="Arial"/>
          <w:bCs/>
          <w:kern w:val="28"/>
          <w:sz w:val="20"/>
          <w:szCs w:val="20"/>
        </w:rPr>
        <w:t xml:space="preserve">Linux, Java, JEE, JDBC, JSP, HTML, JUnit, UML, XML, Log4J, Maven, SQL, Struts 1.2,1.3,Win CVS, Tortoise SVN, Eclipse, Ruby mine, JRuby, Ruby on Rails, HTML Validator, </w:t>
      </w:r>
      <w:proofErr w:type="spellStart"/>
      <w:r w:rsidRPr="005077BC">
        <w:rPr>
          <w:rFonts w:ascii="Arial" w:hAnsi="Arial" w:cs="Arial"/>
          <w:bCs/>
          <w:kern w:val="28"/>
          <w:sz w:val="20"/>
          <w:szCs w:val="20"/>
        </w:rPr>
        <w:t>JQuery</w:t>
      </w:r>
      <w:proofErr w:type="spellEnd"/>
      <w:r w:rsidRPr="005077BC">
        <w:rPr>
          <w:rFonts w:ascii="Arial" w:hAnsi="Arial" w:cs="Arial"/>
          <w:bCs/>
          <w:kern w:val="28"/>
          <w:sz w:val="20"/>
          <w:szCs w:val="20"/>
        </w:rPr>
        <w:t xml:space="preserve">, Ajax, JavaScript, Jenkins, Mingle, JIRA, Trillian IME, Cucumber, </w:t>
      </w:r>
      <w:proofErr w:type="spellStart"/>
      <w:r w:rsidRPr="005077BC">
        <w:rPr>
          <w:rFonts w:ascii="Arial" w:hAnsi="Arial" w:cs="Arial"/>
          <w:bCs/>
          <w:kern w:val="28"/>
          <w:sz w:val="20"/>
          <w:szCs w:val="20"/>
        </w:rPr>
        <w:t>Watir</w:t>
      </w:r>
      <w:proofErr w:type="spellEnd"/>
      <w:r w:rsidRPr="005077BC">
        <w:rPr>
          <w:rFonts w:ascii="Arial" w:hAnsi="Arial" w:cs="Arial"/>
          <w:bCs/>
          <w:kern w:val="28"/>
          <w:sz w:val="20"/>
          <w:szCs w:val="20"/>
        </w:rPr>
        <w:t>, Apache Tomcat 6x, 7x, Spring, Hibernate, VB .NET, Live Link, Oracle 10g, Skitch, Visual Studio 2010, TOAD.</w:t>
      </w:r>
    </w:p>
    <w:p w14:paraId="51A5BC17" w14:textId="77777777" w:rsidR="004C2D77" w:rsidRPr="005077BC" w:rsidRDefault="004C2D77" w:rsidP="005077BC">
      <w:pPr>
        <w:tabs>
          <w:tab w:val="left" w:pos="7560"/>
          <w:tab w:val="left" w:pos="8640"/>
        </w:tabs>
        <w:jc w:val="both"/>
        <w:rPr>
          <w:rFonts w:ascii="Arial" w:hAnsi="Arial" w:cs="Arial"/>
          <w:bCs/>
          <w:snapToGrid w:val="0"/>
          <w:sz w:val="20"/>
          <w:szCs w:val="20"/>
        </w:rPr>
      </w:pPr>
    </w:p>
    <w:p w14:paraId="5E2DA7EE" w14:textId="77777777" w:rsidR="004C2D77" w:rsidRPr="005077BC" w:rsidRDefault="004C2D77" w:rsidP="005077BC">
      <w:pPr>
        <w:widowControl w:val="0"/>
        <w:overflowPunct w:val="0"/>
        <w:autoSpaceDE w:val="0"/>
        <w:autoSpaceDN w:val="0"/>
        <w:adjustRightInd w:val="0"/>
        <w:jc w:val="both"/>
        <w:rPr>
          <w:rFonts w:ascii="Arial" w:hAnsi="Arial" w:cs="Arial"/>
          <w:b/>
          <w:bCs/>
          <w:kern w:val="28"/>
          <w:sz w:val="20"/>
          <w:szCs w:val="20"/>
        </w:rPr>
      </w:pPr>
    </w:p>
    <w:p w14:paraId="18902CAE" w14:textId="77777777" w:rsidR="004C2D77" w:rsidRPr="005077BC" w:rsidRDefault="004C2D77" w:rsidP="005077BC">
      <w:pPr>
        <w:widowControl w:val="0"/>
        <w:overflowPunct w:val="0"/>
        <w:autoSpaceDE w:val="0"/>
        <w:autoSpaceDN w:val="0"/>
        <w:adjustRightInd w:val="0"/>
        <w:jc w:val="both"/>
        <w:rPr>
          <w:rFonts w:ascii="Arial" w:hAnsi="Arial" w:cs="Arial"/>
          <w:b/>
          <w:bCs/>
          <w:kern w:val="28"/>
          <w:sz w:val="20"/>
          <w:szCs w:val="20"/>
        </w:rPr>
      </w:pPr>
    </w:p>
    <w:p w14:paraId="6E0ED32B" w14:textId="77777777" w:rsidR="004C2D77" w:rsidRPr="005077BC" w:rsidRDefault="004C2D77" w:rsidP="005077BC">
      <w:pPr>
        <w:widowControl w:val="0"/>
        <w:overflowPunct w:val="0"/>
        <w:autoSpaceDE w:val="0"/>
        <w:autoSpaceDN w:val="0"/>
        <w:adjustRightInd w:val="0"/>
        <w:jc w:val="both"/>
        <w:rPr>
          <w:rFonts w:ascii="Arial" w:hAnsi="Arial" w:cs="Arial"/>
          <w:b/>
          <w:bCs/>
          <w:kern w:val="28"/>
          <w:sz w:val="20"/>
          <w:szCs w:val="20"/>
        </w:rPr>
      </w:pPr>
      <w:proofErr w:type="spellStart"/>
      <w:r w:rsidRPr="005077BC">
        <w:rPr>
          <w:rFonts w:ascii="Arial" w:hAnsi="Arial" w:cs="Arial"/>
          <w:b/>
          <w:bCs/>
          <w:kern w:val="28"/>
          <w:sz w:val="20"/>
          <w:szCs w:val="20"/>
        </w:rPr>
        <w:t>Nitor</w:t>
      </w:r>
      <w:proofErr w:type="spellEnd"/>
      <w:r w:rsidRPr="005077BC">
        <w:rPr>
          <w:rFonts w:ascii="Arial" w:hAnsi="Arial" w:cs="Arial"/>
          <w:b/>
          <w:bCs/>
          <w:kern w:val="28"/>
          <w:sz w:val="20"/>
          <w:szCs w:val="20"/>
        </w:rPr>
        <w:t xml:space="preserve"> Group, Washington DC</w:t>
      </w:r>
      <w:r w:rsidRPr="005077BC">
        <w:rPr>
          <w:rFonts w:ascii="Arial" w:hAnsi="Arial" w:cs="Arial"/>
          <w:b/>
          <w:bCs/>
          <w:snapToGrid w:val="0"/>
          <w:sz w:val="20"/>
          <w:szCs w:val="20"/>
        </w:rPr>
        <w:tab/>
      </w:r>
      <w:r w:rsidRPr="005077BC">
        <w:rPr>
          <w:rFonts w:ascii="Arial" w:hAnsi="Arial" w:cs="Arial"/>
          <w:b/>
          <w:bCs/>
          <w:snapToGrid w:val="0"/>
          <w:sz w:val="20"/>
          <w:szCs w:val="20"/>
        </w:rPr>
        <w:tab/>
      </w:r>
      <w:r w:rsidRPr="005077BC">
        <w:rPr>
          <w:rFonts w:ascii="Arial" w:hAnsi="Arial" w:cs="Arial"/>
          <w:b/>
          <w:bCs/>
          <w:snapToGrid w:val="0"/>
          <w:sz w:val="20"/>
          <w:szCs w:val="20"/>
        </w:rPr>
        <w:tab/>
      </w:r>
      <w:r w:rsidRPr="005077BC">
        <w:rPr>
          <w:rFonts w:ascii="Arial" w:hAnsi="Arial" w:cs="Arial"/>
          <w:b/>
          <w:bCs/>
          <w:snapToGrid w:val="0"/>
          <w:sz w:val="20"/>
          <w:szCs w:val="20"/>
        </w:rPr>
        <w:tab/>
      </w:r>
      <w:r w:rsidRPr="005077BC">
        <w:rPr>
          <w:rFonts w:ascii="Arial" w:hAnsi="Arial" w:cs="Arial"/>
          <w:b/>
          <w:bCs/>
          <w:kern w:val="28"/>
          <w:sz w:val="20"/>
          <w:szCs w:val="20"/>
        </w:rPr>
        <w:t>April 2012 – December 2012</w:t>
      </w:r>
    </w:p>
    <w:p w14:paraId="49C80F28" w14:textId="77777777" w:rsidR="004C2D77" w:rsidRPr="005077BC" w:rsidRDefault="004C2D77" w:rsidP="005077BC">
      <w:pPr>
        <w:widowControl w:val="0"/>
        <w:overflowPunct w:val="0"/>
        <w:autoSpaceDE w:val="0"/>
        <w:autoSpaceDN w:val="0"/>
        <w:adjustRightInd w:val="0"/>
        <w:jc w:val="both"/>
        <w:rPr>
          <w:rFonts w:ascii="Arial" w:hAnsi="Arial" w:cs="Arial"/>
          <w:b/>
          <w:bCs/>
          <w:kern w:val="28"/>
          <w:sz w:val="20"/>
          <w:szCs w:val="20"/>
        </w:rPr>
      </w:pPr>
    </w:p>
    <w:p w14:paraId="1AFA5929" w14:textId="77777777" w:rsidR="004C2D77" w:rsidRPr="005077BC" w:rsidRDefault="004C2D77" w:rsidP="005077BC">
      <w:pPr>
        <w:widowControl w:val="0"/>
        <w:overflowPunct w:val="0"/>
        <w:autoSpaceDE w:val="0"/>
        <w:autoSpaceDN w:val="0"/>
        <w:adjustRightInd w:val="0"/>
        <w:jc w:val="both"/>
        <w:rPr>
          <w:rFonts w:ascii="Arial" w:hAnsi="Arial" w:cs="Arial"/>
          <w:b/>
          <w:bCs/>
          <w:kern w:val="28"/>
          <w:sz w:val="20"/>
          <w:szCs w:val="20"/>
        </w:rPr>
      </w:pPr>
      <w:r w:rsidRPr="005077BC">
        <w:rPr>
          <w:rFonts w:ascii="Arial" w:hAnsi="Arial" w:cs="Arial"/>
          <w:b/>
          <w:bCs/>
          <w:kern w:val="28"/>
          <w:sz w:val="20"/>
          <w:szCs w:val="20"/>
        </w:rPr>
        <w:t>Direct Certificate Discovery Tool</w:t>
      </w:r>
    </w:p>
    <w:p w14:paraId="113B3564" w14:textId="77777777" w:rsidR="004C2D77" w:rsidRPr="005077BC" w:rsidRDefault="004C2D77" w:rsidP="005077BC">
      <w:pPr>
        <w:widowControl w:val="0"/>
        <w:overflowPunct w:val="0"/>
        <w:autoSpaceDE w:val="0"/>
        <w:autoSpaceDN w:val="0"/>
        <w:adjustRightInd w:val="0"/>
        <w:jc w:val="both"/>
        <w:rPr>
          <w:rFonts w:ascii="Arial" w:hAnsi="Arial" w:cs="Arial"/>
          <w:b/>
          <w:bCs/>
          <w:kern w:val="28"/>
          <w:sz w:val="20"/>
          <w:szCs w:val="20"/>
        </w:rPr>
      </w:pPr>
      <w:r w:rsidRPr="005077BC">
        <w:rPr>
          <w:rFonts w:ascii="Arial" w:hAnsi="Arial" w:cs="Arial"/>
          <w:b/>
          <w:bCs/>
          <w:kern w:val="28"/>
          <w:sz w:val="20"/>
          <w:szCs w:val="20"/>
        </w:rPr>
        <w:t>Sr. Java Developer / Architect</w:t>
      </w:r>
    </w:p>
    <w:p w14:paraId="277BF959" w14:textId="77777777" w:rsidR="004C2D77" w:rsidRPr="005077BC" w:rsidRDefault="004C2D77" w:rsidP="005077BC">
      <w:pPr>
        <w:jc w:val="both"/>
        <w:rPr>
          <w:rFonts w:ascii="Arial" w:hAnsi="Arial" w:cs="Arial"/>
          <w:bCs/>
          <w:snapToGrid w:val="0"/>
          <w:sz w:val="20"/>
          <w:szCs w:val="20"/>
        </w:rPr>
      </w:pPr>
    </w:p>
    <w:p w14:paraId="5A1991C3" w14:textId="77777777" w:rsidR="004C2D77" w:rsidRPr="005077BC" w:rsidRDefault="004C2D77" w:rsidP="005077BC">
      <w:pPr>
        <w:jc w:val="both"/>
        <w:rPr>
          <w:rFonts w:ascii="Arial" w:hAnsi="Arial" w:cs="Arial"/>
          <w:b/>
          <w:bCs/>
          <w:snapToGrid w:val="0"/>
          <w:sz w:val="20"/>
          <w:szCs w:val="20"/>
        </w:rPr>
      </w:pPr>
      <w:r w:rsidRPr="005077BC">
        <w:rPr>
          <w:rFonts w:ascii="Arial" w:hAnsi="Arial" w:cs="Arial"/>
          <w:b/>
          <w:bCs/>
          <w:snapToGrid w:val="0"/>
          <w:sz w:val="20"/>
          <w:szCs w:val="20"/>
        </w:rPr>
        <w:t>Description:</w:t>
      </w:r>
      <w:r w:rsidRPr="005077BC">
        <w:rPr>
          <w:rFonts w:ascii="Arial" w:hAnsi="Arial" w:cs="Arial"/>
          <w:bCs/>
          <w:snapToGrid w:val="0"/>
          <w:sz w:val="20"/>
          <w:szCs w:val="20"/>
        </w:rPr>
        <w:t xml:space="preserve"> </w:t>
      </w:r>
      <w:r w:rsidRPr="005077BC">
        <w:rPr>
          <w:rFonts w:ascii="Arial" w:hAnsi="Arial" w:cs="Arial"/>
          <w:sz w:val="20"/>
          <w:szCs w:val="20"/>
        </w:rPr>
        <w:t>The DCDT was created to support automated testing of systems implementing the DIRECT Certificate Discovery and Provider Directory Implementation Guidance, approved as normative specification by the DIRECT community. The Office of the National Coordinator (ONC) and National Institute of Standards and Technology (NIST) bases it on the written test package and requirement traceability matrix created by the Modular Specifications project.</w:t>
      </w:r>
    </w:p>
    <w:p w14:paraId="21F9DC27" w14:textId="77777777" w:rsidR="0051752C" w:rsidRPr="005077BC" w:rsidRDefault="0051752C" w:rsidP="005077BC">
      <w:pPr>
        <w:jc w:val="both"/>
        <w:rPr>
          <w:rFonts w:ascii="Arial" w:hAnsi="Arial" w:cs="Arial"/>
          <w:b/>
          <w:bCs/>
          <w:snapToGrid w:val="0"/>
          <w:sz w:val="20"/>
          <w:szCs w:val="20"/>
        </w:rPr>
      </w:pPr>
    </w:p>
    <w:p w14:paraId="097F96BE" w14:textId="77777777" w:rsidR="004C2D77" w:rsidRPr="005077BC" w:rsidRDefault="004C2D77" w:rsidP="005077BC">
      <w:pPr>
        <w:jc w:val="both"/>
        <w:rPr>
          <w:rFonts w:ascii="Arial" w:hAnsi="Arial" w:cs="Arial"/>
          <w:b/>
          <w:bCs/>
          <w:snapToGrid w:val="0"/>
          <w:sz w:val="20"/>
          <w:szCs w:val="20"/>
        </w:rPr>
      </w:pPr>
      <w:r w:rsidRPr="005077BC">
        <w:rPr>
          <w:rFonts w:ascii="Arial" w:hAnsi="Arial" w:cs="Arial"/>
          <w:b/>
          <w:bCs/>
          <w:snapToGrid w:val="0"/>
          <w:sz w:val="20"/>
          <w:szCs w:val="20"/>
        </w:rPr>
        <w:t>Responsibilities</w:t>
      </w:r>
    </w:p>
    <w:p w14:paraId="7EC6B0F1" w14:textId="77777777" w:rsidR="004C2D77" w:rsidRPr="005077BC" w:rsidRDefault="004C2D77" w:rsidP="005077BC">
      <w:pPr>
        <w:numPr>
          <w:ilvl w:val="0"/>
          <w:numId w:val="38"/>
        </w:numPr>
        <w:suppressAutoHyphens w:val="0"/>
        <w:jc w:val="both"/>
        <w:rPr>
          <w:rFonts w:ascii="Arial" w:hAnsi="Arial" w:cs="Arial"/>
          <w:sz w:val="20"/>
          <w:szCs w:val="20"/>
        </w:rPr>
      </w:pPr>
      <w:r w:rsidRPr="005077BC">
        <w:rPr>
          <w:rFonts w:ascii="Arial" w:hAnsi="Arial" w:cs="Arial"/>
          <w:sz w:val="20"/>
          <w:szCs w:val="20"/>
        </w:rPr>
        <w:t xml:space="preserve">Developed HTML, XHTML, Java Server Pages confirming to JSP, Java Beans and Twitter Bootstrap to present </w:t>
      </w:r>
      <w:proofErr w:type="gramStart"/>
      <w:r w:rsidRPr="005077BC">
        <w:rPr>
          <w:rFonts w:ascii="Arial" w:hAnsi="Arial" w:cs="Arial"/>
          <w:sz w:val="20"/>
          <w:szCs w:val="20"/>
        </w:rPr>
        <w:t>Client side</w:t>
      </w:r>
      <w:proofErr w:type="gramEnd"/>
      <w:r w:rsidRPr="005077BC">
        <w:rPr>
          <w:rFonts w:ascii="Arial" w:hAnsi="Arial" w:cs="Arial"/>
          <w:sz w:val="20"/>
          <w:szCs w:val="20"/>
        </w:rPr>
        <w:t xml:space="preserve"> GUI.                      </w:t>
      </w:r>
    </w:p>
    <w:p w14:paraId="277EF70D" w14:textId="77777777" w:rsidR="004C2D77" w:rsidRPr="005077BC" w:rsidRDefault="004C2D77" w:rsidP="005077BC">
      <w:pPr>
        <w:numPr>
          <w:ilvl w:val="0"/>
          <w:numId w:val="38"/>
        </w:numPr>
        <w:suppressAutoHyphens w:val="0"/>
        <w:jc w:val="both"/>
        <w:rPr>
          <w:rFonts w:ascii="Arial" w:hAnsi="Arial" w:cs="Arial"/>
          <w:sz w:val="20"/>
          <w:szCs w:val="20"/>
        </w:rPr>
      </w:pPr>
      <w:r w:rsidRPr="005077BC">
        <w:rPr>
          <w:rFonts w:ascii="Arial" w:hAnsi="Arial" w:cs="Arial"/>
          <w:sz w:val="20"/>
          <w:szCs w:val="20"/>
        </w:rPr>
        <w:t>Used Struts Framework to implement J2EE design patterns (MVC).</w:t>
      </w:r>
    </w:p>
    <w:p w14:paraId="4CD87DF8" w14:textId="77777777" w:rsidR="004C2D77" w:rsidRPr="005077BC" w:rsidRDefault="004C2D77" w:rsidP="005077BC">
      <w:pPr>
        <w:numPr>
          <w:ilvl w:val="0"/>
          <w:numId w:val="38"/>
        </w:numPr>
        <w:suppressAutoHyphens w:val="0"/>
        <w:jc w:val="both"/>
        <w:rPr>
          <w:rFonts w:ascii="Arial" w:hAnsi="Arial" w:cs="Arial"/>
          <w:sz w:val="20"/>
          <w:szCs w:val="20"/>
        </w:rPr>
      </w:pPr>
      <w:r w:rsidRPr="005077BC">
        <w:rPr>
          <w:rFonts w:ascii="Arial" w:hAnsi="Arial" w:cs="Arial"/>
          <w:sz w:val="20"/>
          <w:szCs w:val="20"/>
        </w:rPr>
        <w:t>Worked with Tag Libraries in Struts framework.</w:t>
      </w:r>
    </w:p>
    <w:p w14:paraId="2865818A" w14:textId="77777777" w:rsidR="004C2D77" w:rsidRPr="005077BC" w:rsidRDefault="004C2D77" w:rsidP="005077BC">
      <w:pPr>
        <w:pStyle w:val="ListParagraph"/>
        <w:widowControl w:val="0"/>
        <w:numPr>
          <w:ilvl w:val="0"/>
          <w:numId w:val="38"/>
        </w:numPr>
        <w:overflowPunct w:val="0"/>
        <w:autoSpaceDE w:val="0"/>
        <w:autoSpaceDN w:val="0"/>
        <w:adjustRightInd w:val="0"/>
        <w:jc w:val="both"/>
        <w:rPr>
          <w:rFonts w:ascii="Arial" w:hAnsi="Arial" w:cs="Arial"/>
          <w:bCs/>
          <w:kern w:val="28"/>
        </w:rPr>
      </w:pPr>
      <w:r w:rsidRPr="005077BC">
        <w:rPr>
          <w:rFonts w:ascii="Arial" w:hAnsi="Arial" w:cs="Arial"/>
          <w:bCs/>
          <w:kern w:val="28"/>
        </w:rPr>
        <w:t>Involved in phase 3 level of the project design development and testing of the Systems.</w:t>
      </w:r>
    </w:p>
    <w:p w14:paraId="59275AEE" w14:textId="77777777" w:rsidR="004C2D77" w:rsidRPr="005077BC" w:rsidRDefault="004C2D77" w:rsidP="005077BC">
      <w:pPr>
        <w:numPr>
          <w:ilvl w:val="0"/>
          <w:numId w:val="38"/>
        </w:numPr>
        <w:suppressAutoHyphens w:val="0"/>
        <w:jc w:val="both"/>
        <w:rPr>
          <w:rFonts w:ascii="Arial" w:hAnsi="Arial" w:cs="Arial"/>
          <w:sz w:val="20"/>
          <w:szCs w:val="20"/>
        </w:rPr>
      </w:pPr>
      <w:r w:rsidRPr="005077BC">
        <w:rPr>
          <w:rFonts w:ascii="Arial" w:hAnsi="Arial" w:cs="Arial"/>
          <w:sz w:val="20"/>
          <w:szCs w:val="20"/>
        </w:rPr>
        <w:t>Requirement collection, creation of UML diagrams.</w:t>
      </w:r>
    </w:p>
    <w:p w14:paraId="55D84775" w14:textId="77777777" w:rsidR="004C2D77" w:rsidRPr="005077BC" w:rsidRDefault="004C2D77" w:rsidP="005077BC">
      <w:pPr>
        <w:pStyle w:val="ListParagraph"/>
        <w:widowControl w:val="0"/>
        <w:numPr>
          <w:ilvl w:val="0"/>
          <w:numId w:val="38"/>
        </w:numPr>
        <w:overflowPunct w:val="0"/>
        <w:autoSpaceDE w:val="0"/>
        <w:autoSpaceDN w:val="0"/>
        <w:adjustRightInd w:val="0"/>
        <w:jc w:val="both"/>
        <w:rPr>
          <w:rFonts w:ascii="Arial" w:hAnsi="Arial" w:cs="Arial"/>
          <w:bCs/>
          <w:kern w:val="28"/>
        </w:rPr>
      </w:pPr>
      <w:proofErr w:type="gramStart"/>
      <w:r w:rsidRPr="005077BC">
        <w:rPr>
          <w:rFonts w:ascii="Arial" w:hAnsi="Arial" w:cs="Arial"/>
          <w:bCs/>
          <w:kern w:val="28"/>
        </w:rPr>
        <w:t>Interacted</w:t>
      </w:r>
      <w:proofErr w:type="gramEnd"/>
      <w:r w:rsidRPr="005077BC">
        <w:rPr>
          <w:rFonts w:ascii="Arial" w:hAnsi="Arial" w:cs="Arial"/>
          <w:bCs/>
          <w:kern w:val="28"/>
        </w:rPr>
        <w:t xml:space="preserve"> with Business Analyst and development to identify system requirements discussions and build the prototype and develop the same. </w:t>
      </w:r>
    </w:p>
    <w:p w14:paraId="653A3C07" w14:textId="77777777" w:rsidR="004C2D77" w:rsidRPr="005077BC" w:rsidRDefault="004C2D77" w:rsidP="005077BC">
      <w:pPr>
        <w:pStyle w:val="ListParagraph"/>
        <w:widowControl w:val="0"/>
        <w:numPr>
          <w:ilvl w:val="0"/>
          <w:numId w:val="38"/>
        </w:numPr>
        <w:overflowPunct w:val="0"/>
        <w:autoSpaceDE w:val="0"/>
        <w:autoSpaceDN w:val="0"/>
        <w:adjustRightInd w:val="0"/>
        <w:jc w:val="both"/>
        <w:rPr>
          <w:rFonts w:ascii="Arial" w:hAnsi="Arial" w:cs="Arial"/>
          <w:bCs/>
          <w:kern w:val="28"/>
        </w:rPr>
      </w:pPr>
      <w:r w:rsidRPr="005077BC">
        <w:rPr>
          <w:rFonts w:ascii="Arial" w:hAnsi="Arial" w:cs="Arial"/>
          <w:bCs/>
          <w:kern w:val="28"/>
        </w:rPr>
        <w:t>Build, Customize and maintained the continuous integration of the project/tool using Jenkins as a CI.</w:t>
      </w:r>
      <w:r w:rsidRPr="005077BC">
        <w:rPr>
          <w:rFonts w:ascii="Arial" w:hAnsi="Arial" w:cs="Arial"/>
          <w:bCs/>
          <w:kern w:val="28"/>
        </w:rPr>
        <w:tab/>
      </w:r>
    </w:p>
    <w:p w14:paraId="061DC14C" w14:textId="77777777" w:rsidR="004C2D77" w:rsidRPr="005077BC" w:rsidRDefault="004C2D77" w:rsidP="005077BC">
      <w:pPr>
        <w:numPr>
          <w:ilvl w:val="0"/>
          <w:numId w:val="38"/>
        </w:numPr>
        <w:suppressAutoHyphens w:val="0"/>
        <w:jc w:val="both"/>
        <w:rPr>
          <w:rFonts w:ascii="Arial" w:hAnsi="Arial" w:cs="Arial"/>
          <w:sz w:val="20"/>
          <w:szCs w:val="20"/>
        </w:rPr>
      </w:pPr>
      <w:r w:rsidRPr="005077BC">
        <w:rPr>
          <w:rFonts w:ascii="Arial" w:hAnsi="Arial" w:cs="Arial"/>
          <w:sz w:val="20"/>
          <w:szCs w:val="20"/>
        </w:rPr>
        <w:t xml:space="preserve">Developed UI using JSON, </w:t>
      </w:r>
      <w:proofErr w:type="spellStart"/>
      <w:r w:rsidRPr="005077BC">
        <w:rPr>
          <w:rFonts w:ascii="Arial" w:hAnsi="Arial" w:cs="Arial"/>
          <w:sz w:val="20"/>
          <w:szCs w:val="20"/>
        </w:rPr>
        <w:t>JQuery</w:t>
      </w:r>
      <w:proofErr w:type="spellEnd"/>
      <w:r w:rsidRPr="005077BC">
        <w:rPr>
          <w:rFonts w:ascii="Arial" w:hAnsi="Arial" w:cs="Arial"/>
          <w:sz w:val="20"/>
          <w:szCs w:val="20"/>
        </w:rPr>
        <w:t>, AJAX and Twitter Bootstrap.</w:t>
      </w:r>
    </w:p>
    <w:p w14:paraId="3E8D318A" w14:textId="77777777" w:rsidR="004C2D77" w:rsidRPr="005077BC" w:rsidRDefault="004C2D77" w:rsidP="005077BC">
      <w:pPr>
        <w:numPr>
          <w:ilvl w:val="0"/>
          <w:numId w:val="38"/>
        </w:numPr>
        <w:suppressAutoHyphens w:val="0"/>
        <w:jc w:val="both"/>
        <w:rPr>
          <w:rFonts w:ascii="Arial" w:hAnsi="Arial" w:cs="Arial"/>
          <w:sz w:val="20"/>
          <w:szCs w:val="20"/>
        </w:rPr>
      </w:pPr>
      <w:r w:rsidRPr="005077BC">
        <w:rPr>
          <w:rFonts w:ascii="Arial" w:hAnsi="Arial" w:cs="Arial"/>
          <w:sz w:val="20"/>
          <w:szCs w:val="20"/>
        </w:rPr>
        <w:t>Designed and developed advanced dynamic views using JSP, Java Script, XML, CSS, XML HTML, DHTML.</w:t>
      </w:r>
    </w:p>
    <w:p w14:paraId="49B24610" w14:textId="77777777" w:rsidR="004C2D77" w:rsidRPr="005077BC" w:rsidRDefault="004C2D77" w:rsidP="005077BC">
      <w:pPr>
        <w:numPr>
          <w:ilvl w:val="0"/>
          <w:numId w:val="38"/>
        </w:numPr>
        <w:suppressAutoHyphens w:val="0"/>
        <w:jc w:val="both"/>
        <w:rPr>
          <w:rFonts w:ascii="Arial" w:hAnsi="Arial" w:cs="Arial"/>
          <w:sz w:val="20"/>
          <w:szCs w:val="20"/>
        </w:rPr>
      </w:pPr>
      <w:r w:rsidRPr="005077BC">
        <w:rPr>
          <w:rFonts w:ascii="Arial" w:hAnsi="Arial" w:cs="Arial"/>
          <w:sz w:val="20"/>
          <w:szCs w:val="20"/>
        </w:rPr>
        <w:t xml:space="preserve">Involved in development using struts components—Struts-config.xml, tiles, form-beans and plug-ins in Struts </w:t>
      </w:r>
      <w:proofErr w:type="gramStart"/>
      <w:r w:rsidRPr="005077BC">
        <w:rPr>
          <w:rFonts w:ascii="Arial" w:hAnsi="Arial" w:cs="Arial"/>
          <w:sz w:val="20"/>
          <w:szCs w:val="20"/>
        </w:rPr>
        <w:t>architecture..</w:t>
      </w:r>
      <w:proofErr w:type="gramEnd"/>
    </w:p>
    <w:p w14:paraId="57369FDD" w14:textId="77777777" w:rsidR="004C2D77" w:rsidRPr="005077BC" w:rsidRDefault="004C2D77" w:rsidP="005077BC">
      <w:pPr>
        <w:numPr>
          <w:ilvl w:val="0"/>
          <w:numId w:val="38"/>
        </w:numPr>
        <w:suppressAutoHyphens w:val="0"/>
        <w:jc w:val="both"/>
        <w:rPr>
          <w:rFonts w:ascii="Arial" w:hAnsi="Arial" w:cs="Arial"/>
          <w:sz w:val="20"/>
          <w:szCs w:val="20"/>
        </w:rPr>
      </w:pPr>
      <w:r w:rsidRPr="005077BC">
        <w:rPr>
          <w:rFonts w:ascii="Arial" w:hAnsi="Arial" w:cs="Arial"/>
          <w:sz w:val="20"/>
          <w:szCs w:val="20"/>
        </w:rPr>
        <w:t>Used Struts in MVC implementation and OOAD that uses Servlets and JSP tags, from the J2EE specifications, as part of the   implementation.</w:t>
      </w:r>
    </w:p>
    <w:p w14:paraId="659FC922" w14:textId="77777777" w:rsidR="004C2D77" w:rsidRPr="005077BC" w:rsidRDefault="004C2D77" w:rsidP="005077BC">
      <w:pPr>
        <w:numPr>
          <w:ilvl w:val="0"/>
          <w:numId w:val="38"/>
        </w:numPr>
        <w:suppressAutoHyphens w:val="0"/>
        <w:jc w:val="both"/>
        <w:rPr>
          <w:rFonts w:ascii="Arial" w:hAnsi="Arial" w:cs="Arial"/>
          <w:sz w:val="20"/>
          <w:szCs w:val="20"/>
        </w:rPr>
      </w:pPr>
      <w:r w:rsidRPr="005077BC">
        <w:rPr>
          <w:rFonts w:ascii="Arial" w:hAnsi="Arial" w:cs="Arial"/>
          <w:sz w:val="20"/>
          <w:szCs w:val="20"/>
        </w:rPr>
        <w:t xml:space="preserve">Used </w:t>
      </w:r>
      <w:proofErr w:type="gramStart"/>
      <w:r w:rsidRPr="005077BC">
        <w:rPr>
          <w:rFonts w:ascii="Arial" w:hAnsi="Arial" w:cs="Arial"/>
          <w:bCs/>
          <w:kern w:val="28"/>
          <w:sz w:val="20"/>
          <w:szCs w:val="20"/>
        </w:rPr>
        <w:t>open source</w:t>
      </w:r>
      <w:proofErr w:type="gramEnd"/>
      <w:r w:rsidRPr="005077BC">
        <w:rPr>
          <w:rFonts w:ascii="Arial" w:hAnsi="Arial" w:cs="Arial"/>
          <w:bCs/>
          <w:kern w:val="28"/>
          <w:sz w:val="20"/>
          <w:szCs w:val="20"/>
        </w:rPr>
        <w:t xml:space="preserve"> repository goggle code</w:t>
      </w:r>
      <w:r w:rsidRPr="005077BC">
        <w:rPr>
          <w:rFonts w:ascii="Arial" w:hAnsi="Arial" w:cs="Arial"/>
          <w:sz w:val="20"/>
          <w:szCs w:val="20"/>
        </w:rPr>
        <w:t xml:space="preserve"> for version control.</w:t>
      </w:r>
    </w:p>
    <w:p w14:paraId="3DF4141D" w14:textId="77777777" w:rsidR="004C2D77" w:rsidRPr="005077BC" w:rsidRDefault="004C2D77" w:rsidP="005077BC">
      <w:pPr>
        <w:numPr>
          <w:ilvl w:val="0"/>
          <w:numId w:val="38"/>
        </w:numPr>
        <w:suppressAutoHyphens w:val="0"/>
        <w:jc w:val="both"/>
        <w:rPr>
          <w:rFonts w:ascii="Arial" w:hAnsi="Arial" w:cs="Arial"/>
          <w:sz w:val="20"/>
          <w:szCs w:val="20"/>
        </w:rPr>
      </w:pPr>
      <w:r w:rsidRPr="005077BC">
        <w:rPr>
          <w:rFonts w:ascii="Arial" w:hAnsi="Arial" w:cs="Arial"/>
          <w:sz w:val="20"/>
          <w:szCs w:val="20"/>
        </w:rPr>
        <w:t>Used Maven scripts to build the applications and deploy on web application server.</w:t>
      </w:r>
    </w:p>
    <w:p w14:paraId="57B4728D" w14:textId="77777777" w:rsidR="004C2D77" w:rsidRPr="005077BC" w:rsidRDefault="004C2D77" w:rsidP="005077BC">
      <w:pPr>
        <w:numPr>
          <w:ilvl w:val="0"/>
          <w:numId w:val="38"/>
        </w:numPr>
        <w:suppressAutoHyphens w:val="0"/>
        <w:jc w:val="both"/>
        <w:rPr>
          <w:rFonts w:ascii="Arial" w:hAnsi="Arial" w:cs="Arial"/>
          <w:sz w:val="20"/>
          <w:szCs w:val="20"/>
        </w:rPr>
      </w:pPr>
      <w:r w:rsidRPr="005077BC">
        <w:rPr>
          <w:rFonts w:ascii="Arial" w:hAnsi="Arial" w:cs="Arial"/>
          <w:sz w:val="20"/>
          <w:szCs w:val="20"/>
        </w:rPr>
        <w:t>Coordinating development efforts and troubleshooting technical problems during testing support.</w:t>
      </w:r>
    </w:p>
    <w:p w14:paraId="409B7925" w14:textId="77777777" w:rsidR="004C2D77" w:rsidRPr="005077BC" w:rsidRDefault="004C2D77" w:rsidP="005077BC">
      <w:pPr>
        <w:numPr>
          <w:ilvl w:val="0"/>
          <w:numId w:val="38"/>
        </w:numPr>
        <w:suppressAutoHyphens w:val="0"/>
        <w:jc w:val="both"/>
        <w:rPr>
          <w:rFonts w:ascii="Arial" w:hAnsi="Arial" w:cs="Arial"/>
          <w:sz w:val="20"/>
          <w:szCs w:val="20"/>
        </w:rPr>
      </w:pPr>
      <w:r w:rsidRPr="005077BC">
        <w:rPr>
          <w:rFonts w:ascii="Arial" w:hAnsi="Arial" w:cs="Arial"/>
          <w:sz w:val="20"/>
          <w:szCs w:val="20"/>
        </w:rPr>
        <w:t>Developed JSP as the view, Servlets as Controller in the Struts Framework.</w:t>
      </w:r>
    </w:p>
    <w:p w14:paraId="278345D4" w14:textId="77777777" w:rsidR="004C2D77" w:rsidRPr="005077BC" w:rsidRDefault="004C2D77" w:rsidP="005077BC">
      <w:pPr>
        <w:pStyle w:val="ListParagraph"/>
        <w:widowControl w:val="0"/>
        <w:numPr>
          <w:ilvl w:val="0"/>
          <w:numId w:val="38"/>
        </w:numPr>
        <w:overflowPunct w:val="0"/>
        <w:autoSpaceDE w:val="0"/>
        <w:autoSpaceDN w:val="0"/>
        <w:adjustRightInd w:val="0"/>
        <w:jc w:val="both"/>
        <w:rPr>
          <w:rFonts w:ascii="Arial" w:hAnsi="Arial" w:cs="Arial"/>
          <w:bCs/>
          <w:kern w:val="28"/>
        </w:rPr>
      </w:pPr>
      <w:r w:rsidRPr="005077BC">
        <w:rPr>
          <w:rFonts w:ascii="Arial" w:hAnsi="Arial" w:cs="Arial"/>
          <w:bCs/>
          <w:kern w:val="28"/>
        </w:rPr>
        <w:t xml:space="preserve">Worked on Java 7 NIO packages for directory </w:t>
      </w:r>
      <w:proofErr w:type="gramStart"/>
      <w:r w:rsidRPr="005077BC">
        <w:rPr>
          <w:rFonts w:ascii="Arial" w:hAnsi="Arial" w:cs="Arial"/>
          <w:bCs/>
          <w:kern w:val="28"/>
        </w:rPr>
        <w:t>watcher</w:t>
      </w:r>
      <w:proofErr w:type="gramEnd"/>
      <w:r w:rsidRPr="005077BC">
        <w:rPr>
          <w:rFonts w:ascii="Arial" w:hAnsi="Arial" w:cs="Arial"/>
          <w:bCs/>
          <w:kern w:val="28"/>
        </w:rPr>
        <w:t xml:space="preserve">. </w:t>
      </w:r>
    </w:p>
    <w:p w14:paraId="721A9122" w14:textId="77777777" w:rsidR="004C2D77" w:rsidRPr="005077BC" w:rsidRDefault="004C2D77" w:rsidP="005077BC">
      <w:pPr>
        <w:pStyle w:val="ListParagraph"/>
        <w:widowControl w:val="0"/>
        <w:numPr>
          <w:ilvl w:val="0"/>
          <w:numId w:val="38"/>
        </w:numPr>
        <w:overflowPunct w:val="0"/>
        <w:autoSpaceDE w:val="0"/>
        <w:autoSpaceDN w:val="0"/>
        <w:adjustRightInd w:val="0"/>
        <w:jc w:val="both"/>
        <w:rPr>
          <w:rFonts w:ascii="Arial" w:hAnsi="Arial" w:cs="Arial"/>
          <w:bCs/>
          <w:kern w:val="28"/>
        </w:rPr>
      </w:pPr>
      <w:r w:rsidRPr="005077BC">
        <w:rPr>
          <w:rFonts w:ascii="Arial" w:hAnsi="Arial" w:cs="Arial"/>
          <w:kern w:val="28"/>
        </w:rPr>
        <w:t xml:space="preserve">Used JUnit for unit testing and cucumber for a BDD testing. </w:t>
      </w:r>
    </w:p>
    <w:p w14:paraId="003EAB42" w14:textId="77777777" w:rsidR="004C2D77" w:rsidRPr="005077BC" w:rsidRDefault="004C2D77" w:rsidP="005077BC">
      <w:pPr>
        <w:pStyle w:val="ListParagraph"/>
        <w:widowControl w:val="0"/>
        <w:numPr>
          <w:ilvl w:val="0"/>
          <w:numId w:val="38"/>
        </w:numPr>
        <w:overflowPunct w:val="0"/>
        <w:autoSpaceDE w:val="0"/>
        <w:autoSpaceDN w:val="0"/>
        <w:adjustRightInd w:val="0"/>
        <w:jc w:val="both"/>
        <w:rPr>
          <w:rFonts w:ascii="Arial" w:hAnsi="Arial" w:cs="Arial"/>
          <w:bCs/>
          <w:kern w:val="28"/>
        </w:rPr>
      </w:pPr>
      <w:r w:rsidRPr="005077BC">
        <w:rPr>
          <w:rFonts w:ascii="Arial" w:hAnsi="Arial" w:cs="Arial"/>
          <w:kern w:val="28"/>
        </w:rPr>
        <w:t>Used Log4j for logging mentoring other technical resources</w:t>
      </w:r>
    </w:p>
    <w:p w14:paraId="7F3CB7A6" w14:textId="77777777" w:rsidR="004C2D77" w:rsidRPr="005077BC" w:rsidRDefault="004C2D77" w:rsidP="005077BC">
      <w:pPr>
        <w:pStyle w:val="ListParagraph"/>
        <w:widowControl w:val="0"/>
        <w:numPr>
          <w:ilvl w:val="0"/>
          <w:numId w:val="38"/>
        </w:numPr>
        <w:overflowPunct w:val="0"/>
        <w:autoSpaceDE w:val="0"/>
        <w:autoSpaceDN w:val="0"/>
        <w:adjustRightInd w:val="0"/>
        <w:jc w:val="both"/>
        <w:rPr>
          <w:rFonts w:ascii="Arial" w:hAnsi="Arial" w:cs="Arial"/>
          <w:bCs/>
          <w:kern w:val="28"/>
        </w:rPr>
      </w:pPr>
      <w:r w:rsidRPr="005077BC">
        <w:rPr>
          <w:rFonts w:ascii="Arial" w:hAnsi="Arial" w:cs="Arial"/>
          <w:kern w:val="28"/>
        </w:rPr>
        <w:t>Maintain SDLC documents for the project.</w:t>
      </w:r>
    </w:p>
    <w:p w14:paraId="575E4FBE" w14:textId="77777777" w:rsidR="004C2D77" w:rsidRPr="005077BC" w:rsidRDefault="004C2D77" w:rsidP="005077BC">
      <w:pPr>
        <w:jc w:val="both"/>
        <w:rPr>
          <w:rFonts w:ascii="Arial" w:hAnsi="Arial" w:cs="Arial"/>
          <w:sz w:val="20"/>
          <w:szCs w:val="20"/>
        </w:rPr>
      </w:pPr>
    </w:p>
    <w:p w14:paraId="58261E96" w14:textId="77777777" w:rsidR="004C2D77" w:rsidRPr="005077BC" w:rsidRDefault="004C2D77" w:rsidP="005077BC">
      <w:pPr>
        <w:tabs>
          <w:tab w:val="left" w:pos="360"/>
        </w:tabs>
        <w:ind w:left="-120"/>
        <w:jc w:val="both"/>
        <w:rPr>
          <w:rFonts w:ascii="Arial" w:hAnsi="Arial" w:cs="Arial"/>
          <w:b/>
          <w:sz w:val="20"/>
          <w:szCs w:val="20"/>
        </w:rPr>
      </w:pPr>
    </w:p>
    <w:p w14:paraId="49705647" w14:textId="77777777" w:rsidR="004C2D77" w:rsidRPr="005077BC" w:rsidRDefault="004C2D77" w:rsidP="005077BC">
      <w:pPr>
        <w:overflowPunct w:val="0"/>
        <w:adjustRightInd w:val="0"/>
        <w:rPr>
          <w:rFonts w:ascii="Arial" w:hAnsi="Arial" w:cs="Arial"/>
          <w:kern w:val="28"/>
          <w:sz w:val="20"/>
          <w:szCs w:val="20"/>
        </w:rPr>
      </w:pPr>
      <w:r w:rsidRPr="005077BC">
        <w:rPr>
          <w:rFonts w:ascii="Arial" w:hAnsi="Arial" w:cs="Arial"/>
          <w:b/>
          <w:bCs/>
          <w:sz w:val="20"/>
          <w:szCs w:val="20"/>
        </w:rPr>
        <w:t xml:space="preserve">Environment: </w:t>
      </w:r>
      <w:r w:rsidRPr="005077BC">
        <w:rPr>
          <w:rFonts w:ascii="Arial" w:hAnsi="Arial" w:cs="Arial"/>
          <w:bCs/>
          <w:kern w:val="28"/>
          <w:sz w:val="20"/>
          <w:szCs w:val="20"/>
        </w:rPr>
        <w:t xml:space="preserve">Linux, Java, JEE, JDBC, JSP, HTML, JMS, Web Service, UML, XML, Log4J, Maven, SQL, PL/SQL, Struts 1.2,1.3, Google Code, SVN, Eclipse, Subversion, Ruby mine, Jruby, Ruby on Rails, HTML Validator, </w:t>
      </w:r>
      <w:proofErr w:type="spellStart"/>
      <w:r w:rsidRPr="005077BC">
        <w:rPr>
          <w:rFonts w:ascii="Arial" w:hAnsi="Arial" w:cs="Arial"/>
          <w:bCs/>
          <w:kern w:val="28"/>
          <w:sz w:val="20"/>
          <w:szCs w:val="20"/>
        </w:rPr>
        <w:t>JQuery</w:t>
      </w:r>
      <w:proofErr w:type="spellEnd"/>
      <w:r w:rsidRPr="005077BC">
        <w:rPr>
          <w:rFonts w:ascii="Arial" w:hAnsi="Arial" w:cs="Arial"/>
          <w:bCs/>
          <w:kern w:val="28"/>
          <w:sz w:val="20"/>
          <w:szCs w:val="20"/>
        </w:rPr>
        <w:t xml:space="preserve">, Ajax, JavaScript, Jenkins, Mingle, Cucumber, </w:t>
      </w:r>
      <w:proofErr w:type="spellStart"/>
      <w:r w:rsidRPr="005077BC">
        <w:rPr>
          <w:rFonts w:ascii="Arial" w:hAnsi="Arial" w:cs="Arial"/>
          <w:bCs/>
          <w:kern w:val="28"/>
          <w:sz w:val="20"/>
          <w:szCs w:val="20"/>
        </w:rPr>
        <w:t>Watir</w:t>
      </w:r>
      <w:proofErr w:type="spellEnd"/>
      <w:r w:rsidRPr="005077BC">
        <w:rPr>
          <w:rFonts w:ascii="Arial" w:hAnsi="Arial" w:cs="Arial"/>
          <w:bCs/>
          <w:kern w:val="28"/>
          <w:sz w:val="20"/>
          <w:szCs w:val="20"/>
        </w:rPr>
        <w:t>, SOAP UI, Apache Tomcat 6x, 7x, Spring</w:t>
      </w:r>
    </w:p>
    <w:p w14:paraId="75AAD04F" w14:textId="77777777" w:rsidR="004C2D77" w:rsidRPr="005077BC" w:rsidRDefault="004C2D77" w:rsidP="005077BC">
      <w:pPr>
        <w:widowControl w:val="0"/>
        <w:overflowPunct w:val="0"/>
        <w:autoSpaceDE w:val="0"/>
        <w:autoSpaceDN w:val="0"/>
        <w:adjustRightInd w:val="0"/>
        <w:jc w:val="both"/>
        <w:rPr>
          <w:rFonts w:ascii="Arial" w:hAnsi="Arial" w:cs="Arial"/>
          <w:bCs/>
          <w:kern w:val="28"/>
          <w:sz w:val="20"/>
          <w:szCs w:val="20"/>
        </w:rPr>
      </w:pPr>
    </w:p>
    <w:p w14:paraId="350663D5" w14:textId="77777777" w:rsidR="004C2D77" w:rsidRPr="005077BC" w:rsidRDefault="004C2D77" w:rsidP="005077BC">
      <w:pPr>
        <w:jc w:val="both"/>
        <w:rPr>
          <w:rFonts w:ascii="Arial" w:hAnsi="Arial" w:cs="Arial"/>
          <w:b/>
          <w:bCs/>
          <w:snapToGrid w:val="0"/>
          <w:sz w:val="20"/>
          <w:szCs w:val="20"/>
        </w:rPr>
      </w:pPr>
    </w:p>
    <w:p w14:paraId="5130A30B" w14:textId="77777777" w:rsidR="004C2D77" w:rsidRPr="005077BC" w:rsidRDefault="004C2D77" w:rsidP="005077BC">
      <w:pPr>
        <w:jc w:val="both"/>
        <w:rPr>
          <w:rFonts w:ascii="Arial" w:hAnsi="Arial" w:cs="Arial"/>
          <w:b/>
          <w:bCs/>
          <w:kern w:val="28"/>
          <w:sz w:val="20"/>
          <w:szCs w:val="20"/>
        </w:rPr>
      </w:pPr>
    </w:p>
    <w:p w14:paraId="51EBAD78" w14:textId="77777777" w:rsidR="00387E87" w:rsidRPr="005077BC" w:rsidRDefault="004C2D77" w:rsidP="005077BC">
      <w:pPr>
        <w:jc w:val="both"/>
        <w:rPr>
          <w:rFonts w:ascii="Arial" w:hAnsi="Arial" w:cs="Arial"/>
          <w:b/>
          <w:bCs/>
          <w:snapToGrid w:val="0"/>
          <w:sz w:val="20"/>
          <w:szCs w:val="20"/>
        </w:rPr>
      </w:pPr>
      <w:r w:rsidRPr="005077BC">
        <w:rPr>
          <w:rFonts w:ascii="Arial" w:hAnsi="Arial" w:cs="Arial"/>
          <w:b/>
          <w:bCs/>
          <w:kern w:val="28"/>
          <w:sz w:val="20"/>
          <w:szCs w:val="20"/>
        </w:rPr>
        <w:t>Bureau of Labor Statistics – Department of Labor</w:t>
      </w:r>
      <w:r w:rsidRPr="005077BC">
        <w:rPr>
          <w:rFonts w:ascii="Arial" w:hAnsi="Arial" w:cs="Arial"/>
          <w:b/>
          <w:bCs/>
          <w:snapToGrid w:val="0"/>
          <w:sz w:val="20"/>
          <w:szCs w:val="20"/>
        </w:rPr>
        <w:t xml:space="preserve">, </w:t>
      </w:r>
    </w:p>
    <w:p w14:paraId="596AB194" w14:textId="77777777" w:rsidR="00387E87" w:rsidRPr="005077BC" w:rsidRDefault="004C2D77" w:rsidP="005077BC">
      <w:pPr>
        <w:jc w:val="both"/>
        <w:rPr>
          <w:rFonts w:ascii="Arial" w:hAnsi="Arial" w:cs="Arial"/>
          <w:b/>
          <w:bCs/>
          <w:kern w:val="28"/>
          <w:sz w:val="20"/>
          <w:szCs w:val="20"/>
        </w:rPr>
      </w:pPr>
      <w:r w:rsidRPr="005077BC">
        <w:rPr>
          <w:rFonts w:ascii="Arial" w:hAnsi="Arial" w:cs="Arial"/>
          <w:b/>
          <w:bCs/>
          <w:kern w:val="28"/>
          <w:sz w:val="20"/>
          <w:szCs w:val="20"/>
        </w:rPr>
        <w:t>Washington DC</w:t>
      </w:r>
    </w:p>
    <w:p w14:paraId="6D2B6490" w14:textId="77777777" w:rsidR="004C2D77" w:rsidRPr="005077BC" w:rsidRDefault="004C2D77" w:rsidP="005077BC">
      <w:pPr>
        <w:jc w:val="both"/>
        <w:rPr>
          <w:rFonts w:ascii="Arial" w:hAnsi="Arial" w:cs="Arial"/>
          <w:b/>
          <w:bCs/>
          <w:snapToGrid w:val="0"/>
          <w:sz w:val="20"/>
          <w:szCs w:val="20"/>
        </w:rPr>
      </w:pPr>
      <w:r w:rsidRPr="005077BC">
        <w:rPr>
          <w:rFonts w:ascii="Arial" w:hAnsi="Arial" w:cs="Arial"/>
          <w:b/>
          <w:bCs/>
          <w:snapToGrid w:val="0"/>
          <w:sz w:val="20"/>
          <w:szCs w:val="20"/>
        </w:rPr>
        <w:tab/>
        <w:t xml:space="preserve">  </w:t>
      </w:r>
      <w:r w:rsidR="00387E87" w:rsidRPr="005077BC">
        <w:rPr>
          <w:rFonts w:ascii="Arial" w:hAnsi="Arial" w:cs="Arial"/>
          <w:b/>
          <w:bCs/>
          <w:snapToGrid w:val="0"/>
          <w:sz w:val="20"/>
          <w:szCs w:val="20"/>
        </w:rPr>
        <w:tab/>
      </w:r>
      <w:r w:rsidR="00387E87" w:rsidRPr="005077BC">
        <w:rPr>
          <w:rFonts w:ascii="Arial" w:hAnsi="Arial" w:cs="Arial"/>
          <w:b/>
          <w:bCs/>
          <w:snapToGrid w:val="0"/>
          <w:sz w:val="20"/>
          <w:szCs w:val="20"/>
        </w:rPr>
        <w:tab/>
      </w:r>
      <w:r w:rsidR="00387E87" w:rsidRPr="005077BC">
        <w:rPr>
          <w:rFonts w:ascii="Arial" w:hAnsi="Arial" w:cs="Arial"/>
          <w:b/>
          <w:bCs/>
          <w:snapToGrid w:val="0"/>
          <w:sz w:val="20"/>
          <w:szCs w:val="20"/>
        </w:rPr>
        <w:tab/>
      </w:r>
      <w:r w:rsidR="00387E87" w:rsidRPr="005077BC">
        <w:rPr>
          <w:rFonts w:ascii="Arial" w:hAnsi="Arial" w:cs="Arial"/>
          <w:b/>
          <w:bCs/>
          <w:snapToGrid w:val="0"/>
          <w:sz w:val="20"/>
          <w:szCs w:val="20"/>
        </w:rPr>
        <w:tab/>
      </w:r>
      <w:r w:rsidR="00387E87" w:rsidRPr="005077BC">
        <w:rPr>
          <w:rFonts w:ascii="Arial" w:hAnsi="Arial" w:cs="Arial"/>
          <w:b/>
          <w:bCs/>
          <w:snapToGrid w:val="0"/>
          <w:sz w:val="20"/>
          <w:szCs w:val="20"/>
        </w:rPr>
        <w:tab/>
      </w:r>
      <w:r w:rsidR="00387E87" w:rsidRPr="005077BC">
        <w:rPr>
          <w:rFonts w:ascii="Arial" w:hAnsi="Arial" w:cs="Arial"/>
          <w:b/>
          <w:bCs/>
          <w:snapToGrid w:val="0"/>
          <w:sz w:val="20"/>
          <w:szCs w:val="20"/>
        </w:rPr>
        <w:tab/>
      </w:r>
      <w:r w:rsidR="00387E87" w:rsidRPr="005077BC">
        <w:rPr>
          <w:rFonts w:ascii="Arial" w:hAnsi="Arial" w:cs="Arial"/>
          <w:b/>
          <w:bCs/>
          <w:snapToGrid w:val="0"/>
          <w:sz w:val="20"/>
          <w:szCs w:val="20"/>
        </w:rPr>
        <w:tab/>
      </w:r>
      <w:r w:rsidR="00387E87" w:rsidRPr="005077BC">
        <w:rPr>
          <w:rFonts w:ascii="Arial" w:hAnsi="Arial" w:cs="Arial"/>
          <w:b/>
          <w:bCs/>
          <w:snapToGrid w:val="0"/>
          <w:sz w:val="20"/>
          <w:szCs w:val="20"/>
        </w:rPr>
        <w:tab/>
      </w:r>
      <w:r w:rsidRPr="005077BC">
        <w:rPr>
          <w:rFonts w:ascii="Arial" w:hAnsi="Arial" w:cs="Arial"/>
          <w:b/>
          <w:bCs/>
          <w:kern w:val="28"/>
          <w:sz w:val="20"/>
          <w:szCs w:val="20"/>
        </w:rPr>
        <w:t>August2008 – April 2012</w:t>
      </w:r>
    </w:p>
    <w:p w14:paraId="34BDD46F" w14:textId="77777777" w:rsidR="004C2D77" w:rsidRPr="005077BC" w:rsidRDefault="004C2D77" w:rsidP="005077BC">
      <w:pPr>
        <w:widowControl w:val="0"/>
        <w:overflowPunct w:val="0"/>
        <w:autoSpaceDE w:val="0"/>
        <w:autoSpaceDN w:val="0"/>
        <w:adjustRightInd w:val="0"/>
        <w:jc w:val="both"/>
        <w:rPr>
          <w:rFonts w:ascii="Arial" w:hAnsi="Arial" w:cs="Arial"/>
          <w:b/>
          <w:bCs/>
          <w:kern w:val="28"/>
          <w:sz w:val="20"/>
          <w:szCs w:val="20"/>
        </w:rPr>
      </w:pPr>
      <w:r w:rsidRPr="005077BC">
        <w:rPr>
          <w:rFonts w:ascii="Arial" w:hAnsi="Arial" w:cs="Arial"/>
          <w:b/>
          <w:bCs/>
          <w:kern w:val="28"/>
          <w:sz w:val="20"/>
          <w:szCs w:val="20"/>
        </w:rPr>
        <w:t xml:space="preserve">Internet Data Collection Facility (IDCF) </w:t>
      </w:r>
    </w:p>
    <w:p w14:paraId="718B845B" w14:textId="77777777" w:rsidR="004C2D77" w:rsidRPr="005077BC" w:rsidRDefault="004C2D77" w:rsidP="005077BC">
      <w:pPr>
        <w:jc w:val="both"/>
        <w:rPr>
          <w:rFonts w:ascii="Arial" w:hAnsi="Arial" w:cs="Arial"/>
          <w:b/>
          <w:bCs/>
          <w:snapToGrid w:val="0"/>
          <w:sz w:val="20"/>
          <w:szCs w:val="20"/>
        </w:rPr>
      </w:pPr>
      <w:r w:rsidRPr="005077BC">
        <w:rPr>
          <w:rFonts w:ascii="Arial" w:hAnsi="Arial" w:cs="Arial"/>
          <w:b/>
          <w:bCs/>
          <w:kern w:val="28"/>
          <w:sz w:val="20"/>
          <w:szCs w:val="20"/>
        </w:rPr>
        <w:lastRenderedPageBreak/>
        <w:t>Sr. Java Developer</w:t>
      </w:r>
    </w:p>
    <w:p w14:paraId="106195B1" w14:textId="77777777" w:rsidR="00E9768E" w:rsidRPr="005077BC" w:rsidRDefault="00E9768E" w:rsidP="005077BC">
      <w:pPr>
        <w:pStyle w:val="NormalWeb"/>
        <w:shd w:val="clear" w:color="auto" w:fill="FFFFFF"/>
        <w:spacing w:before="0" w:after="240"/>
        <w:jc w:val="both"/>
        <w:rPr>
          <w:rFonts w:ascii="Arial" w:hAnsi="Arial" w:cs="Arial"/>
          <w:b/>
          <w:bCs/>
          <w:snapToGrid w:val="0"/>
          <w:sz w:val="20"/>
          <w:szCs w:val="20"/>
        </w:rPr>
      </w:pPr>
    </w:p>
    <w:p w14:paraId="0AB859E2" w14:textId="77777777" w:rsidR="004C2D77" w:rsidRPr="005077BC" w:rsidRDefault="004C2D77" w:rsidP="005077BC">
      <w:pPr>
        <w:pStyle w:val="NormalWeb"/>
        <w:shd w:val="clear" w:color="auto" w:fill="FFFFFF"/>
        <w:spacing w:before="0" w:after="240"/>
        <w:jc w:val="both"/>
        <w:rPr>
          <w:rFonts w:ascii="Arial" w:hAnsi="Arial" w:cs="Arial"/>
          <w:sz w:val="20"/>
          <w:szCs w:val="20"/>
        </w:rPr>
      </w:pPr>
      <w:r w:rsidRPr="005077BC">
        <w:rPr>
          <w:rFonts w:ascii="Arial" w:hAnsi="Arial" w:cs="Arial"/>
          <w:b/>
          <w:bCs/>
          <w:snapToGrid w:val="0"/>
          <w:sz w:val="20"/>
          <w:szCs w:val="20"/>
        </w:rPr>
        <w:t>Description:</w:t>
      </w:r>
      <w:r w:rsidRPr="005077BC">
        <w:rPr>
          <w:rFonts w:ascii="Arial" w:hAnsi="Arial" w:cs="Arial"/>
          <w:bCs/>
          <w:snapToGrid w:val="0"/>
          <w:sz w:val="20"/>
          <w:szCs w:val="20"/>
        </w:rPr>
        <w:t xml:space="preserve"> </w:t>
      </w:r>
      <w:r w:rsidRPr="005077BC">
        <w:rPr>
          <w:rFonts w:ascii="Arial" w:hAnsi="Arial" w:cs="Arial"/>
          <w:kern w:val="28"/>
          <w:sz w:val="20"/>
          <w:szCs w:val="20"/>
        </w:rPr>
        <w:t>The Internet Data Collection Facility (IDCF) provides a centralized environment for BLS's web collection efforts. System resources and applications are physically located in a secured environment. The system is comprised of numerous Survey Web applications hosted on a collection of NT and Unix platforms. The site is available to respondents who have been specifically invited by the surveys, to participate in alternate methods of data collection. The site is not available to the public at large</w:t>
      </w:r>
      <w:r w:rsidRPr="005077BC">
        <w:rPr>
          <w:rFonts w:ascii="Arial" w:hAnsi="Arial" w:cs="Arial"/>
          <w:sz w:val="20"/>
          <w:szCs w:val="20"/>
        </w:rPr>
        <w:t>.</w:t>
      </w:r>
    </w:p>
    <w:p w14:paraId="5D5CD784" w14:textId="77777777" w:rsidR="004C2D77" w:rsidRPr="005077BC" w:rsidRDefault="004C2D77" w:rsidP="005077BC">
      <w:pPr>
        <w:jc w:val="both"/>
        <w:rPr>
          <w:rFonts w:ascii="Arial" w:hAnsi="Arial" w:cs="Arial"/>
          <w:b/>
          <w:bCs/>
          <w:snapToGrid w:val="0"/>
          <w:sz w:val="20"/>
          <w:szCs w:val="20"/>
        </w:rPr>
      </w:pPr>
      <w:r w:rsidRPr="005077BC">
        <w:rPr>
          <w:rFonts w:ascii="Arial" w:hAnsi="Arial" w:cs="Arial"/>
          <w:b/>
          <w:bCs/>
          <w:snapToGrid w:val="0"/>
          <w:sz w:val="20"/>
          <w:szCs w:val="20"/>
        </w:rPr>
        <w:t>Responsibilities</w:t>
      </w:r>
    </w:p>
    <w:p w14:paraId="4DC4C76E" w14:textId="77777777" w:rsidR="004C2D77" w:rsidRPr="005077BC" w:rsidRDefault="004C2D77" w:rsidP="005077BC">
      <w:pPr>
        <w:pStyle w:val="ListParagraph"/>
        <w:numPr>
          <w:ilvl w:val="0"/>
          <w:numId w:val="42"/>
        </w:numPr>
        <w:spacing w:after="200" w:line="276" w:lineRule="auto"/>
        <w:jc w:val="both"/>
        <w:rPr>
          <w:rFonts w:ascii="Arial" w:hAnsi="Arial" w:cs="Arial"/>
          <w:bCs/>
          <w:snapToGrid w:val="0"/>
        </w:rPr>
      </w:pPr>
      <w:r w:rsidRPr="005077BC">
        <w:rPr>
          <w:rFonts w:ascii="Arial" w:hAnsi="Arial" w:cs="Arial"/>
          <w:bCs/>
          <w:snapToGrid w:val="0"/>
        </w:rPr>
        <w:t>Gathered all the project requirements from Business users. Used Agile for application development.</w:t>
      </w:r>
    </w:p>
    <w:p w14:paraId="1123B70F" w14:textId="77777777" w:rsidR="004C2D77" w:rsidRPr="005077BC" w:rsidRDefault="004C2D77" w:rsidP="005077BC">
      <w:pPr>
        <w:pStyle w:val="ListParagraph"/>
        <w:numPr>
          <w:ilvl w:val="0"/>
          <w:numId w:val="42"/>
        </w:numPr>
        <w:spacing w:after="200" w:line="276" w:lineRule="auto"/>
        <w:jc w:val="both"/>
        <w:rPr>
          <w:rFonts w:ascii="Arial" w:hAnsi="Arial" w:cs="Arial"/>
          <w:bCs/>
          <w:snapToGrid w:val="0"/>
        </w:rPr>
      </w:pPr>
      <w:r w:rsidRPr="005077BC">
        <w:rPr>
          <w:rFonts w:ascii="Arial" w:hAnsi="Arial" w:cs="Arial"/>
          <w:bCs/>
          <w:snapToGrid w:val="0"/>
        </w:rPr>
        <w:t xml:space="preserve">Used Use case </w:t>
      </w:r>
      <w:proofErr w:type="gramStart"/>
      <w:r w:rsidRPr="005077BC">
        <w:rPr>
          <w:rFonts w:ascii="Arial" w:hAnsi="Arial" w:cs="Arial"/>
          <w:bCs/>
          <w:snapToGrid w:val="0"/>
        </w:rPr>
        <w:t>for</w:t>
      </w:r>
      <w:proofErr w:type="gramEnd"/>
      <w:r w:rsidRPr="005077BC">
        <w:rPr>
          <w:rFonts w:ascii="Arial" w:hAnsi="Arial" w:cs="Arial"/>
          <w:bCs/>
          <w:snapToGrid w:val="0"/>
        </w:rPr>
        <w:t xml:space="preserve"> identify and clarify </w:t>
      </w:r>
      <w:proofErr w:type="gramStart"/>
      <w:r w:rsidRPr="005077BC">
        <w:rPr>
          <w:rFonts w:ascii="Arial" w:hAnsi="Arial" w:cs="Arial"/>
          <w:bCs/>
          <w:snapToGrid w:val="0"/>
        </w:rPr>
        <w:t>requirement</w:t>
      </w:r>
      <w:proofErr w:type="gramEnd"/>
      <w:r w:rsidRPr="005077BC">
        <w:rPr>
          <w:rFonts w:ascii="Arial" w:hAnsi="Arial" w:cs="Arial"/>
          <w:bCs/>
          <w:snapToGrid w:val="0"/>
        </w:rPr>
        <w:t>.</w:t>
      </w:r>
    </w:p>
    <w:p w14:paraId="223263BD" w14:textId="77777777" w:rsidR="004C2D77" w:rsidRPr="005077BC" w:rsidRDefault="004C2D77" w:rsidP="005077BC">
      <w:pPr>
        <w:pStyle w:val="ListParagraph"/>
        <w:numPr>
          <w:ilvl w:val="0"/>
          <w:numId w:val="42"/>
        </w:numPr>
        <w:spacing w:after="200" w:line="276" w:lineRule="auto"/>
        <w:jc w:val="both"/>
        <w:rPr>
          <w:rFonts w:ascii="Arial" w:hAnsi="Arial" w:cs="Arial"/>
          <w:bCs/>
          <w:snapToGrid w:val="0"/>
        </w:rPr>
      </w:pPr>
      <w:r w:rsidRPr="005077BC">
        <w:rPr>
          <w:rFonts w:ascii="Arial" w:hAnsi="Arial" w:cs="Arial"/>
          <w:bCs/>
          <w:snapToGrid w:val="0"/>
        </w:rPr>
        <w:t>Used spring framework and for Dependency injection, security features and to develop the application.</w:t>
      </w:r>
    </w:p>
    <w:p w14:paraId="0229005D" w14:textId="77777777" w:rsidR="004C2D77" w:rsidRPr="005077BC" w:rsidRDefault="004C2D77" w:rsidP="005077BC">
      <w:pPr>
        <w:pStyle w:val="ListParagraph"/>
        <w:numPr>
          <w:ilvl w:val="0"/>
          <w:numId w:val="42"/>
        </w:numPr>
        <w:spacing w:after="200" w:line="276" w:lineRule="auto"/>
        <w:jc w:val="both"/>
        <w:rPr>
          <w:rFonts w:ascii="Arial" w:hAnsi="Arial" w:cs="Arial"/>
          <w:bCs/>
          <w:snapToGrid w:val="0"/>
        </w:rPr>
      </w:pPr>
      <w:r w:rsidRPr="005077BC">
        <w:rPr>
          <w:rFonts w:ascii="Arial" w:hAnsi="Arial" w:cs="Arial"/>
        </w:rPr>
        <w:t>Used JSF framework in developing user interfaces using JSF UI Components, Validator, Events and Listeners</w:t>
      </w:r>
    </w:p>
    <w:p w14:paraId="79FF93D3" w14:textId="77777777" w:rsidR="004C2D77" w:rsidRPr="005077BC" w:rsidRDefault="004C2D77" w:rsidP="005077BC">
      <w:pPr>
        <w:pStyle w:val="ListParagraph"/>
        <w:numPr>
          <w:ilvl w:val="0"/>
          <w:numId w:val="42"/>
        </w:numPr>
        <w:spacing w:after="200" w:line="276" w:lineRule="auto"/>
        <w:jc w:val="both"/>
        <w:rPr>
          <w:rFonts w:ascii="Arial" w:hAnsi="Arial" w:cs="Arial"/>
          <w:bCs/>
          <w:snapToGrid w:val="0"/>
        </w:rPr>
      </w:pPr>
      <w:r w:rsidRPr="005077BC">
        <w:rPr>
          <w:rFonts w:ascii="Arial" w:hAnsi="Arial" w:cs="Arial"/>
          <w:bCs/>
          <w:snapToGrid w:val="0"/>
        </w:rPr>
        <w:t>Converted HTML to JSP and developed DAO’s, Controller’s, Managers.</w:t>
      </w:r>
    </w:p>
    <w:p w14:paraId="5CD6EDA7" w14:textId="77777777" w:rsidR="004C2D77" w:rsidRPr="005077BC" w:rsidRDefault="004C2D77" w:rsidP="005077BC">
      <w:pPr>
        <w:pStyle w:val="ListParagraph"/>
        <w:numPr>
          <w:ilvl w:val="0"/>
          <w:numId w:val="42"/>
        </w:numPr>
        <w:spacing w:after="200" w:line="276" w:lineRule="auto"/>
        <w:jc w:val="both"/>
        <w:rPr>
          <w:rFonts w:ascii="Arial" w:hAnsi="Arial" w:cs="Arial"/>
          <w:bCs/>
          <w:snapToGrid w:val="0"/>
        </w:rPr>
      </w:pPr>
      <w:r w:rsidRPr="005077BC">
        <w:rPr>
          <w:rFonts w:ascii="Arial" w:hAnsi="Arial" w:cs="Arial"/>
          <w:bCs/>
          <w:snapToGrid w:val="0"/>
        </w:rPr>
        <w:t xml:space="preserve">Designed and implemented design patterns like </w:t>
      </w:r>
      <w:proofErr w:type="gramStart"/>
      <w:r w:rsidRPr="005077BC">
        <w:rPr>
          <w:rFonts w:ascii="Arial" w:hAnsi="Arial" w:cs="Arial"/>
          <w:bCs/>
          <w:snapToGrid w:val="0"/>
        </w:rPr>
        <w:t>Singleton,</w:t>
      </w:r>
      <w:proofErr w:type="gramEnd"/>
      <w:r w:rsidRPr="005077BC">
        <w:rPr>
          <w:rFonts w:ascii="Arial" w:hAnsi="Arial" w:cs="Arial"/>
          <w:bCs/>
          <w:snapToGrid w:val="0"/>
        </w:rPr>
        <w:t xml:space="preserve"> DAO.</w:t>
      </w:r>
    </w:p>
    <w:p w14:paraId="3C681515" w14:textId="77777777" w:rsidR="004C2D77" w:rsidRPr="005077BC" w:rsidRDefault="004C2D77" w:rsidP="005077BC">
      <w:pPr>
        <w:pStyle w:val="ListParagraph"/>
        <w:numPr>
          <w:ilvl w:val="0"/>
          <w:numId w:val="42"/>
        </w:numPr>
        <w:spacing w:after="200" w:line="276" w:lineRule="auto"/>
        <w:jc w:val="both"/>
        <w:rPr>
          <w:rFonts w:ascii="Arial" w:hAnsi="Arial" w:cs="Arial"/>
          <w:bCs/>
          <w:snapToGrid w:val="0"/>
        </w:rPr>
      </w:pPr>
      <w:r w:rsidRPr="005077BC">
        <w:rPr>
          <w:rFonts w:ascii="Arial" w:hAnsi="Arial" w:cs="Arial"/>
          <w:bCs/>
          <w:snapToGrid w:val="0"/>
        </w:rPr>
        <w:t>Used PL/SQL for storing, managing and distributing data.</w:t>
      </w:r>
    </w:p>
    <w:p w14:paraId="7FFD924E" w14:textId="77777777" w:rsidR="004C2D77" w:rsidRPr="005077BC" w:rsidRDefault="004C2D77" w:rsidP="005077BC">
      <w:pPr>
        <w:pStyle w:val="ListParagraph"/>
        <w:widowControl w:val="0"/>
        <w:numPr>
          <w:ilvl w:val="0"/>
          <w:numId w:val="42"/>
        </w:numPr>
        <w:tabs>
          <w:tab w:val="left" w:pos="720"/>
        </w:tabs>
        <w:overflowPunct w:val="0"/>
        <w:autoSpaceDE w:val="0"/>
        <w:autoSpaceDN w:val="0"/>
        <w:adjustRightInd w:val="0"/>
        <w:jc w:val="both"/>
        <w:rPr>
          <w:rFonts w:ascii="Arial" w:hAnsi="Arial" w:cs="Arial"/>
          <w:kern w:val="28"/>
        </w:rPr>
      </w:pPr>
      <w:r w:rsidRPr="005077BC">
        <w:rPr>
          <w:rFonts w:ascii="Arial" w:hAnsi="Arial" w:cs="Arial"/>
          <w:kern w:val="28"/>
        </w:rPr>
        <w:t xml:space="preserve">Used Hudson as the build server. </w:t>
      </w:r>
    </w:p>
    <w:p w14:paraId="3DE2A5B5" w14:textId="77777777" w:rsidR="004C2D77" w:rsidRPr="005077BC" w:rsidRDefault="004C2D77" w:rsidP="005077BC">
      <w:pPr>
        <w:pStyle w:val="ListParagraph"/>
        <w:numPr>
          <w:ilvl w:val="0"/>
          <w:numId w:val="42"/>
        </w:numPr>
        <w:spacing w:after="200" w:line="276" w:lineRule="auto"/>
        <w:jc w:val="both"/>
        <w:rPr>
          <w:rFonts w:ascii="Arial" w:hAnsi="Arial" w:cs="Arial"/>
          <w:bCs/>
          <w:snapToGrid w:val="0"/>
        </w:rPr>
      </w:pPr>
      <w:r w:rsidRPr="005077BC">
        <w:rPr>
          <w:rFonts w:ascii="Arial" w:hAnsi="Arial" w:cs="Arial"/>
          <w:bCs/>
          <w:snapToGrid w:val="0"/>
        </w:rPr>
        <w:t xml:space="preserve">Wrote Use </w:t>
      </w:r>
      <w:proofErr w:type="gramStart"/>
      <w:r w:rsidRPr="005077BC">
        <w:rPr>
          <w:rFonts w:ascii="Arial" w:hAnsi="Arial" w:cs="Arial"/>
          <w:bCs/>
          <w:snapToGrid w:val="0"/>
        </w:rPr>
        <w:t>case’s</w:t>
      </w:r>
      <w:proofErr w:type="gramEnd"/>
      <w:r w:rsidRPr="005077BC">
        <w:rPr>
          <w:rFonts w:ascii="Arial" w:hAnsi="Arial" w:cs="Arial"/>
          <w:bCs/>
          <w:snapToGrid w:val="0"/>
        </w:rPr>
        <w:t xml:space="preserve"> from entry to end point of a page and plotted data flow diagrams.</w:t>
      </w:r>
    </w:p>
    <w:p w14:paraId="3AFBF5D5" w14:textId="77777777" w:rsidR="004C2D77" w:rsidRPr="005077BC" w:rsidRDefault="004C2D77" w:rsidP="005077BC">
      <w:pPr>
        <w:pStyle w:val="ListParagraph"/>
        <w:numPr>
          <w:ilvl w:val="0"/>
          <w:numId w:val="42"/>
        </w:numPr>
        <w:spacing w:after="200" w:line="276" w:lineRule="auto"/>
        <w:jc w:val="both"/>
        <w:rPr>
          <w:rFonts w:ascii="Arial" w:hAnsi="Arial" w:cs="Arial"/>
          <w:bCs/>
          <w:snapToGrid w:val="0"/>
        </w:rPr>
      </w:pPr>
      <w:r w:rsidRPr="005077BC">
        <w:rPr>
          <w:rFonts w:ascii="Arial" w:hAnsi="Arial" w:cs="Arial"/>
          <w:bCs/>
          <w:snapToGrid w:val="0"/>
        </w:rPr>
        <w:t xml:space="preserve">Recommended solutions </w:t>
      </w:r>
      <w:proofErr w:type="gramStart"/>
      <w:r w:rsidRPr="005077BC">
        <w:rPr>
          <w:rFonts w:ascii="Arial" w:hAnsi="Arial" w:cs="Arial"/>
          <w:bCs/>
          <w:snapToGrid w:val="0"/>
        </w:rPr>
        <w:t>to</w:t>
      </w:r>
      <w:proofErr w:type="gramEnd"/>
      <w:r w:rsidRPr="005077BC">
        <w:rPr>
          <w:rFonts w:ascii="Arial" w:hAnsi="Arial" w:cs="Arial"/>
          <w:bCs/>
          <w:snapToGrid w:val="0"/>
        </w:rPr>
        <w:t xml:space="preserve"> end-users to make the application more robust. </w:t>
      </w:r>
    </w:p>
    <w:p w14:paraId="6F12C77D" w14:textId="77777777" w:rsidR="004C2D77" w:rsidRPr="005077BC" w:rsidRDefault="004C2D77" w:rsidP="005077BC">
      <w:pPr>
        <w:pStyle w:val="ListParagraph"/>
        <w:numPr>
          <w:ilvl w:val="0"/>
          <w:numId w:val="42"/>
        </w:numPr>
        <w:spacing w:after="200" w:line="276" w:lineRule="auto"/>
        <w:jc w:val="both"/>
        <w:rPr>
          <w:rFonts w:ascii="Arial" w:hAnsi="Arial" w:cs="Arial"/>
          <w:bCs/>
          <w:snapToGrid w:val="0"/>
        </w:rPr>
      </w:pPr>
      <w:r w:rsidRPr="005077BC">
        <w:rPr>
          <w:rFonts w:ascii="Arial" w:hAnsi="Arial" w:cs="Arial"/>
          <w:bCs/>
          <w:snapToGrid w:val="0"/>
        </w:rPr>
        <w:t>Used PVCS, Subversion for version control.</w:t>
      </w:r>
    </w:p>
    <w:p w14:paraId="3E7C01D1" w14:textId="77777777" w:rsidR="004C2D77" w:rsidRPr="005077BC" w:rsidRDefault="004C2D77" w:rsidP="005077BC">
      <w:pPr>
        <w:pStyle w:val="ListParagraph"/>
        <w:numPr>
          <w:ilvl w:val="0"/>
          <w:numId w:val="42"/>
        </w:numPr>
        <w:spacing w:after="200" w:line="276" w:lineRule="auto"/>
        <w:jc w:val="both"/>
        <w:rPr>
          <w:rFonts w:ascii="Arial" w:hAnsi="Arial" w:cs="Arial"/>
          <w:bCs/>
          <w:snapToGrid w:val="0"/>
        </w:rPr>
      </w:pPr>
      <w:r w:rsidRPr="005077BC">
        <w:rPr>
          <w:rFonts w:ascii="Arial" w:hAnsi="Arial" w:cs="Arial"/>
          <w:bCs/>
          <w:snapToGrid w:val="0"/>
        </w:rPr>
        <w:t>Followed the client 508 development standards and methodologies.</w:t>
      </w:r>
    </w:p>
    <w:p w14:paraId="365E8F0F" w14:textId="77777777" w:rsidR="004C2D77" w:rsidRPr="005077BC" w:rsidRDefault="004C2D77" w:rsidP="005077BC">
      <w:pPr>
        <w:overflowPunct w:val="0"/>
        <w:adjustRightInd w:val="0"/>
        <w:rPr>
          <w:rFonts w:ascii="Arial" w:hAnsi="Arial" w:cs="Arial"/>
          <w:kern w:val="28"/>
          <w:sz w:val="20"/>
          <w:szCs w:val="20"/>
        </w:rPr>
      </w:pPr>
      <w:r w:rsidRPr="005077BC">
        <w:rPr>
          <w:rFonts w:ascii="Arial" w:hAnsi="Arial" w:cs="Arial"/>
          <w:b/>
          <w:bCs/>
          <w:snapToGrid w:val="0"/>
          <w:sz w:val="20"/>
          <w:szCs w:val="20"/>
        </w:rPr>
        <w:t>Environment:</w:t>
      </w:r>
      <w:r w:rsidRPr="005077BC">
        <w:rPr>
          <w:rFonts w:ascii="Arial" w:hAnsi="Arial" w:cs="Arial"/>
          <w:bCs/>
          <w:snapToGrid w:val="0"/>
          <w:sz w:val="20"/>
          <w:szCs w:val="20"/>
        </w:rPr>
        <w:t xml:space="preserve"> </w:t>
      </w:r>
      <w:r w:rsidRPr="005077BC">
        <w:rPr>
          <w:rFonts w:ascii="Arial" w:hAnsi="Arial" w:cs="Arial"/>
          <w:bCs/>
          <w:kern w:val="28"/>
          <w:sz w:val="20"/>
          <w:szCs w:val="20"/>
        </w:rPr>
        <w:t xml:space="preserve">UNIX, Windows, Java, J2EE, JDBC, JSP, JSF, HTML, </w:t>
      </w:r>
      <w:proofErr w:type="spellStart"/>
      <w:r w:rsidRPr="005077BC">
        <w:rPr>
          <w:rFonts w:ascii="Arial" w:hAnsi="Arial" w:cs="Arial"/>
          <w:bCs/>
          <w:kern w:val="28"/>
          <w:sz w:val="20"/>
          <w:szCs w:val="20"/>
        </w:rPr>
        <w:t>JMS,Web</w:t>
      </w:r>
      <w:proofErr w:type="spellEnd"/>
      <w:r w:rsidRPr="005077BC">
        <w:rPr>
          <w:rFonts w:ascii="Arial" w:hAnsi="Arial" w:cs="Arial"/>
          <w:bCs/>
          <w:kern w:val="28"/>
          <w:sz w:val="20"/>
          <w:szCs w:val="20"/>
        </w:rPr>
        <w:t xml:space="preserve"> </w:t>
      </w:r>
      <w:proofErr w:type="spellStart"/>
      <w:r w:rsidRPr="005077BC">
        <w:rPr>
          <w:rFonts w:ascii="Arial" w:hAnsi="Arial" w:cs="Arial"/>
          <w:bCs/>
          <w:kern w:val="28"/>
          <w:sz w:val="20"/>
          <w:szCs w:val="20"/>
        </w:rPr>
        <w:t>Service,UML,XML</w:t>
      </w:r>
      <w:proofErr w:type="spellEnd"/>
      <w:r w:rsidRPr="005077BC">
        <w:rPr>
          <w:rFonts w:ascii="Arial" w:hAnsi="Arial" w:cs="Arial"/>
          <w:bCs/>
          <w:kern w:val="28"/>
          <w:sz w:val="20"/>
          <w:szCs w:val="20"/>
        </w:rPr>
        <w:t xml:space="preserve">, Rational Rose,  Log4J, Web logic 9.2,10 and 11,  ANT,  SQL, PL/SQL, Sybase, Oracle 10g, Struts 1.2,1.3, PVCS,SVN,  Microsoft visual basic 6 , Sybase central ,Jaws , Erwin , JDeveloper, Version Manager, Subversion, Splunk, Ruby mine, Jruby, Ruby on Rails, HTML Validator, Hudson, Mingle, Cucumber, </w:t>
      </w:r>
      <w:proofErr w:type="spellStart"/>
      <w:r w:rsidRPr="005077BC">
        <w:rPr>
          <w:rFonts w:ascii="Arial" w:hAnsi="Arial" w:cs="Arial"/>
          <w:bCs/>
          <w:kern w:val="28"/>
          <w:sz w:val="20"/>
          <w:szCs w:val="20"/>
        </w:rPr>
        <w:t>Watir</w:t>
      </w:r>
      <w:proofErr w:type="spellEnd"/>
      <w:r w:rsidRPr="005077BC">
        <w:rPr>
          <w:rFonts w:ascii="Arial" w:hAnsi="Arial" w:cs="Arial"/>
          <w:bCs/>
          <w:kern w:val="28"/>
          <w:sz w:val="20"/>
          <w:szCs w:val="20"/>
        </w:rPr>
        <w:t xml:space="preserve">. Ajax, </w:t>
      </w:r>
      <w:proofErr w:type="spellStart"/>
      <w:r w:rsidRPr="005077BC">
        <w:rPr>
          <w:rFonts w:ascii="Arial" w:hAnsi="Arial" w:cs="Arial"/>
          <w:bCs/>
          <w:kern w:val="28"/>
          <w:sz w:val="20"/>
          <w:szCs w:val="20"/>
        </w:rPr>
        <w:t>JQuery</w:t>
      </w:r>
      <w:proofErr w:type="spellEnd"/>
      <w:r w:rsidRPr="005077BC">
        <w:rPr>
          <w:rFonts w:ascii="Arial" w:hAnsi="Arial" w:cs="Arial"/>
          <w:bCs/>
          <w:kern w:val="28"/>
          <w:sz w:val="20"/>
          <w:szCs w:val="20"/>
        </w:rPr>
        <w:t>, JavaScript, Ext.JS</w:t>
      </w:r>
    </w:p>
    <w:p w14:paraId="64A30E02" w14:textId="77777777" w:rsidR="004C2D77" w:rsidRPr="005077BC" w:rsidRDefault="004C2D77" w:rsidP="005077BC">
      <w:pPr>
        <w:overflowPunct w:val="0"/>
        <w:adjustRightInd w:val="0"/>
        <w:rPr>
          <w:rFonts w:ascii="Arial" w:hAnsi="Arial" w:cs="Arial"/>
          <w:b/>
          <w:bCs/>
          <w:kern w:val="28"/>
          <w:sz w:val="20"/>
          <w:szCs w:val="20"/>
        </w:rPr>
      </w:pPr>
    </w:p>
    <w:p w14:paraId="5E5D6194" w14:textId="77777777" w:rsidR="004C2D77" w:rsidRPr="005077BC" w:rsidRDefault="004C2D77" w:rsidP="005077BC">
      <w:pPr>
        <w:jc w:val="both"/>
        <w:rPr>
          <w:rFonts w:ascii="Arial" w:hAnsi="Arial" w:cs="Arial"/>
          <w:b/>
          <w:bCs/>
          <w:kern w:val="28"/>
          <w:sz w:val="20"/>
          <w:szCs w:val="20"/>
        </w:rPr>
      </w:pPr>
    </w:p>
    <w:p w14:paraId="3F755876" w14:textId="77777777" w:rsidR="004C2D77" w:rsidRPr="005077BC" w:rsidRDefault="004C2D77" w:rsidP="005077BC">
      <w:pPr>
        <w:jc w:val="both"/>
        <w:rPr>
          <w:rFonts w:ascii="Arial" w:hAnsi="Arial" w:cs="Arial"/>
          <w:b/>
          <w:bCs/>
          <w:kern w:val="28"/>
          <w:sz w:val="20"/>
          <w:szCs w:val="20"/>
        </w:rPr>
      </w:pPr>
    </w:p>
    <w:p w14:paraId="13CF7DB6" w14:textId="77777777" w:rsidR="004C2D77" w:rsidRPr="005077BC" w:rsidRDefault="004C2D77" w:rsidP="005077BC">
      <w:pPr>
        <w:jc w:val="both"/>
        <w:rPr>
          <w:rFonts w:ascii="Arial" w:hAnsi="Arial" w:cs="Arial"/>
          <w:b/>
          <w:bCs/>
          <w:kern w:val="28"/>
          <w:sz w:val="20"/>
          <w:szCs w:val="20"/>
        </w:rPr>
      </w:pPr>
    </w:p>
    <w:p w14:paraId="1A16769A" w14:textId="77777777" w:rsidR="004C2D77" w:rsidRPr="005077BC" w:rsidRDefault="004C2D77" w:rsidP="005077BC">
      <w:pPr>
        <w:jc w:val="both"/>
        <w:rPr>
          <w:rFonts w:ascii="Arial" w:hAnsi="Arial" w:cs="Arial"/>
          <w:b/>
          <w:bCs/>
          <w:kern w:val="28"/>
          <w:sz w:val="20"/>
          <w:szCs w:val="20"/>
        </w:rPr>
      </w:pPr>
    </w:p>
    <w:p w14:paraId="6AD0B05C" w14:textId="77777777" w:rsidR="004C2D77" w:rsidRPr="005077BC" w:rsidRDefault="004C2D77" w:rsidP="005077BC">
      <w:pPr>
        <w:jc w:val="both"/>
        <w:rPr>
          <w:rFonts w:ascii="Arial" w:hAnsi="Arial" w:cs="Arial"/>
          <w:b/>
          <w:bCs/>
          <w:snapToGrid w:val="0"/>
          <w:sz w:val="20"/>
          <w:szCs w:val="20"/>
        </w:rPr>
      </w:pPr>
      <w:r w:rsidRPr="005077BC">
        <w:rPr>
          <w:rFonts w:ascii="Arial" w:hAnsi="Arial" w:cs="Arial"/>
          <w:b/>
          <w:bCs/>
          <w:kern w:val="28"/>
          <w:sz w:val="20"/>
          <w:szCs w:val="20"/>
        </w:rPr>
        <w:t>LOWE’S, North Wilkesboro</w:t>
      </w:r>
      <w:r w:rsidRPr="005077BC">
        <w:rPr>
          <w:rFonts w:ascii="Arial" w:hAnsi="Arial" w:cs="Arial"/>
          <w:b/>
          <w:bCs/>
          <w:snapToGrid w:val="0"/>
          <w:sz w:val="20"/>
          <w:szCs w:val="20"/>
        </w:rPr>
        <w:t xml:space="preserve">, </w:t>
      </w:r>
      <w:r w:rsidRPr="005077BC">
        <w:rPr>
          <w:rFonts w:ascii="Arial" w:hAnsi="Arial" w:cs="Arial"/>
          <w:b/>
          <w:bCs/>
          <w:kern w:val="28"/>
          <w:sz w:val="20"/>
          <w:szCs w:val="20"/>
        </w:rPr>
        <w:t>NC</w:t>
      </w:r>
      <w:r w:rsidRPr="005077BC">
        <w:rPr>
          <w:rFonts w:ascii="Arial" w:hAnsi="Arial" w:cs="Arial"/>
          <w:b/>
          <w:bCs/>
          <w:snapToGrid w:val="0"/>
          <w:sz w:val="20"/>
          <w:szCs w:val="20"/>
        </w:rPr>
        <w:tab/>
      </w:r>
      <w:r w:rsidRPr="005077BC">
        <w:rPr>
          <w:rFonts w:ascii="Arial" w:hAnsi="Arial" w:cs="Arial"/>
          <w:b/>
          <w:bCs/>
          <w:snapToGrid w:val="0"/>
          <w:sz w:val="20"/>
          <w:szCs w:val="20"/>
        </w:rPr>
        <w:tab/>
      </w:r>
      <w:r w:rsidRPr="005077BC">
        <w:rPr>
          <w:rFonts w:ascii="Arial" w:hAnsi="Arial" w:cs="Arial"/>
          <w:b/>
          <w:bCs/>
          <w:snapToGrid w:val="0"/>
          <w:sz w:val="20"/>
          <w:szCs w:val="20"/>
        </w:rPr>
        <w:tab/>
      </w:r>
      <w:r w:rsidRPr="005077BC">
        <w:rPr>
          <w:rFonts w:ascii="Arial" w:hAnsi="Arial" w:cs="Arial"/>
          <w:b/>
          <w:bCs/>
          <w:snapToGrid w:val="0"/>
          <w:sz w:val="20"/>
          <w:szCs w:val="20"/>
        </w:rPr>
        <w:tab/>
      </w:r>
      <w:r w:rsidRPr="005077BC">
        <w:rPr>
          <w:rFonts w:ascii="Arial" w:hAnsi="Arial" w:cs="Arial"/>
          <w:b/>
          <w:bCs/>
          <w:snapToGrid w:val="0"/>
          <w:sz w:val="20"/>
          <w:szCs w:val="20"/>
        </w:rPr>
        <w:tab/>
      </w:r>
      <w:r w:rsidRPr="005077BC">
        <w:rPr>
          <w:rFonts w:ascii="Arial" w:hAnsi="Arial" w:cs="Arial"/>
          <w:b/>
          <w:bCs/>
          <w:snapToGrid w:val="0"/>
          <w:sz w:val="20"/>
          <w:szCs w:val="20"/>
        </w:rPr>
        <w:tab/>
      </w:r>
      <w:r w:rsidRPr="005077BC">
        <w:rPr>
          <w:rFonts w:ascii="Arial" w:hAnsi="Arial" w:cs="Arial"/>
          <w:b/>
          <w:bCs/>
          <w:kern w:val="28"/>
          <w:sz w:val="20"/>
          <w:szCs w:val="20"/>
        </w:rPr>
        <w:t>April 2007 – July 2008</w:t>
      </w:r>
      <w:r w:rsidRPr="005077BC">
        <w:rPr>
          <w:rFonts w:ascii="Arial" w:hAnsi="Arial" w:cs="Arial"/>
          <w:b/>
          <w:bCs/>
          <w:snapToGrid w:val="0"/>
          <w:sz w:val="20"/>
          <w:szCs w:val="20"/>
        </w:rPr>
        <w:tab/>
      </w:r>
    </w:p>
    <w:p w14:paraId="630A9F06" w14:textId="77777777" w:rsidR="004C2D77" w:rsidRPr="005077BC" w:rsidRDefault="004C2D77" w:rsidP="005077BC">
      <w:pPr>
        <w:widowControl w:val="0"/>
        <w:overflowPunct w:val="0"/>
        <w:autoSpaceDE w:val="0"/>
        <w:autoSpaceDN w:val="0"/>
        <w:adjustRightInd w:val="0"/>
        <w:rPr>
          <w:rFonts w:ascii="Arial" w:hAnsi="Arial" w:cs="Arial"/>
          <w:b/>
          <w:bCs/>
          <w:kern w:val="28"/>
          <w:sz w:val="20"/>
          <w:szCs w:val="20"/>
        </w:rPr>
      </w:pPr>
      <w:r w:rsidRPr="005077BC">
        <w:rPr>
          <w:rFonts w:ascii="Arial" w:hAnsi="Arial" w:cs="Arial"/>
          <w:b/>
          <w:bCs/>
          <w:kern w:val="28"/>
          <w:sz w:val="20"/>
          <w:szCs w:val="20"/>
        </w:rPr>
        <w:t xml:space="preserve">Distribution Management System Improvement (DMSI) </w:t>
      </w:r>
    </w:p>
    <w:p w14:paraId="29838EB6" w14:textId="77777777" w:rsidR="004C2D77" w:rsidRPr="005077BC" w:rsidRDefault="004C2D77" w:rsidP="005077BC">
      <w:pPr>
        <w:jc w:val="both"/>
        <w:rPr>
          <w:rFonts w:ascii="Arial" w:hAnsi="Arial" w:cs="Arial"/>
          <w:bCs/>
          <w:snapToGrid w:val="0"/>
          <w:sz w:val="20"/>
          <w:szCs w:val="20"/>
        </w:rPr>
      </w:pPr>
      <w:r w:rsidRPr="005077BC">
        <w:rPr>
          <w:rFonts w:ascii="Arial" w:hAnsi="Arial" w:cs="Arial"/>
          <w:b/>
          <w:bCs/>
          <w:kern w:val="28"/>
          <w:sz w:val="20"/>
          <w:szCs w:val="20"/>
        </w:rPr>
        <w:t xml:space="preserve">Programmer Analyst / </w:t>
      </w:r>
      <w:r w:rsidRPr="005077BC">
        <w:rPr>
          <w:rFonts w:ascii="Arial" w:hAnsi="Arial" w:cs="Arial"/>
          <w:b/>
          <w:bCs/>
          <w:snapToGrid w:val="0"/>
          <w:sz w:val="20"/>
          <w:szCs w:val="20"/>
        </w:rPr>
        <w:t>J2EE Developer</w:t>
      </w:r>
    </w:p>
    <w:p w14:paraId="37069450" w14:textId="77777777" w:rsidR="004C2D77" w:rsidRPr="005077BC" w:rsidRDefault="004C2D77" w:rsidP="005077BC">
      <w:pPr>
        <w:overflowPunct w:val="0"/>
        <w:adjustRightInd w:val="0"/>
        <w:jc w:val="both"/>
        <w:rPr>
          <w:rFonts w:ascii="Arial" w:hAnsi="Arial" w:cs="Arial"/>
          <w:kern w:val="28"/>
          <w:sz w:val="20"/>
          <w:szCs w:val="20"/>
        </w:rPr>
      </w:pPr>
      <w:r w:rsidRPr="005077BC">
        <w:rPr>
          <w:rFonts w:ascii="Arial" w:hAnsi="Arial" w:cs="Arial"/>
          <w:b/>
          <w:bCs/>
          <w:snapToGrid w:val="0"/>
          <w:sz w:val="20"/>
          <w:szCs w:val="20"/>
        </w:rPr>
        <w:t>Description:</w:t>
      </w:r>
      <w:r w:rsidRPr="005077BC">
        <w:rPr>
          <w:rFonts w:ascii="Arial" w:hAnsi="Arial" w:cs="Arial"/>
          <w:bCs/>
          <w:snapToGrid w:val="0"/>
          <w:sz w:val="20"/>
          <w:szCs w:val="20"/>
        </w:rPr>
        <w:t xml:space="preserve"> </w:t>
      </w:r>
      <w:r w:rsidRPr="005077BC">
        <w:rPr>
          <w:rFonts w:ascii="Arial" w:hAnsi="Arial" w:cs="Arial"/>
          <w:kern w:val="28"/>
          <w:sz w:val="20"/>
          <w:szCs w:val="20"/>
        </w:rPr>
        <w:t xml:space="preserve">Lowe’s is a chain of retail home improvement and appliance stores. It has over 1,400 stores in 50 states (US) and Canada. DMS </w:t>
      </w:r>
      <w:proofErr w:type="gramStart"/>
      <w:r w:rsidRPr="005077BC">
        <w:rPr>
          <w:rFonts w:ascii="Arial" w:hAnsi="Arial" w:cs="Arial"/>
          <w:kern w:val="28"/>
          <w:sz w:val="20"/>
          <w:szCs w:val="20"/>
        </w:rPr>
        <w:t>provide</w:t>
      </w:r>
      <w:proofErr w:type="gramEnd"/>
      <w:r w:rsidRPr="005077BC">
        <w:rPr>
          <w:rFonts w:ascii="Arial" w:hAnsi="Arial" w:cs="Arial"/>
          <w:kern w:val="28"/>
          <w:sz w:val="20"/>
          <w:szCs w:val="20"/>
        </w:rPr>
        <w:t xml:space="preserve"> Lowe’s a unique way </w:t>
      </w:r>
      <w:proofErr w:type="gramStart"/>
      <w:r w:rsidRPr="005077BC">
        <w:rPr>
          <w:rFonts w:ascii="Arial" w:hAnsi="Arial" w:cs="Arial"/>
          <w:kern w:val="28"/>
          <w:sz w:val="20"/>
          <w:szCs w:val="20"/>
        </w:rPr>
        <w:t>for</w:t>
      </w:r>
      <w:proofErr w:type="gramEnd"/>
      <w:r w:rsidRPr="005077BC">
        <w:rPr>
          <w:rFonts w:ascii="Arial" w:hAnsi="Arial" w:cs="Arial"/>
          <w:kern w:val="28"/>
          <w:sz w:val="20"/>
          <w:szCs w:val="20"/>
        </w:rPr>
        <w:t xml:space="preserve"> managing their distribution system. DMS provides an effective way of procuring items from the manufactures from all over the world and distribute them to all Lowe’s distribution centers. Further, as per the demand of the store it is supplied. DMS system Maintains inventory, tracks items in storage location, receives incoming products, and generates efficient operative functions.</w:t>
      </w:r>
    </w:p>
    <w:p w14:paraId="1274A3BF" w14:textId="77777777" w:rsidR="004C2D77" w:rsidRPr="005077BC" w:rsidRDefault="004C2D77" w:rsidP="005077BC">
      <w:pPr>
        <w:jc w:val="both"/>
        <w:rPr>
          <w:rFonts w:ascii="Arial" w:hAnsi="Arial" w:cs="Arial"/>
          <w:bCs/>
          <w:snapToGrid w:val="0"/>
          <w:sz w:val="20"/>
          <w:szCs w:val="20"/>
        </w:rPr>
      </w:pPr>
    </w:p>
    <w:p w14:paraId="1FBA9255" w14:textId="77777777" w:rsidR="004C2D77" w:rsidRPr="005077BC" w:rsidRDefault="004C2D77" w:rsidP="005077BC">
      <w:pPr>
        <w:jc w:val="both"/>
        <w:rPr>
          <w:rFonts w:ascii="Arial" w:hAnsi="Arial" w:cs="Arial"/>
          <w:b/>
          <w:bCs/>
          <w:snapToGrid w:val="0"/>
          <w:sz w:val="20"/>
          <w:szCs w:val="20"/>
        </w:rPr>
      </w:pPr>
      <w:r w:rsidRPr="005077BC">
        <w:rPr>
          <w:rFonts w:ascii="Arial" w:hAnsi="Arial" w:cs="Arial"/>
          <w:b/>
          <w:bCs/>
          <w:snapToGrid w:val="0"/>
          <w:sz w:val="20"/>
          <w:szCs w:val="20"/>
        </w:rPr>
        <w:t>Responsibilities</w:t>
      </w:r>
    </w:p>
    <w:p w14:paraId="538C8658" w14:textId="77777777" w:rsidR="004C2D77" w:rsidRPr="005077BC" w:rsidRDefault="004C2D77" w:rsidP="005077BC">
      <w:pPr>
        <w:pStyle w:val="ListParagraph"/>
        <w:widowControl w:val="0"/>
        <w:numPr>
          <w:ilvl w:val="0"/>
          <w:numId w:val="43"/>
        </w:numPr>
        <w:tabs>
          <w:tab w:val="left" w:pos="720"/>
        </w:tabs>
        <w:overflowPunct w:val="0"/>
        <w:autoSpaceDE w:val="0"/>
        <w:autoSpaceDN w:val="0"/>
        <w:adjustRightInd w:val="0"/>
        <w:rPr>
          <w:rFonts w:ascii="Arial" w:hAnsi="Arial" w:cs="Arial"/>
          <w:kern w:val="28"/>
        </w:rPr>
      </w:pPr>
      <w:r w:rsidRPr="005077BC">
        <w:rPr>
          <w:rFonts w:ascii="Arial" w:hAnsi="Arial" w:cs="Arial"/>
          <w:kern w:val="28"/>
        </w:rPr>
        <w:t>Actively involved in design, development and testing of the product.</w:t>
      </w:r>
    </w:p>
    <w:p w14:paraId="510AB20A" w14:textId="77777777" w:rsidR="004C2D77" w:rsidRPr="005077BC" w:rsidRDefault="004C2D77" w:rsidP="005077BC">
      <w:pPr>
        <w:pStyle w:val="ListParagraph"/>
        <w:widowControl w:val="0"/>
        <w:numPr>
          <w:ilvl w:val="0"/>
          <w:numId w:val="43"/>
        </w:numPr>
        <w:tabs>
          <w:tab w:val="left" w:pos="720"/>
        </w:tabs>
        <w:overflowPunct w:val="0"/>
        <w:autoSpaceDE w:val="0"/>
        <w:autoSpaceDN w:val="0"/>
        <w:adjustRightInd w:val="0"/>
        <w:rPr>
          <w:rFonts w:ascii="Arial" w:hAnsi="Arial" w:cs="Arial"/>
          <w:kern w:val="28"/>
        </w:rPr>
      </w:pPr>
      <w:r w:rsidRPr="005077BC">
        <w:rPr>
          <w:rFonts w:ascii="Arial" w:hAnsi="Arial" w:cs="Arial"/>
          <w:kern w:val="28"/>
        </w:rPr>
        <w:t>Responsible for migrating Environment variables from site files of individual distribution centers to its corresponding database table.</w:t>
      </w:r>
    </w:p>
    <w:p w14:paraId="225CFBD5" w14:textId="77777777" w:rsidR="004C2D77" w:rsidRPr="005077BC" w:rsidRDefault="004C2D77" w:rsidP="005077BC">
      <w:pPr>
        <w:pStyle w:val="ListParagraph"/>
        <w:widowControl w:val="0"/>
        <w:numPr>
          <w:ilvl w:val="0"/>
          <w:numId w:val="43"/>
        </w:numPr>
        <w:tabs>
          <w:tab w:val="left" w:pos="720"/>
        </w:tabs>
        <w:overflowPunct w:val="0"/>
        <w:autoSpaceDE w:val="0"/>
        <w:autoSpaceDN w:val="0"/>
        <w:adjustRightInd w:val="0"/>
        <w:rPr>
          <w:rFonts w:ascii="Arial" w:hAnsi="Arial" w:cs="Arial"/>
          <w:kern w:val="28"/>
        </w:rPr>
      </w:pPr>
      <w:r w:rsidRPr="005077BC">
        <w:rPr>
          <w:rFonts w:ascii="Arial" w:hAnsi="Arial" w:cs="Arial"/>
          <w:kern w:val="28"/>
        </w:rPr>
        <w:t>Proactively contributing to Distribution Management system project in design &amp; development activities.</w:t>
      </w:r>
    </w:p>
    <w:p w14:paraId="6435D7D1" w14:textId="77777777" w:rsidR="004C2D77" w:rsidRPr="005077BC" w:rsidRDefault="004C2D77" w:rsidP="005077BC">
      <w:pPr>
        <w:pStyle w:val="ListParagraph"/>
        <w:widowControl w:val="0"/>
        <w:numPr>
          <w:ilvl w:val="0"/>
          <w:numId w:val="43"/>
        </w:numPr>
        <w:tabs>
          <w:tab w:val="left" w:pos="720"/>
        </w:tabs>
        <w:overflowPunct w:val="0"/>
        <w:autoSpaceDE w:val="0"/>
        <w:autoSpaceDN w:val="0"/>
        <w:adjustRightInd w:val="0"/>
        <w:rPr>
          <w:rFonts w:ascii="Arial" w:hAnsi="Arial" w:cs="Arial"/>
          <w:kern w:val="28"/>
        </w:rPr>
      </w:pPr>
      <w:r w:rsidRPr="005077BC">
        <w:rPr>
          <w:rFonts w:ascii="Arial" w:hAnsi="Arial" w:cs="Arial"/>
          <w:kern w:val="28"/>
        </w:rPr>
        <w:t>Developed front-end screens using Html and JSP technology</w:t>
      </w:r>
    </w:p>
    <w:p w14:paraId="00A56B09" w14:textId="77777777" w:rsidR="004C2D77" w:rsidRPr="005077BC" w:rsidRDefault="004C2D77" w:rsidP="005077BC">
      <w:pPr>
        <w:pStyle w:val="ListParagraph"/>
        <w:widowControl w:val="0"/>
        <w:numPr>
          <w:ilvl w:val="0"/>
          <w:numId w:val="43"/>
        </w:numPr>
        <w:tabs>
          <w:tab w:val="left" w:pos="720"/>
        </w:tabs>
        <w:overflowPunct w:val="0"/>
        <w:autoSpaceDE w:val="0"/>
        <w:autoSpaceDN w:val="0"/>
        <w:adjustRightInd w:val="0"/>
        <w:rPr>
          <w:rFonts w:ascii="Arial" w:hAnsi="Arial" w:cs="Arial"/>
          <w:kern w:val="28"/>
        </w:rPr>
      </w:pPr>
      <w:r w:rsidRPr="005077BC">
        <w:rPr>
          <w:rFonts w:ascii="Arial" w:hAnsi="Arial" w:cs="Arial"/>
          <w:kern w:val="28"/>
        </w:rPr>
        <w:t>Involved in design, development and implementation of automatic error correction (AEC).</w:t>
      </w:r>
    </w:p>
    <w:p w14:paraId="6507E048" w14:textId="77777777" w:rsidR="004C2D77" w:rsidRPr="005077BC" w:rsidRDefault="004C2D77" w:rsidP="005077BC">
      <w:pPr>
        <w:pStyle w:val="ListParagraph"/>
        <w:widowControl w:val="0"/>
        <w:numPr>
          <w:ilvl w:val="0"/>
          <w:numId w:val="43"/>
        </w:numPr>
        <w:tabs>
          <w:tab w:val="left" w:pos="720"/>
        </w:tabs>
        <w:overflowPunct w:val="0"/>
        <w:autoSpaceDE w:val="0"/>
        <w:autoSpaceDN w:val="0"/>
        <w:adjustRightInd w:val="0"/>
        <w:rPr>
          <w:rFonts w:ascii="Arial" w:hAnsi="Arial" w:cs="Arial"/>
          <w:kern w:val="28"/>
        </w:rPr>
      </w:pPr>
      <w:r w:rsidRPr="005077BC">
        <w:rPr>
          <w:rFonts w:ascii="Arial" w:hAnsi="Arial" w:cs="Arial"/>
          <w:kern w:val="28"/>
        </w:rPr>
        <w:t>Analyzed and Rectified Break Pack issue.</w:t>
      </w:r>
    </w:p>
    <w:p w14:paraId="7A3403D8" w14:textId="77777777" w:rsidR="004C2D77" w:rsidRPr="005077BC" w:rsidRDefault="004C2D77" w:rsidP="005077BC">
      <w:pPr>
        <w:pStyle w:val="ListParagraph"/>
        <w:widowControl w:val="0"/>
        <w:numPr>
          <w:ilvl w:val="0"/>
          <w:numId w:val="43"/>
        </w:numPr>
        <w:tabs>
          <w:tab w:val="left" w:pos="720"/>
        </w:tabs>
        <w:overflowPunct w:val="0"/>
        <w:autoSpaceDE w:val="0"/>
        <w:autoSpaceDN w:val="0"/>
        <w:adjustRightInd w:val="0"/>
        <w:rPr>
          <w:rFonts w:ascii="Arial" w:hAnsi="Arial" w:cs="Arial"/>
          <w:kern w:val="28"/>
        </w:rPr>
      </w:pPr>
      <w:r w:rsidRPr="005077BC">
        <w:rPr>
          <w:rFonts w:ascii="Arial" w:hAnsi="Arial" w:cs="Arial"/>
          <w:kern w:val="28"/>
        </w:rPr>
        <w:t xml:space="preserve">Used Eclipse as development tool, </w:t>
      </w:r>
      <w:proofErr w:type="spellStart"/>
      <w:r w:rsidRPr="005077BC">
        <w:rPr>
          <w:rFonts w:ascii="Arial" w:hAnsi="Arial" w:cs="Arial"/>
          <w:kern w:val="28"/>
        </w:rPr>
        <w:t>Weblogic</w:t>
      </w:r>
      <w:proofErr w:type="spellEnd"/>
      <w:r w:rsidRPr="005077BC">
        <w:rPr>
          <w:rFonts w:ascii="Arial" w:hAnsi="Arial" w:cs="Arial"/>
          <w:kern w:val="28"/>
        </w:rPr>
        <w:t xml:space="preserve"> as application server, and CVS was used for version controlling</w:t>
      </w:r>
    </w:p>
    <w:p w14:paraId="38846B08" w14:textId="77777777" w:rsidR="004C2D77" w:rsidRPr="005077BC" w:rsidRDefault="004C2D77" w:rsidP="005077BC">
      <w:pPr>
        <w:pStyle w:val="ListParagraph"/>
        <w:widowControl w:val="0"/>
        <w:numPr>
          <w:ilvl w:val="0"/>
          <w:numId w:val="43"/>
        </w:numPr>
        <w:tabs>
          <w:tab w:val="left" w:pos="720"/>
        </w:tabs>
        <w:overflowPunct w:val="0"/>
        <w:autoSpaceDE w:val="0"/>
        <w:autoSpaceDN w:val="0"/>
        <w:adjustRightInd w:val="0"/>
        <w:rPr>
          <w:rFonts w:ascii="Arial" w:hAnsi="Arial" w:cs="Arial"/>
          <w:kern w:val="28"/>
        </w:rPr>
      </w:pPr>
      <w:r w:rsidRPr="005077BC">
        <w:rPr>
          <w:rFonts w:ascii="Arial" w:hAnsi="Arial" w:cs="Arial"/>
          <w:kern w:val="28"/>
        </w:rPr>
        <w:t>Implemented DAO pattern to manipulate the data to/from the database.</w:t>
      </w:r>
    </w:p>
    <w:p w14:paraId="4B0AEB98" w14:textId="77777777" w:rsidR="004C2D77" w:rsidRPr="005077BC" w:rsidRDefault="004C2D77" w:rsidP="005077BC">
      <w:pPr>
        <w:pStyle w:val="ListParagraph"/>
        <w:widowControl w:val="0"/>
        <w:numPr>
          <w:ilvl w:val="0"/>
          <w:numId w:val="43"/>
        </w:numPr>
        <w:tabs>
          <w:tab w:val="left" w:pos="720"/>
        </w:tabs>
        <w:overflowPunct w:val="0"/>
        <w:autoSpaceDE w:val="0"/>
        <w:autoSpaceDN w:val="0"/>
        <w:adjustRightInd w:val="0"/>
        <w:rPr>
          <w:rFonts w:ascii="Arial" w:hAnsi="Arial" w:cs="Arial"/>
          <w:kern w:val="28"/>
        </w:rPr>
      </w:pPr>
      <w:r w:rsidRPr="005077BC">
        <w:rPr>
          <w:rFonts w:ascii="Arial" w:hAnsi="Arial" w:cs="Arial"/>
          <w:kern w:val="28"/>
        </w:rPr>
        <w:t>Involved in User &amp; Production support for the product.</w:t>
      </w:r>
    </w:p>
    <w:p w14:paraId="7CFD1050" w14:textId="77777777" w:rsidR="004C2D77" w:rsidRPr="005077BC" w:rsidRDefault="004C2D77" w:rsidP="005077BC">
      <w:pPr>
        <w:pStyle w:val="ListParagraph"/>
        <w:widowControl w:val="0"/>
        <w:numPr>
          <w:ilvl w:val="0"/>
          <w:numId w:val="43"/>
        </w:numPr>
        <w:tabs>
          <w:tab w:val="left" w:pos="720"/>
        </w:tabs>
        <w:overflowPunct w:val="0"/>
        <w:autoSpaceDE w:val="0"/>
        <w:autoSpaceDN w:val="0"/>
        <w:adjustRightInd w:val="0"/>
        <w:rPr>
          <w:rFonts w:ascii="Arial" w:hAnsi="Arial" w:cs="Arial"/>
          <w:kern w:val="28"/>
        </w:rPr>
      </w:pPr>
      <w:r w:rsidRPr="005077BC">
        <w:rPr>
          <w:rFonts w:ascii="Arial" w:hAnsi="Arial" w:cs="Arial"/>
          <w:kern w:val="28"/>
        </w:rPr>
        <w:t>Provide Maintenance and Enhancements activities for the product.</w:t>
      </w:r>
    </w:p>
    <w:p w14:paraId="1367D50F" w14:textId="77777777" w:rsidR="004C2D77" w:rsidRPr="005077BC" w:rsidRDefault="004C2D77" w:rsidP="005077BC">
      <w:pPr>
        <w:pStyle w:val="ListParagraph"/>
        <w:widowControl w:val="0"/>
        <w:numPr>
          <w:ilvl w:val="0"/>
          <w:numId w:val="43"/>
        </w:numPr>
        <w:tabs>
          <w:tab w:val="left" w:pos="720"/>
        </w:tabs>
        <w:overflowPunct w:val="0"/>
        <w:autoSpaceDE w:val="0"/>
        <w:autoSpaceDN w:val="0"/>
        <w:adjustRightInd w:val="0"/>
        <w:rPr>
          <w:rFonts w:ascii="Arial" w:hAnsi="Arial" w:cs="Arial"/>
          <w:kern w:val="28"/>
        </w:rPr>
      </w:pPr>
      <w:r w:rsidRPr="005077BC">
        <w:rPr>
          <w:rFonts w:ascii="Arial" w:hAnsi="Arial" w:cs="Arial"/>
          <w:kern w:val="28"/>
        </w:rPr>
        <w:t>Preparing ad hoc reports for the DCs</w:t>
      </w:r>
    </w:p>
    <w:p w14:paraId="11656E01" w14:textId="77777777" w:rsidR="004C2D77" w:rsidRPr="005077BC" w:rsidRDefault="004C2D77" w:rsidP="005077BC">
      <w:pPr>
        <w:pStyle w:val="ListParagraph"/>
        <w:widowControl w:val="0"/>
        <w:numPr>
          <w:ilvl w:val="0"/>
          <w:numId w:val="43"/>
        </w:numPr>
        <w:tabs>
          <w:tab w:val="left" w:pos="720"/>
        </w:tabs>
        <w:overflowPunct w:val="0"/>
        <w:autoSpaceDE w:val="0"/>
        <w:autoSpaceDN w:val="0"/>
        <w:adjustRightInd w:val="0"/>
        <w:rPr>
          <w:rFonts w:ascii="Arial" w:hAnsi="Arial" w:cs="Arial"/>
          <w:kern w:val="28"/>
        </w:rPr>
      </w:pPr>
      <w:r w:rsidRPr="005077BC">
        <w:rPr>
          <w:rFonts w:ascii="Arial" w:hAnsi="Arial" w:cs="Arial"/>
          <w:kern w:val="28"/>
        </w:rPr>
        <w:t>Developed PL/SQL queries with JDBC API to create, retrieve and update data</w:t>
      </w:r>
    </w:p>
    <w:p w14:paraId="7B39CFC3" w14:textId="77777777" w:rsidR="004C2D77" w:rsidRPr="005077BC" w:rsidRDefault="004C2D77" w:rsidP="005077BC">
      <w:pPr>
        <w:pStyle w:val="ListParagraph"/>
        <w:widowControl w:val="0"/>
        <w:numPr>
          <w:ilvl w:val="0"/>
          <w:numId w:val="43"/>
        </w:numPr>
        <w:tabs>
          <w:tab w:val="left" w:pos="720"/>
        </w:tabs>
        <w:overflowPunct w:val="0"/>
        <w:autoSpaceDE w:val="0"/>
        <w:autoSpaceDN w:val="0"/>
        <w:adjustRightInd w:val="0"/>
        <w:rPr>
          <w:rFonts w:ascii="Arial" w:hAnsi="Arial" w:cs="Arial"/>
          <w:kern w:val="28"/>
        </w:rPr>
      </w:pPr>
      <w:r w:rsidRPr="005077BC">
        <w:rPr>
          <w:rFonts w:ascii="Arial" w:hAnsi="Arial" w:cs="Arial"/>
          <w:kern w:val="28"/>
        </w:rPr>
        <w:t>Built Ant script to assist in development and deployment</w:t>
      </w:r>
    </w:p>
    <w:p w14:paraId="73E45CE7" w14:textId="77777777" w:rsidR="004C2D77" w:rsidRPr="005077BC" w:rsidRDefault="004C2D77" w:rsidP="005077BC">
      <w:pPr>
        <w:pStyle w:val="ListParagraph"/>
        <w:widowControl w:val="0"/>
        <w:numPr>
          <w:ilvl w:val="0"/>
          <w:numId w:val="43"/>
        </w:numPr>
        <w:tabs>
          <w:tab w:val="left" w:pos="720"/>
        </w:tabs>
        <w:overflowPunct w:val="0"/>
        <w:autoSpaceDE w:val="0"/>
        <w:autoSpaceDN w:val="0"/>
        <w:adjustRightInd w:val="0"/>
        <w:rPr>
          <w:rFonts w:ascii="Arial" w:hAnsi="Arial" w:cs="Arial"/>
          <w:kern w:val="28"/>
        </w:rPr>
      </w:pPr>
      <w:r w:rsidRPr="005077BC">
        <w:rPr>
          <w:rFonts w:ascii="Arial" w:hAnsi="Arial" w:cs="Arial"/>
          <w:kern w:val="28"/>
        </w:rPr>
        <w:t>Used JUnit for unit testing</w:t>
      </w:r>
    </w:p>
    <w:p w14:paraId="1ACD0DDF" w14:textId="77777777" w:rsidR="004C2D77" w:rsidRPr="005077BC" w:rsidRDefault="004C2D77" w:rsidP="005077BC">
      <w:pPr>
        <w:pStyle w:val="ListParagraph"/>
        <w:widowControl w:val="0"/>
        <w:numPr>
          <w:ilvl w:val="0"/>
          <w:numId w:val="43"/>
        </w:numPr>
        <w:tabs>
          <w:tab w:val="left" w:pos="720"/>
        </w:tabs>
        <w:overflowPunct w:val="0"/>
        <w:autoSpaceDE w:val="0"/>
        <w:autoSpaceDN w:val="0"/>
        <w:adjustRightInd w:val="0"/>
        <w:rPr>
          <w:rFonts w:ascii="Arial" w:hAnsi="Arial" w:cs="Arial"/>
          <w:kern w:val="28"/>
        </w:rPr>
      </w:pPr>
      <w:r w:rsidRPr="005077BC">
        <w:rPr>
          <w:rFonts w:ascii="Arial" w:hAnsi="Arial" w:cs="Arial"/>
          <w:kern w:val="28"/>
        </w:rPr>
        <w:t>Used Log4j for logging mentoring other technical resources</w:t>
      </w:r>
    </w:p>
    <w:p w14:paraId="4799D28B" w14:textId="77777777" w:rsidR="004C2D77" w:rsidRPr="005077BC" w:rsidRDefault="004C2D77" w:rsidP="005077BC">
      <w:pPr>
        <w:jc w:val="both"/>
        <w:rPr>
          <w:rFonts w:ascii="Arial" w:eastAsia="Times New Roman" w:hAnsi="Arial" w:cs="Arial"/>
          <w:kern w:val="28"/>
          <w:sz w:val="20"/>
          <w:szCs w:val="20"/>
        </w:rPr>
      </w:pPr>
    </w:p>
    <w:p w14:paraId="732EF09D" w14:textId="77777777" w:rsidR="004C2D77" w:rsidRPr="005077BC" w:rsidRDefault="004C2D77" w:rsidP="005077BC">
      <w:pPr>
        <w:rPr>
          <w:rFonts w:ascii="Arial" w:hAnsi="Arial" w:cs="Arial"/>
          <w:b/>
          <w:bCs/>
          <w:sz w:val="20"/>
          <w:szCs w:val="20"/>
        </w:rPr>
      </w:pPr>
      <w:r w:rsidRPr="005077BC">
        <w:rPr>
          <w:rFonts w:ascii="Arial" w:hAnsi="Arial" w:cs="Arial"/>
          <w:b/>
          <w:bCs/>
          <w:snapToGrid w:val="0"/>
          <w:sz w:val="20"/>
          <w:szCs w:val="20"/>
        </w:rPr>
        <w:t>Environment:</w:t>
      </w:r>
      <w:r w:rsidRPr="005077BC">
        <w:rPr>
          <w:rFonts w:ascii="Arial" w:hAnsi="Arial" w:cs="Arial"/>
          <w:bCs/>
          <w:snapToGrid w:val="0"/>
          <w:sz w:val="20"/>
          <w:szCs w:val="20"/>
        </w:rPr>
        <w:t xml:space="preserve"> </w:t>
      </w:r>
      <w:r w:rsidRPr="005077BC">
        <w:rPr>
          <w:rFonts w:ascii="Arial" w:hAnsi="Arial" w:cs="Arial"/>
          <w:bCs/>
          <w:kern w:val="28"/>
          <w:sz w:val="20"/>
          <w:szCs w:val="20"/>
        </w:rPr>
        <w:t>UNIX, Java, J2EE, JDBC, JSP, HTML, UML, XML, JMS, Rational Rose, Log4J, shell script, Apache Tomcat, ANT, SQL, PL/SQL, Oracle 10g, Struts 1.2, Spring Framework (Core), Toad, SCCS, CVS, JBOSS.</w:t>
      </w:r>
    </w:p>
    <w:p w14:paraId="6AD1BA3B" w14:textId="77777777" w:rsidR="004C2D77" w:rsidRPr="005077BC" w:rsidRDefault="004C2D77" w:rsidP="005077BC">
      <w:pPr>
        <w:rPr>
          <w:rFonts w:ascii="Arial" w:hAnsi="Arial" w:cs="Arial"/>
          <w:b/>
          <w:bCs/>
          <w:kern w:val="28"/>
          <w:sz w:val="20"/>
          <w:szCs w:val="20"/>
        </w:rPr>
      </w:pPr>
    </w:p>
    <w:p w14:paraId="0AE26BBD" w14:textId="77777777" w:rsidR="004C2D77" w:rsidRPr="005077BC" w:rsidRDefault="004C2D77" w:rsidP="005077BC">
      <w:pPr>
        <w:rPr>
          <w:rFonts w:ascii="Arial" w:hAnsi="Arial" w:cs="Arial"/>
          <w:b/>
          <w:bCs/>
          <w:kern w:val="28"/>
          <w:sz w:val="20"/>
          <w:szCs w:val="20"/>
        </w:rPr>
      </w:pPr>
    </w:p>
    <w:p w14:paraId="2B4BE058" w14:textId="77777777" w:rsidR="004C2D77" w:rsidRPr="005077BC" w:rsidRDefault="004C2D77" w:rsidP="005077BC">
      <w:pPr>
        <w:rPr>
          <w:rFonts w:ascii="Arial" w:hAnsi="Arial" w:cs="Arial"/>
          <w:b/>
          <w:bCs/>
          <w:kern w:val="28"/>
          <w:sz w:val="20"/>
          <w:szCs w:val="20"/>
        </w:rPr>
      </w:pPr>
    </w:p>
    <w:p w14:paraId="18EA49AB" w14:textId="77777777" w:rsidR="004C2D77" w:rsidRPr="005077BC" w:rsidRDefault="004C2D77" w:rsidP="005077BC">
      <w:pPr>
        <w:rPr>
          <w:rFonts w:ascii="Arial" w:hAnsi="Arial" w:cs="Arial"/>
          <w:b/>
          <w:sz w:val="20"/>
          <w:szCs w:val="20"/>
        </w:rPr>
      </w:pPr>
      <w:r w:rsidRPr="005077BC">
        <w:rPr>
          <w:rFonts w:ascii="Arial" w:hAnsi="Arial" w:cs="Arial"/>
          <w:b/>
          <w:bCs/>
          <w:kern w:val="28"/>
          <w:sz w:val="20"/>
          <w:szCs w:val="20"/>
        </w:rPr>
        <w:t>Sears Holdings Corporation</w:t>
      </w:r>
      <w:r w:rsidRPr="005077BC">
        <w:rPr>
          <w:rFonts w:ascii="Arial" w:hAnsi="Arial" w:cs="Arial"/>
          <w:b/>
          <w:sz w:val="20"/>
          <w:szCs w:val="20"/>
          <w:lang w:val="en-GB"/>
        </w:rPr>
        <w:t>,</w:t>
      </w:r>
      <w:r w:rsidRPr="005077BC">
        <w:rPr>
          <w:rFonts w:ascii="Arial" w:hAnsi="Arial" w:cs="Arial"/>
          <w:b/>
          <w:bCs/>
          <w:kern w:val="28"/>
          <w:sz w:val="20"/>
          <w:szCs w:val="20"/>
        </w:rPr>
        <w:t xml:space="preserve"> Hoffman Estates, IL</w:t>
      </w:r>
      <w:r w:rsidRPr="005077BC">
        <w:rPr>
          <w:rFonts w:ascii="Arial" w:hAnsi="Arial" w:cs="Arial"/>
          <w:b/>
          <w:sz w:val="20"/>
          <w:szCs w:val="20"/>
          <w:lang w:val="en-GB"/>
        </w:rPr>
        <w:tab/>
      </w:r>
      <w:r w:rsidRPr="005077BC">
        <w:rPr>
          <w:rFonts w:ascii="Arial" w:hAnsi="Arial" w:cs="Arial"/>
          <w:b/>
          <w:sz w:val="20"/>
          <w:szCs w:val="20"/>
          <w:lang w:val="en-GB"/>
        </w:rPr>
        <w:tab/>
      </w:r>
      <w:r w:rsidRPr="005077BC">
        <w:rPr>
          <w:rFonts w:ascii="Arial" w:hAnsi="Arial" w:cs="Arial"/>
          <w:b/>
          <w:sz w:val="20"/>
          <w:szCs w:val="20"/>
          <w:lang w:val="en-GB"/>
        </w:rPr>
        <w:tab/>
      </w:r>
      <w:r w:rsidR="00CA40CF" w:rsidRPr="005077BC">
        <w:rPr>
          <w:rFonts w:ascii="Arial" w:hAnsi="Arial" w:cs="Arial"/>
          <w:b/>
          <w:bCs/>
          <w:kern w:val="28"/>
          <w:sz w:val="20"/>
          <w:szCs w:val="20"/>
        </w:rPr>
        <w:t xml:space="preserve">February2006 - </w:t>
      </w:r>
      <w:r w:rsidRPr="005077BC">
        <w:rPr>
          <w:rFonts w:ascii="Arial" w:hAnsi="Arial" w:cs="Arial"/>
          <w:b/>
          <w:bCs/>
          <w:kern w:val="28"/>
          <w:sz w:val="20"/>
          <w:szCs w:val="20"/>
        </w:rPr>
        <w:t>March 2007</w:t>
      </w:r>
    </w:p>
    <w:p w14:paraId="6F18D359" w14:textId="77777777" w:rsidR="004C2D77" w:rsidRPr="005077BC" w:rsidRDefault="004C2D77" w:rsidP="005077BC">
      <w:pPr>
        <w:widowControl w:val="0"/>
        <w:overflowPunct w:val="0"/>
        <w:autoSpaceDE w:val="0"/>
        <w:autoSpaceDN w:val="0"/>
        <w:adjustRightInd w:val="0"/>
        <w:rPr>
          <w:rFonts w:ascii="Arial" w:hAnsi="Arial" w:cs="Arial"/>
          <w:b/>
          <w:bCs/>
          <w:kern w:val="28"/>
          <w:sz w:val="20"/>
          <w:szCs w:val="20"/>
        </w:rPr>
      </w:pPr>
      <w:r w:rsidRPr="005077BC">
        <w:rPr>
          <w:rFonts w:ascii="Arial" w:hAnsi="Arial" w:cs="Arial"/>
          <w:b/>
          <w:bCs/>
          <w:kern w:val="28"/>
          <w:sz w:val="20"/>
          <w:szCs w:val="20"/>
        </w:rPr>
        <w:t>Sears Smart Toolbox (SST)</w:t>
      </w:r>
    </w:p>
    <w:p w14:paraId="2671004F" w14:textId="77777777" w:rsidR="00CA40CF" w:rsidRPr="005077BC" w:rsidRDefault="00CA40CF" w:rsidP="005077BC">
      <w:pPr>
        <w:widowControl w:val="0"/>
        <w:overflowPunct w:val="0"/>
        <w:autoSpaceDE w:val="0"/>
        <w:autoSpaceDN w:val="0"/>
        <w:adjustRightInd w:val="0"/>
        <w:rPr>
          <w:rFonts w:ascii="Arial" w:hAnsi="Arial" w:cs="Arial"/>
          <w:b/>
          <w:bCs/>
          <w:kern w:val="28"/>
          <w:sz w:val="20"/>
          <w:szCs w:val="20"/>
        </w:rPr>
      </w:pPr>
    </w:p>
    <w:p w14:paraId="58259DA8" w14:textId="77777777" w:rsidR="004C2D77" w:rsidRPr="005077BC" w:rsidRDefault="004C2D77" w:rsidP="005077BC">
      <w:pPr>
        <w:widowControl w:val="0"/>
        <w:overflowPunct w:val="0"/>
        <w:autoSpaceDE w:val="0"/>
        <w:autoSpaceDN w:val="0"/>
        <w:adjustRightInd w:val="0"/>
        <w:rPr>
          <w:rFonts w:ascii="Arial" w:hAnsi="Arial" w:cs="Arial"/>
          <w:b/>
          <w:bCs/>
          <w:kern w:val="28"/>
          <w:sz w:val="20"/>
          <w:szCs w:val="20"/>
        </w:rPr>
      </w:pPr>
      <w:r w:rsidRPr="005077BC">
        <w:rPr>
          <w:rFonts w:ascii="Arial" w:hAnsi="Arial" w:cs="Arial"/>
          <w:b/>
          <w:bCs/>
          <w:kern w:val="28"/>
          <w:sz w:val="20"/>
          <w:szCs w:val="20"/>
        </w:rPr>
        <w:t>Java Developer</w:t>
      </w:r>
    </w:p>
    <w:p w14:paraId="361E1065" w14:textId="77777777" w:rsidR="004C2D77" w:rsidRPr="005077BC" w:rsidRDefault="004C2D77" w:rsidP="005077BC">
      <w:pPr>
        <w:rPr>
          <w:rFonts w:ascii="Arial" w:hAnsi="Arial" w:cs="Arial"/>
          <w:b/>
          <w:sz w:val="20"/>
          <w:szCs w:val="20"/>
        </w:rPr>
      </w:pPr>
      <w:r w:rsidRPr="005077BC">
        <w:rPr>
          <w:rFonts w:ascii="Arial" w:hAnsi="Arial" w:cs="Arial"/>
          <w:b/>
          <w:sz w:val="20"/>
          <w:szCs w:val="20"/>
        </w:rPr>
        <w:t xml:space="preserve">              </w:t>
      </w:r>
    </w:p>
    <w:p w14:paraId="3A67CEC7" w14:textId="77777777" w:rsidR="004C2D77" w:rsidRPr="005077BC" w:rsidRDefault="004C2D77" w:rsidP="005077BC">
      <w:pPr>
        <w:widowControl w:val="0"/>
        <w:overflowPunct w:val="0"/>
        <w:autoSpaceDE w:val="0"/>
        <w:autoSpaceDN w:val="0"/>
        <w:adjustRightInd w:val="0"/>
        <w:rPr>
          <w:rFonts w:ascii="Arial" w:hAnsi="Arial" w:cs="Arial"/>
          <w:kern w:val="28"/>
          <w:sz w:val="20"/>
          <w:szCs w:val="20"/>
        </w:rPr>
      </w:pPr>
      <w:r w:rsidRPr="005077BC">
        <w:rPr>
          <w:rFonts w:ascii="Arial" w:hAnsi="Arial" w:cs="Arial"/>
          <w:b/>
          <w:bCs/>
          <w:sz w:val="20"/>
          <w:szCs w:val="20"/>
        </w:rPr>
        <w:t>Description:</w:t>
      </w:r>
      <w:r w:rsidRPr="005077BC">
        <w:rPr>
          <w:rFonts w:ascii="Arial" w:hAnsi="Arial" w:cs="Arial"/>
          <w:bCs/>
          <w:sz w:val="20"/>
          <w:szCs w:val="20"/>
        </w:rPr>
        <w:t xml:space="preserve"> </w:t>
      </w:r>
      <w:r w:rsidRPr="005077BC">
        <w:rPr>
          <w:rFonts w:ascii="Arial" w:hAnsi="Arial" w:cs="Arial"/>
          <w:kern w:val="28"/>
          <w:sz w:val="20"/>
          <w:szCs w:val="20"/>
        </w:rPr>
        <w:t xml:space="preserve">Sears Smart Toolbox is an application with 3-tier architecture, consisting of the PC/Client ("Go Book"), with wireless connectivity to the host mainframe NPS system. The client device is used by the Sears service technicians to do parts lookup on Library Image System database, download service orders, order parts, and generate quotes and other customer service transactions. SST follows PCI guidelines to encrypt customer data. </w:t>
      </w:r>
    </w:p>
    <w:p w14:paraId="3B748B33" w14:textId="77777777" w:rsidR="004C2D77" w:rsidRPr="005077BC" w:rsidRDefault="004C2D77" w:rsidP="005077BC">
      <w:pPr>
        <w:widowControl w:val="0"/>
        <w:overflowPunct w:val="0"/>
        <w:autoSpaceDE w:val="0"/>
        <w:autoSpaceDN w:val="0"/>
        <w:adjustRightInd w:val="0"/>
        <w:jc w:val="both"/>
        <w:rPr>
          <w:rFonts w:ascii="Arial" w:hAnsi="Arial" w:cs="Arial"/>
          <w:kern w:val="28"/>
          <w:sz w:val="20"/>
          <w:szCs w:val="20"/>
        </w:rPr>
      </w:pPr>
    </w:p>
    <w:p w14:paraId="010CF461" w14:textId="77777777" w:rsidR="004C2D77" w:rsidRPr="005077BC" w:rsidRDefault="004C2D77" w:rsidP="005077BC">
      <w:pPr>
        <w:jc w:val="both"/>
        <w:rPr>
          <w:rFonts w:ascii="Arial" w:hAnsi="Arial" w:cs="Arial"/>
          <w:b/>
          <w:bCs/>
          <w:sz w:val="20"/>
          <w:szCs w:val="20"/>
        </w:rPr>
      </w:pPr>
      <w:r w:rsidRPr="005077BC">
        <w:rPr>
          <w:rFonts w:ascii="Arial" w:hAnsi="Arial" w:cs="Arial"/>
          <w:b/>
          <w:bCs/>
          <w:sz w:val="20"/>
          <w:szCs w:val="20"/>
        </w:rPr>
        <w:t>Responsibilities</w:t>
      </w:r>
    </w:p>
    <w:p w14:paraId="6907E056" w14:textId="77777777" w:rsidR="004C2D77" w:rsidRPr="005077BC" w:rsidRDefault="004C2D77" w:rsidP="005077BC">
      <w:pPr>
        <w:pStyle w:val="ListParagraph"/>
        <w:numPr>
          <w:ilvl w:val="0"/>
          <w:numId w:val="44"/>
        </w:numPr>
        <w:tabs>
          <w:tab w:val="left" w:pos="720"/>
        </w:tabs>
        <w:overflowPunct w:val="0"/>
        <w:adjustRightInd w:val="0"/>
        <w:jc w:val="both"/>
        <w:rPr>
          <w:rFonts w:ascii="Arial" w:hAnsi="Arial" w:cs="Arial"/>
          <w:kern w:val="28"/>
        </w:rPr>
      </w:pPr>
      <w:r w:rsidRPr="005077BC">
        <w:rPr>
          <w:rFonts w:ascii="Arial" w:hAnsi="Arial" w:cs="Arial"/>
          <w:kern w:val="28"/>
        </w:rPr>
        <w:t xml:space="preserve">Involved in High Level and </w:t>
      </w:r>
      <w:proofErr w:type="gramStart"/>
      <w:r w:rsidRPr="005077BC">
        <w:rPr>
          <w:rFonts w:ascii="Arial" w:hAnsi="Arial" w:cs="Arial"/>
          <w:kern w:val="28"/>
        </w:rPr>
        <w:t>Low Level</w:t>
      </w:r>
      <w:proofErr w:type="gramEnd"/>
      <w:r w:rsidRPr="005077BC">
        <w:rPr>
          <w:rFonts w:ascii="Arial" w:hAnsi="Arial" w:cs="Arial"/>
          <w:kern w:val="28"/>
        </w:rPr>
        <w:t xml:space="preserve"> System Design using UML/Rational Rose. Created Class Diagrams and Sequence Diagrams as part of the design.</w:t>
      </w:r>
    </w:p>
    <w:p w14:paraId="6E363ECC" w14:textId="77777777" w:rsidR="004C2D77" w:rsidRPr="005077BC" w:rsidRDefault="004C2D77" w:rsidP="005077BC">
      <w:pPr>
        <w:pStyle w:val="ListParagraph"/>
        <w:numPr>
          <w:ilvl w:val="0"/>
          <w:numId w:val="44"/>
        </w:numPr>
        <w:tabs>
          <w:tab w:val="left" w:pos="720"/>
        </w:tabs>
        <w:overflowPunct w:val="0"/>
        <w:adjustRightInd w:val="0"/>
        <w:jc w:val="both"/>
        <w:rPr>
          <w:rFonts w:ascii="Arial" w:hAnsi="Arial" w:cs="Arial"/>
          <w:kern w:val="28"/>
        </w:rPr>
      </w:pPr>
      <w:r w:rsidRPr="005077BC">
        <w:rPr>
          <w:rFonts w:ascii="Arial" w:hAnsi="Arial" w:cs="Arial"/>
          <w:kern w:val="28"/>
        </w:rPr>
        <w:t>Defined architecture of new enhancements and re-structuring of an existing application for better performance.</w:t>
      </w:r>
    </w:p>
    <w:p w14:paraId="32141192" w14:textId="77777777" w:rsidR="004C2D77" w:rsidRPr="005077BC" w:rsidRDefault="004C2D77" w:rsidP="005077BC">
      <w:pPr>
        <w:pStyle w:val="ListParagraph"/>
        <w:numPr>
          <w:ilvl w:val="0"/>
          <w:numId w:val="44"/>
        </w:numPr>
        <w:tabs>
          <w:tab w:val="left" w:pos="720"/>
        </w:tabs>
        <w:overflowPunct w:val="0"/>
        <w:adjustRightInd w:val="0"/>
        <w:jc w:val="both"/>
        <w:rPr>
          <w:rFonts w:ascii="Arial" w:hAnsi="Arial" w:cs="Arial"/>
          <w:kern w:val="28"/>
        </w:rPr>
      </w:pPr>
      <w:r w:rsidRPr="005077BC">
        <w:rPr>
          <w:rFonts w:ascii="Arial" w:hAnsi="Arial" w:cs="Arial"/>
          <w:kern w:val="28"/>
        </w:rPr>
        <w:t xml:space="preserve">Designed User Interfaces using JSP, Servlets, and HTML. </w:t>
      </w:r>
    </w:p>
    <w:p w14:paraId="46F2D273" w14:textId="77777777" w:rsidR="004C2D77" w:rsidRPr="005077BC" w:rsidRDefault="004C2D77" w:rsidP="005077BC">
      <w:pPr>
        <w:pStyle w:val="ListParagraph"/>
        <w:numPr>
          <w:ilvl w:val="0"/>
          <w:numId w:val="44"/>
        </w:numPr>
        <w:tabs>
          <w:tab w:val="left" w:pos="720"/>
        </w:tabs>
        <w:overflowPunct w:val="0"/>
        <w:adjustRightInd w:val="0"/>
        <w:jc w:val="both"/>
        <w:rPr>
          <w:rFonts w:ascii="Arial" w:hAnsi="Arial" w:cs="Arial"/>
          <w:kern w:val="28"/>
        </w:rPr>
      </w:pPr>
      <w:r w:rsidRPr="005077BC">
        <w:rPr>
          <w:rFonts w:ascii="Arial" w:hAnsi="Arial" w:cs="Arial"/>
          <w:kern w:val="28"/>
        </w:rPr>
        <w:t xml:space="preserve">Coordinated with vendors of </w:t>
      </w:r>
      <w:proofErr w:type="gramStart"/>
      <w:r w:rsidRPr="005077BC">
        <w:rPr>
          <w:rFonts w:ascii="Arial" w:hAnsi="Arial" w:cs="Arial"/>
          <w:kern w:val="28"/>
        </w:rPr>
        <w:t>third party</w:t>
      </w:r>
      <w:proofErr w:type="gramEnd"/>
      <w:r w:rsidRPr="005077BC">
        <w:rPr>
          <w:rFonts w:ascii="Arial" w:hAnsi="Arial" w:cs="Arial"/>
          <w:kern w:val="28"/>
        </w:rPr>
        <w:t xml:space="preserve"> products used with SST application for customization.</w:t>
      </w:r>
    </w:p>
    <w:p w14:paraId="6C805965" w14:textId="77777777" w:rsidR="004C2D77" w:rsidRPr="005077BC" w:rsidRDefault="004C2D77" w:rsidP="005077BC">
      <w:pPr>
        <w:pStyle w:val="ListParagraph"/>
        <w:numPr>
          <w:ilvl w:val="0"/>
          <w:numId w:val="44"/>
        </w:numPr>
        <w:tabs>
          <w:tab w:val="left" w:pos="720"/>
        </w:tabs>
        <w:overflowPunct w:val="0"/>
        <w:adjustRightInd w:val="0"/>
        <w:jc w:val="both"/>
        <w:rPr>
          <w:rFonts w:ascii="Arial" w:hAnsi="Arial" w:cs="Arial"/>
          <w:kern w:val="28"/>
        </w:rPr>
      </w:pPr>
      <w:r w:rsidRPr="005077BC">
        <w:rPr>
          <w:rFonts w:ascii="Arial" w:hAnsi="Arial" w:cs="Arial"/>
          <w:kern w:val="28"/>
        </w:rPr>
        <w:t>Implemented MVC Architecture using Struts Framework.</w:t>
      </w:r>
    </w:p>
    <w:p w14:paraId="12F26CCF" w14:textId="77777777" w:rsidR="004C2D77" w:rsidRPr="005077BC" w:rsidRDefault="004C2D77" w:rsidP="005077BC">
      <w:pPr>
        <w:pStyle w:val="ListParagraph"/>
        <w:numPr>
          <w:ilvl w:val="0"/>
          <w:numId w:val="44"/>
        </w:numPr>
        <w:tabs>
          <w:tab w:val="left" w:pos="720"/>
        </w:tabs>
        <w:overflowPunct w:val="0"/>
        <w:adjustRightInd w:val="0"/>
        <w:jc w:val="both"/>
        <w:rPr>
          <w:rFonts w:ascii="Arial" w:hAnsi="Arial" w:cs="Arial"/>
          <w:kern w:val="28"/>
        </w:rPr>
      </w:pPr>
      <w:r w:rsidRPr="005077BC">
        <w:rPr>
          <w:rFonts w:ascii="Arial" w:hAnsi="Arial" w:cs="Arial"/>
          <w:kern w:val="28"/>
        </w:rPr>
        <w:t>Implemented Business Logic using Session Beans.</w:t>
      </w:r>
    </w:p>
    <w:p w14:paraId="7944F113" w14:textId="77777777" w:rsidR="004C2D77" w:rsidRPr="005077BC" w:rsidRDefault="004C2D77" w:rsidP="005077BC">
      <w:pPr>
        <w:pStyle w:val="ListParagraph"/>
        <w:numPr>
          <w:ilvl w:val="0"/>
          <w:numId w:val="44"/>
        </w:numPr>
        <w:tabs>
          <w:tab w:val="left" w:pos="720"/>
        </w:tabs>
        <w:overflowPunct w:val="0"/>
        <w:adjustRightInd w:val="0"/>
        <w:jc w:val="both"/>
        <w:rPr>
          <w:rFonts w:ascii="Arial" w:hAnsi="Arial" w:cs="Arial"/>
          <w:kern w:val="28"/>
        </w:rPr>
      </w:pPr>
      <w:r w:rsidRPr="005077BC">
        <w:rPr>
          <w:rFonts w:ascii="Arial" w:hAnsi="Arial" w:cs="Arial"/>
          <w:kern w:val="28"/>
        </w:rPr>
        <w:t>Always used the best practices of Java/J2EE to minimize the unnecessary object creation, encourage proper garbage collections of un-used objects, minimize database calls, optimize queries to get better performance of application.</w:t>
      </w:r>
    </w:p>
    <w:p w14:paraId="64E168BA" w14:textId="77777777" w:rsidR="004C2D77" w:rsidRPr="005077BC" w:rsidRDefault="004C2D77" w:rsidP="005077BC">
      <w:pPr>
        <w:pStyle w:val="ListParagraph"/>
        <w:numPr>
          <w:ilvl w:val="0"/>
          <w:numId w:val="44"/>
        </w:numPr>
        <w:tabs>
          <w:tab w:val="left" w:pos="720"/>
        </w:tabs>
        <w:overflowPunct w:val="0"/>
        <w:adjustRightInd w:val="0"/>
        <w:jc w:val="both"/>
        <w:rPr>
          <w:rFonts w:ascii="Arial" w:hAnsi="Arial" w:cs="Arial"/>
          <w:kern w:val="28"/>
        </w:rPr>
      </w:pPr>
      <w:r w:rsidRPr="005077BC">
        <w:rPr>
          <w:rFonts w:ascii="Arial" w:hAnsi="Arial" w:cs="Arial"/>
          <w:kern w:val="28"/>
        </w:rPr>
        <w:t>Always adhered on Quality processes during delivery on tasks to client.</w:t>
      </w:r>
    </w:p>
    <w:p w14:paraId="367B871B" w14:textId="77777777" w:rsidR="004C2D77" w:rsidRPr="005077BC" w:rsidRDefault="004C2D77" w:rsidP="005077BC">
      <w:pPr>
        <w:pStyle w:val="ListParagraph"/>
        <w:numPr>
          <w:ilvl w:val="0"/>
          <w:numId w:val="44"/>
        </w:numPr>
        <w:tabs>
          <w:tab w:val="left" w:pos="720"/>
        </w:tabs>
        <w:overflowPunct w:val="0"/>
        <w:adjustRightInd w:val="0"/>
        <w:jc w:val="both"/>
        <w:rPr>
          <w:rFonts w:ascii="Arial" w:hAnsi="Arial" w:cs="Arial"/>
          <w:kern w:val="28"/>
        </w:rPr>
      </w:pPr>
      <w:r w:rsidRPr="005077BC">
        <w:rPr>
          <w:rFonts w:ascii="Arial" w:hAnsi="Arial" w:cs="Arial"/>
          <w:kern w:val="28"/>
        </w:rPr>
        <w:t>Mentoring and encouraging the team members for innovative and good solutions.</w:t>
      </w:r>
    </w:p>
    <w:p w14:paraId="3BFAE0FD" w14:textId="77777777" w:rsidR="004C2D77" w:rsidRPr="005077BC" w:rsidRDefault="004C2D77" w:rsidP="005077BC">
      <w:pPr>
        <w:pStyle w:val="ListParagraph"/>
        <w:numPr>
          <w:ilvl w:val="0"/>
          <w:numId w:val="44"/>
        </w:numPr>
        <w:tabs>
          <w:tab w:val="left" w:pos="720"/>
        </w:tabs>
        <w:overflowPunct w:val="0"/>
        <w:adjustRightInd w:val="0"/>
        <w:jc w:val="both"/>
        <w:rPr>
          <w:rFonts w:ascii="Arial" w:hAnsi="Arial" w:cs="Arial"/>
          <w:kern w:val="28"/>
        </w:rPr>
      </w:pPr>
      <w:r w:rsidRPr="005077BC">
        <w:rPr>
          <w:rFonts w:ascii="Arial" w:hAnsi="Arial" w:cs="Arial"/>
          <w:kern w:val="28"/>
        </w:rPr>
        <w:t>Provided Test Scripts and Templates with test results of each task delivered to the client team.</w:t>
      </w:r>
    </w:p>
    <w:p w14:paraId="22961D02" w14:textId="77777777" w:rsidR="004C2D77" w:rsidRPr="005077BC" w:rsidRDefault="004C2D77" w:rsidP="005077BC">
      <w:pPr>
        <w:pStyle w:val="ListParagraph"/>
        <w:numPr>
          <w:ilvl w:val="0"/>
          <w:numId w:val="44"/>
        </w:numPr>
        <w:tabs>
          <w:tab w:val="left" w:pos="720"/>
        </w:tabs>
        <w:overflowPunct w:val="0"/>
        <w:adjustRightInd w:val="0"/>
        <w:jc w:val="both"/>
        <w:rPr>
          <w:rFonts w:ascii="Arial" w:hAnsi="Arial" w:cs="Arial"/>
          <w:kern w:val="28"/>
        </w:rPr>
      </w:pPr>
      <w:r w:rsidRPr="005077BC">
        <w:rPr>
          <w:rFonts w:ascii="Arial" w:hAnsi="Arial" w:cs="Arial"/>
          <w:kern w:val="28"/>
        </w:rPr>
        <w:t xml:space="preserve">Provided regular status reports and </w:t>
      </w:r>
      <w:proofErr w:type="gramStart"/>
      <w:r w:rsidRPr="005077BC">
        <w:rPr>
          <w:rFonts w:ascii="Arial" w:hAnsi="Arial" w:cs="Arial"/>
          <w:kern w:val="28"/>
        </w:rPr>
        <w:t>pro-actively</w:t>
      </w:r>
      <w:proofErr w:type="gramEnd"/>
      <w:r w:rsidRPr="005077BC">
        <w:rPr>
          <w:rFonts w:ascii="Arial" w:hAnsi="Arial" w:cs="Arial"/>
          <w:kern w:val="28"/>
        </w:rPr>
        <w:t xml:space="preserve"> </w:t>
      </w:r>
      <w:proofErr w:type="gramStart"/>
      <w:r w:rsidRPr="005077BC">
        <w:rPr>
          <w:rFonts w:ascii="Arial" w:hAnsi="Arial" w:cs="Arial"/>
          <w:kern w:val="28"/>
        </w:rPr>
        <w:t>provide</w:t>
      </w:r>
      <w:proofErr w:type="gramEnd"/>
      <w:r w:rsidRPr="005077BC">
        <w:rPr>
          <w:rFonts w:ascii="Arial" w:hAnsi="Arial" w:cs="Arial"/>
          <w:kern w:val="28"/>
        </w:rPr>
        <w:t xml:space="preserve"> point-wise feedback on progress made, </w:t>
      </w:r>
      <w:proofErr w:type="gramStart"/>
      <w:r w:rsidRPr="005077BC">
        <w:rPr>
          <w:rFonts w:ascii="Arial" w:hAnsi="Arial" w:cs="Arial"/>
          <w:kern w:val="28"/>
        </w:rPr>
        <w:t>issues outstanding</w:t>
      </w:r>
      <w:proofErr w:type="gramEnd"/>
      <w:r w:rsidRPr="005077BC">
        <w:rPr>
          <w:rFonts w:ascii="Arial" w:hAnsi="Arial" w:cs="Arial"/>
          <w:kern w:val="28"/>
        </w:rPr>
        <w:t xml:space="preserve"> etc.</w:t>
      </w:r>
    </w:p>
    <w:p w14:paraId="73E39A0F" w14:textId="77777777" w:rsidR="004C2D77" w:rsidRPr="005077BC" w:rsidRDefault="004C2D77" w:rsidP="005077BC">
      <w:pPr>
        <w:pStyle w:val="ListParagraph"/>
        <w:numPr>
          <w:ilvl w:val="0"/>
          <w:numId w:val="44"/>
        </w:numPr>
        <w:tabs>
          <w:tab w:val="left" w:pos="720"/>
        </w:tabs>
        <w:overflowPunct w:val="0"/>
        <w:adjustRightInd w:val="0"/>
        <w:jc w:val="both"/>
        <w:rPr>
          <w:rFonts w:ascii="Arial" w:hAnsi="Arial" w:cs="Arial"/>
          <w:kern w:val="28"/>
        </w:rPr>
      </w:pPr>
      <w:r w:rsidRPr="005077BC">
        <w:rPr>
          <w:rFonts w:ascii="Arial" w:hAnsi="Arial" w:cs="Arial"/>
          <w:kern w:val="28"/>
        </w:rPr>
        <w:t xml:space="preserve">Maintained </w:t>
      </w:r>
      <w:proofErr w:type="gramStart"/>
      <w:r w:rsidRPr="005077BC">
        <w:rPr>
          <w:rFonts w:ascii="Arial" w:hAnsi="Arial" w:cs="Arial"/>
          <w:kern w:val="28"/>
        </w:rPr>
        <w:t>very</w:t>
      </w:r>
      <w:proofErr w:type="gramEnd"/>
      <w:r w:rsidRPr="005077BC">
        <w:rPr>
          <w:rFonts w:ascii="Arial" w:hAnsi="Arial" w:cs="Arial"/>
          <w:kern w:val="28"/>
        </w:rPr>
        <w:t xml:space="preserve"> challenging environment and team spirit among the developers.</w:t>
      </w:r>
    </w:p>
    <w:p w14:paraId="7D9A2476" w14:textId="77777777" w:rsidR="004C2D77" w:rsidRPr="005077BC" w:rsidRDefault="004C2D77" w:rsidP="005077BC">
      <w:pPr>
        <w:pStyle w:val="ListParagraph"/>
        <w:widowControl w:val="0"/>
        <w:numPr>
          <w:ilvl w:val="0"/>
          <w:numId w:val="44"/>
        </w:numPr>
        <w:tabs>
          <w:tab w:val="left" w:pos="720"/>
        </w:tabs>
        <w:overflowPunct w:val="0"/>
        <w:autoSpaceDE w:val="0"/>
        <w:autoSpaceDN w:val="0"/>
        <w:adjustRightInd w:val="0"/>
        <w:jc w:val="both"/>
        <w:rPr>
          <w:rFonts w:ascii="Arial" w:hAnsi="Arial" w:cs="Arial"/>
          <w:kern w:val="28"/>
        </w:rPr>
      </w:pPr>
      <w:r w:rsidRPr="005077BC">
        <w:rPr>
          <w:rFonts w:ascii="Arial" w:hAnsi="Arial" w:cs="Arial"/>
          <w:kern w:val="28"/>
        </w:rPr>
        <w:t>Coordinated with QA team in manual &amp; automatic testing of bug fixes.</w:t>
      </w:r>
    </w:p>
    <w:p w14:paraId="1D75BC2E" w14:textId="77777777" w:rsidR="004C2D77" w:rsidRPr="005077BC" w:rsidRDefault="004C2D77" w:rsidP="005077BC">
      <w:pPr>
        <w:widowControl w:val="0"/>
        <w:overflowPunct w:val="0"/>
        <w:autoSpaceDE w:val="0"/>
        <w:autoSpaceDN w:val="0"/>
        <w:adjustRightInd w:val="0"/>
        <w:ind w:right="-71"/>
        <w:jc w:val="both"/>
        <w:rPr>
          <w:rFonts w:ascii="Arial" w:hAnsi="Arial" w:cs="Arial"/>
          <w:kern w:val="28"/>
          <w:sz w:val="20"/>
          <w:szCs w:val="20"/>
        </w:rPr>
      </w:pPr>
    </w:p>
    <w:p w14:paraId="48C0E72F" w14:textId="77777777" w:rsidR="004C2D77" w:rsidRPr="005077BC" w:rsidRDefault="004C2D77" w:rsidP="005077BC">
      <w:pPr>
        <w:pStyle w:val="Heading9"/>
        <w:rPr>
          <w:rFonts w:ascii="Arial" w:hAnsi="Arial" w:cs="Arial"/>
          <w:b/>
          <w:bCs/>
          <w:kern w:val="28"/>
          <w:sz w:val="20"/>
        </w:rPr>
      </w:pPr>
      <w:r w:rsidRPr="005077BC">
        <w:rPr>
          <w:rFonts w:ascii="Arial" w:hAnsi="Arial" w:cs="Arial"/>
          <w:sz w:val="20"/>
        </w:rPr>
        <w:t xml:space="preserve">Environment: </w:t>
      </w:r>
      <w:r w:rsidRPr="005077BC">
        <w:rPr>
          <w:rFonts w:ascii="Arial" w:hAnsi="Arial" w:cs="Arial"/>
          <w:kern w:val="28"/>
          <w:sz w:val="20"/>
        </w:rPr>
        <w:t>JDK 1.4.2, JSP's, Struts, Struts Tiles Framework,  HTML, JavaScript, Servlets, XML,  Web sphere Application Server, JDBC and SQL , RAD (Rational Application Developer) , CVS , Ant, Mercury Test Director, Web Services, Rational Rose.</w:t>
      </w:r>
    </w:p>
    <w:p w14:paraId="2B71D1F0" w14:textId="77777777" w:rsidR="004C2D77" w:rsidRPr="005077BC" w:rsidRDefault="004C2D77" w:rsidP="005077BC">
      <w:pPr>
        <w:rPr>
          <w:rFonts w:ascii="Arial" w:hAnsi="Arial" w:cs="Arial"/>
          <w:sz w:val="20"/>
          <w:szCs w:val="20"/>
        </w:rPr>
      </w:pPr>
    </w:p>
    <w:p w14:paraId="488FB230" w14:textId="77777777" w:rsidR="004C2D77" w:rsidRPr="005077BC" w:rsidRDefault="004C2D77" w:rsidP="005077BC">
      <w:pPr>
        <w:widowControl w:val="0"/>
        <w:overflowPunct w:val="0"/>
        <w:autoSpaceDE w:val="0"/>
        <w:autoSpaceDN w:val="0"/>
        <w:adjustRightInd w:val="0"/>
        <w:rPr>
          <w:rFonts w:ascii="Arial" w:hAnsi="Arial" w:cs="Arial"/>
          <w:b/>
          <w:bCs/>
          <w:kern w:val="28"/>
          <w:sz w:val="20"/>
          <w:szCs w:val="20"/>
        </w:rPr>
      </w:pPr>
    </w:p>
    <w:p w14:paraId="4BB3B8A6" w14:textId="77777777" w:rsidR="004C2D77" w:rsidRPr="005077BC" w:rsidRDefault="004C2D77" w:rsidP="005077BC">
      <w:pPr>
        <w:widowControl w:val="0"/>
        <w:overflowPunct w:val="0"/>
        <w:autoSpaceDE w:val="0"/>
        <w:autoSpaceDN w:val="0"/>
        <w:adjustRightInd w:val="0"/>
        <w:rPr>
          <w:rFonts w:ascii="Arial" w:hAnsi="Arial" w:cs="Arial"/>
          <w:b/>
          <w:bCs/>
          <w:kern w:val="28"/>
          <w:sz w:val="20"/>
          <w:szCs w:val="20"/>
        </w:rPr>
      </w:pPr>
    </w:p>
    <w:p w14:paraId="48BF90A5" w14:textId="77777777" w:rsidR="004C2D77" w:rsidRPr="005077BC" w:rsidRDefault="004C2D77" w:rsidP="005077BC">
      <w:pPr>
        <w:widowControl w:val="0"/>
        <w:overflowPunct w:val="0"/>
        <w:autoSpaceDE w:val="0"/>
        <w:autoSpaceDN w:val="0"/>
        <w:adjustRightInd w:val="0"/>
        <w:rPr>
          <w:rFonts w:ascii="Arial" w:hAnsi="Arial" w:cs="Arial"/>
          <w:b/>
          <w:bCs/>
          <w:kern w:val="28"/>
          <w:sz w:val="20"/>
          <w:szCs w:val="20"/>
        </w:rPr>
      </w:pPr>
    </w:p>
    <w:p w14:paraId="781CE9B2" w14:textId="77777777" w:rsidR="004C2D77" w:rsidRPr="005077BC" w:rsidRDefault="004C2D77" w:rsidP="005077BC">
      <w:pPr>
        <w:widowControl w:val="0"/>
        <w:overflowPunct w:val="0"/>
        <w:autoSpaceDE w:val="0"/>
        <w:autoSpaceDN w:val="0"/>
        <w:adjustRightInd w:val="0"/>
        <w:rPr>
          <w:rFonts w:ascii="Arial" w:hAnsi="Arial" w:cs="Arial"/>
          <w:b/>
          <w:bCs/>
          <w:kern w:val="28"/>
          <w:sz w:val="20"/>
          <w:szCs w:val="20"/>
        </w:rPr>
      </w:pPr>
    </w:p>
    <w:p w14:paraId="083E571D" w14:textId="77777777" w:rsidR="004C2D77" w:rsidRPr="005077BC" w:rsidRDefault="004C2D77" w:rsidP="005077BC">
      <w:pPr>
        <w:widowControl w:val="0"/>
        <w:overflowPunct w:val="0"/>
        <w:autoSpaceDE w:val="0"/>
        <w:autoSpaceDN w:val="0"/>
        <w:adjustRightInd w:val="0"/>
        <w:rPr>
          <w:rFonts w:ascii="Arial" w:hAnsi="Arial" w:cs="Arial"/>
          <w:b/>
          <w:bCs/>
          <w:kern w:val="28"/>
          <w:sz w:val="20"/>
          <w:szCs w:val="20"/>
        </w:rPr>
      </w:pPr>
    </w:p>
    <w:p w14:paraId="5AA0BA57" w14:textId="77777777" w:rsidR="004C2D77" w:rsidRPr="005077BC" w:rsidRDefault="004C2D77" w:rsidP="005077BC">
      <w:pPr>
        <w:widowControl w:val="0"/>
        <w:overflowPunct w:val="0"/>
        <w:autoSpaceDE w:val="0"/>
        <w:autoSpaceDN w:val="0"/>
        <w:adjustRightInd w:val="0"/>
        <w:rPr>
          <w:rFonts w:ascii="Arial" w:hAnsi="Arial" w:cs="Arial"/>
          <w:b/>
          <w:bCs/>
          <w:kern w:val="28"/>
          <w:sz w:val="20"/>
          <w:szCs w:val="20"/>
        </w:rPr>
      </w:pPr>
      <w:r w:rsidRPr="005077BC">
        <w:rPr>
          <w:rFonts w:ascii="Arial" w:hAnsi="Arial" w:cs="Arial"/>
          <w:b/>
          <w:bCs/>
          <w:kern w:val="28"/>
          <w:sz w:val="20"/>
          <w:szCs w:val="20"/>
        </w:rPr>
        <w:t>Ford/Wing cast LLC, CA</w:t>
      </w:r>
      <w:r w:rsidRPr="005077BC">
        <w:rPr>
          <w:rFonts w:ascii="Arial" w:hAnsi="Arial" w:cs="Arial"/>
          <w:b/>
          <w:bCs/>
          <w:kern w:val="28"/>
          <w:sz w:val="20"/>
          <w:szCs w:val="20"/>
        </w:rPr>
        <w:tab/>
      </w:r>
      <w:r w:rsidRPr="005077BC">
        <w:rPr>
          <w:rFonts w:ascii="Arial" w:hAnsi="Arial" w:cs="Arial"/>
          <w:b/>
          <w:bCs/>
          <w:kern w:val="28"/>
          <w:sz w:val="20"/>
          <w:szCs w:val="20"/>
        </w:rPr>
        <w:tab/>
      </w:r>
      <w:r w:rsidRPr="005077BC">
        <w:rPr>
          <w:rFonts w:ascii="Arial" w:hAnsi="Arial" w:cs="Arial"/>
          <w:b/>
          <w:bCs/>
          <w:kern w:val="28"/>
          <w:sz w:val="20"/>
          <w:szCs w:val="20"/>
        </w:rPr>
        <w:tab/>
      </w:r>
      <w:r w:rsidRPr="005077BC">
        <w:rPr>
          <w:rFonts w:ascii="Arial" w:hAnsi="Arial" w:cs="Arial"/>
          <w:b/>
          <w:bCs/>
          <w:kern w:val="28"/>
          <w:sz w:val="20"/>
          <w:szCs w:val="20"/>
        </w:rPr>
        <w:tab/>
      </w:r>
      <w:r w:rsidRPr="005077BC">
        <w:rPr>
          <w:rFonts w:ascii="Arial" w:hAnsi="Arial" w:cs="Arial"/>
          <w:b/>
          <w:bCs/>
          <w:kern w:val="28"/>
          <w:sz w:val="20"/>
          <w:szCs w:val="20"/>
        </w:rPr>
        <w:tab/>
      </w:r>
      <w:r w:rsidRPr="005077BC">
        <w:rPr>
          <w:rFonts w:ascii="Arial" w:hAnsi="Arial" w:cs="Arial"/>
          <w:b/>
          <w:bCs/>
          <w:kern w:val="28"/>
          <w:sz w:val="20"/>
          <w:szCs w:val="20"/>
        </w:rPr>
        <w:tab/>
      </w:r>
      <w:r w:rsidRPr="005077BC">
        <w:rPr>
          <w:rFonts w:ascii="Arial" w:hAnsi="Arial" w:cs="Arial"/>
          <w:b/>
          <w:bCs/>
          <w:kern w:val="28"/>
          <w:sz w:val="20"/>
          <w:szCs w:val="20"/>
        </w:rPr>
        <w:tab/>
        <w:t>June 2005 –January 2006</w:t>
      </w:r>
    </w:p>
    <w:p w14:paraId="63198E65" w14:textId="77777777" w:rsidR="004C2D77" w:rsidRPr="005077BC" w:rsidRDefault="004C2D77" w:rsidP="005077BC">
      <w:pPr>
        <w:widowControl w:val="0"/>
        <w:overflowPunct w:val="0"/>
        <w:autoSpaceDE w:val="0"/>
        <w:autoSpaceDN w:val="0"/>
        <w:adjustRightInd w:val="0"/>
        <w:rPr>
          <w:rFonts w:ascii="Arial" w:hAnsi="Arial" w:cs="Arial"/>
          <w:b/>
          <w:bCs/>
          <w:kern w:val="28"/>
          <w:sz w:val="20"/>
          <w:szCs w:val="20"/>
        </w:rPr>
      </w:pPr>
    </w:p>
    <w:p w14:paraId="66789D05" w14:textId="77777777" w:rsidR="004C2D77" w:rsidRPr="005077BC" w:rsidRDefault="004C2D77" w:rsidP="005077BC">
      <w:pPr>
        <w:widowControl w:val="0"/>
        <w:overflowPunct w:val="0"/>
        <w:autoSpaceDE w:val="0"/>
        <w:autoSpaceDN w:val="0"/>
        <w:adjustRightInd w:val="0"/>
        <w:rPr>
          <w:rFonts w:ascii="Arial" w:hAnsi="Arial" w:cs="Arial"/>
          <w:b/>
          <w:bCs/>
          <w:kern w:val="28"/>
          <w:sz w:val="20"/>
          <w:szCs w:val="20"/>
        </w:rPr>
      </w:pPr>
      <w:r w:rsidRPr="005077BC">
        <w:rPr>
          <w:rFonts w:ascii="Arial" w:hAnsi="Arial" w:cs="Arial"/>
          <w:b/>
          <w:bCs/>
          <w:kern w:val="28"/>
          <w:sz w:val="20"/>
          <w:szCs w:val="20"/>
        </w:rPr>
        <w:t>J2EE Developer and Analyst</w:t>
      </w:r>
    </w:p>
    <w:p w14:paraId="3C2CAAF9" w14:textId="77777777" w:rsidR="004C2D77" w:rsidRPr="005077BC" w:rsidRDefault="004C2D77" w:rsidP="005077BC">
      <w:pPr>
        <w:rPr>
          <w:rFonts w:ascii="Arial" w:hAnsi="Arial" w:cs="Arial"/>
          <w:b/>
          <w:bCs/>
          <w:kern w:val="28"/>
          <w:sz w:val="20"/>
          <w:szCs w:val="20"/>
        </w:rPr>
      </w:pPr>
      <w:r w:rsidRPr="005077BC">
        <w:rPr>
          <w:rFonts w:ascii="Arial" w:hAnsi="Arial" w:cs="Arial"/>
          <w:b/>
          <w:bCs/>
          <w:kern w:val="28"/>
          <w:sz w:val="20"/>
          <w:szCs w:val="20"/>
        </w:rPr>
        <w:t>Project: Employee Management System (EMS)</w:t>
      </w:r>
    </w:p>
    <w:p w14:paraId="18A7EA5A" w14:textId="77777777" w:rsidR="004C2D77" w:rsidRPr="005077BC" w:rsidRDefault="004C2D77" w:rsidP="005077BC">
      <w:pPr>
        <w:widowControl w:val="0"/>
        <w:overflowPunct w:val="0"/>
        <w:autoSpaceDE w:val="0"/>
        <w:autoSpaceDN w:val="0"/>
        <w:adjustRightInd w:val="0"/>
        <w:rPr>
          <w:rFonts w:ascii="Arial" w:hAnsi="Arial" w:cs="Arial"/>
          <w:kern w:val="28"/>
          <w:sz w:val="20"/>
          <w:szCs w:val="20"/>
        </w:rPr>
      </w:pPr>
      <w:r w:rsidRPr="005077BC">
        <w:rPr>
          <w:rFonts w:ascii="Arial" w:hAnsi="Arial" w:cs="Arial"/>
          <w:b/>
          <w:kern w:val="28"/>
          <w:sz w:val="20"/>
          <w:szCs w:val="20"/>
        </w:rPr>
        <w:t>Description:</w:t>
      </w:r>
      <w:r w:rsidRPr="005077BC">
        <w:rPr>
          <w:rFonts w:ascii="Arial" w:hAnsi="Arial" w:cs="Arial"/>
          <w:kern w:val="28"/>
          <w:sz w:val="20"/>
          <w:szCs w:val="20"/>
        </w:rPr>
        <w:t xml:space="preserve"> EMS was a Java application that allowed company employees to fill in their time sheets, expense sheets and other company related expenditure online in a timely and user-friendly manner. With this information, the company was able to perform salary </w:t>
      </w:r>
      <w:proofErr w:type="gramStart"/>
      <w:r w:rsidRPr="005077BC">
        <w:rPr>
          <w:rFonts w:ascii="Arial" w:hAnsi="Arial" w:cs="Arial"/>
          <w:kern w:val="28"/>
          <w:sz w:val="20"/>
          <w:szCs w:val="20"/>
        </w:rPr>
        <w:t>calculations;</w:t>
      </w:r>
      <w:proofErr w:type="gramEnd"/>
      <w:r w:rsidRPr="005077BC">
        <w:rPr>
          <w:rFonts w:ascii="Arial" w:hAnsi="Arial" w:cs="Arial"/>
          <w:kern w:val="28"/>
          <w:sz w:val="20"/>
          <w:szCs w:val="20"/>
        </w:rPr>
        <w:t xml:space="preserve"> reimbursements and other HR related activities on employee accounts. </w:t>
      </w:r>
    </w:p>
    <w:p w14:paraId="7CD634A4" w14:textId="77777777" w:rsidR="004C2D77" w:rsidRPr="005077BC" w:rsidRDefault="004C2D77" w:rsidP="005077BC">
      <w:pPr>
        <w:widowControl w:val="0"/>
        <w:overflowPunct w:val="0"/>
        <w:autoSpaceDE w:val="0"/>
        <w:autoSpaceDN w:val="0"/>
        <w:adjustRightInd w:val="0"/>
        <w:rPr>
          <w:rFonts w:ascii="Arial" w:hAnsi="Arial" w:cs="Arial"/>
          <w:b/>
          <w:bCs/>
          <w:kern w:val="28"/>
          <w:sz w:val="20"/>
          <w:szCs w:val="20"/>
        </w:rPr>
      </w:pPr>
    </w:p>
    <w:p w14:paraId="40AE6F64" w14:textId="77777777" w:rsidR="004C2D77" w:rsidRPr="005077BC" w:rsidRDefault="004C2D77" w:rsidP="005077BC">
      <w:pPr>
        <w:widowControl w:val="0"/>
        <w:overflowPunct w:val="0"/>
        <w:autoSpaceDE w:val="0"/>
        <w:autoSpaceDN w:val="0"/>
        <w:adjustRightInd w:val="0"/>
        <w:rPr>
          <w:rFonts w:ascii="Arial" w:hAnsi="Arial" w:cs="Arial"/>
          <w:b/>
          <w:bCs/>
          <w:kern w:val="28"/>
          <w:sz w:val="20"/>
          <w:szCs w:val="20"/>
        </w:rPr>
      </w:pPr>
      <w:r w:rsidRPr="005077BC">
        <w:rPr>
          <w:rFonts w:ascii="Arial" w:hAnsi="Arial" w:cs="Arial"/>
          <w:b/>
          <w:bCs/>
          <w:kern w:val="28"/>
          <w:sz w:val="20"/>
          <w:szCs w:val="20"/>
        </w:rPr>
        <w:t>Responsibilities:</w:t>
      </w:r>
    </w:p>
    <w:p w14:paraId="7EF413E2" w14:textId="77777777" w:rsidR="004C2D77" w:rsidRPr="005077BC" w:rsidRDefault="004C2D77" w:rsidP="005077BC">
      <w:pPr>
        <w:widowControl w:val="0"/>
        <w:overflowPunct w:val="0"/>
        <w:autoSpaceDE w:val="0"/>
        <w:autoSpaceDN w:val="0"/>
        <w:adjustRightInd w:val="0"/>
        <w:rPr>
          <w:rFonts w:ascii="Arial" w:hAnsi="Arial" w:cs="Arial"/>
          <w:b/>
          <w:bCs/>
          <w:kern w:val="28"/>
          <w:sz w:val="20"/>
          <w:szCs w:val="20"/>
        </w:rPr>
      </w:pPr>
    </w:p>
    <w:p w14:paraId="74ABCD05" w14:textId="77777777" w:rsidR="004C2D77" w:rsidRPr="005077BC" w:rsidRDefault="004C2D77" w:rsidP="005077BC">
      <w:pPr>
        <w:pStyle w:val="ListParagraph"/>
        <w:widowControl w:val="0"/>
        <w:numPr>
          <w:ilvl w:val="0"/>
          <w:numId w:val="45"/>
        </w:numPr>
        <w:tabs>
          <w:tab w:val="left" w:pos="720"/>
        </w:tabs>
        <w:overflowPunct w:val="0"/>
        <w:autoSpaceDE w:val="0"/>
        <w:autoSpaceDN w:val="0"/>
        <w:adjustRightInd w:val="0"/>
        <w:rPr>
          <w:rFonts w:ascii="Arial" w:hAnsi="Arial" w:cs="Arial"/>
          <w:kern w:val="28"/>
        </w:rPr>
      </w:pPr>
      <w:r w:rsidRPr="005077BC">
        <w:rPr>
          <w:rFonts w:ascii="Arial" w:hAnsi="Arial" w:cs="Arial"/>
          <w:kern w:val="28"/>
        </w:rPr>
        <w:t>Involved in Full Software Development Life Cycle (SDLC).</w:t>
      </w:r>
    </w:p>
    <w:p w14:paraId="7DE525D5" w14:textId="77777777" w:rsidR="004C2D77" w:rsidRPr="005077BC" w:rsidRDefault="004C2D77" w:rsidP="005077BC">
      <w:pPr>
        <w:pStyle w:val="ListParagraph"/>
        <w:widowControl w:val="0"/>
        <w:numPr>
          <w:ilvl w:val="0"/>
          <w:numId w:val="45"/>
        </w:numPr>
        <w:tabs>
          <w:tab w:val="left" w:pos="720"/>
        </w:tabs>
        <w:overflowPunct w:val="0"/>
        <w:autoSpaceDE w:val="0"/>
        <w:autoSpaceDN w:val="0"/>
        <w:adjustRightInd w:val="0"/>
        <w:rPr>
          <w:rFonts w:ascii="Arial" w:hAnsi="Arial" w:cs="Arial"/>
          <w:kern w:val="28"/>
        </w:rPr>
      </w:pPr>
      <w:r w:rsidRPr="005077BC">
        <w:rPr>
          <w:rFonts w:ascii="Arial" w:hAnsi="Arial" w:cs="Arial"/>
          <w:kern w:val="28"/>
        </w:rPr>
        <w:t>Participated in the requirement analysis and design of the application using UML/Rational Rose.</w:t>
      </w:r>
    </w:p>
    <w:p w14:paraId="5AE967AB" w14:textId="77777777" w:rsidR="004C2D77" w:rsidRPr="005077BC" w:rsidRDefault="004C2D77" w:rsidP="005077BC">
      <w:pPr>
        <w:pStyle w:val="ListParagraph"/>
        <w:widowControl w:val="0"/>
        <w:numPr>
          <w:ilvl w:val="0"/>
          <w:numId w:val="45"/>
        </w:numPr>
        <w:tabs>
          <w:tab w:val="left" w:pos="720"/>
        </w:tabs>
        <w:overflowPunct w:val="0"/>
        <w:autoSpaceDE w:val="0"/>
        <w:autoSpaceDN w:val="0"/>
        <w:adjustRightInd w:val="0"/>
        <w:rPr>
          <w:rFonts w:ascii="Arial" w:hAnsi="Arial" w:cs="Arial"/>
          <w:kern w:val="28"/>
        </w:rPr>
      </w:pPr>
      <w:r w:rsidRPr="005077BC">
        <w:rPr>
          <w:rFonts w:ascii="Arial" w:hAnsi="Arial" w:cs="Arial"/>
          <w:kern w:val="28"/>
        </w:rPr>
        <w:t>Involved in Servlet, JSP scripting for the communication between web browser and server.</w:t>
      </w:r>
    </w:p>
    <w:p w14:paraId="473AFEBC" w14:textId="77777777" w:rsidR="004C2D77" w:rsidRPr="005077BC" w:rsidRDefault="004C2D77" w:rsidP="005077BC">
      <w:pPr>
        <w:pStyle w:val="ListParagraph"/>
        <w:widowControl w:val="0"/>
        <w:numPr>
          <w:ilvl w:val="0"/>
          <w:numId w:val="45"/>
        </w:numPr>
        <w:tabs>
          <w:tab w:val="left" w:pos="720"/>
        </w:tabs>
        <w:overflowPunct w:val="0"/>
        <w:autoSpaceDE w:val="0"/>
        <w:autoSpaceDN w:val="0"/>
        <w:adjustRightInd w:val="0"/>
        <w:rPr>
          <w:rFonts w:ascii="Arial" w:hAnsi="Arial" w:cs="Arial"/>
          <w:kern w:val="28"/>
        </w:rPr>
      </w:pPr>
      <w:r w:rsidRPr="005077BC">
        <w:rPr>
          <w:rFonts w:ascii="Arial" w:hAnsi="Arial" w:cs="Arial"/>
          <w:kern w:val="28"/>
        </w:rPr>
        <w:t>Used J2EE design patterns like MVC, Session Facade, Business Delegate, Factory and DAO.</w:t>
      </w:r>
    </w:p>
    <w:p w14:paraId="3D4B568D" w14:textId="77777777" w:rsidR="004C2D77" w:rsidRPr="005077BC" w:rsidRDefault="004C2D77" w:rsidP="005077BC">
      <w:pPr>
        <w:pStyle w:val="ListParagraph"/>
        <w:widowControl w:val="0"/>
        <w:numPr>
          <w:ilvl w:val="0"/>
          <w:numId w:val="45"/>
        </w:numPr>
        <w:tabs>
          <w:tab w:val="left" w:pos="720"/>
        </w:tabs>
        <w:overflowPunct w:val="0"/>
        <w:autoSpaceDE w:val="0"/>
        <w:autoSpaceDN w:val="0"/>
        <w:adjustRightInd w:val="0"/>
        <w:rPr>
          <w:rFonts w:ascii="Arial" w:hAnsi="Arial" w:cs="Arial"/>
          <w:kern w:val="28"/>
        </w:rPr>
      </w:pPr>
      <w:r w:rsidRPr="005077BC">
        <w:rPr>
          <w:rFonts w:ascii="Arial" w:hAnsi="Arial" w:cs="Arial"/>
          <w:kern w:val="28"/>
        </w:rPr>
        <w:t>Used Struts to implement MVC architecture.</w:t>
      </w:r>
    </w:p>
    <w:p w14:paraId="0E443A6A" w14:textId="77777777" w:rsidR="004C2D77" w:rsidRPr="005077BC" w:rsidRDefault="004C2D77" w:rsidP="005077BC">
      <w:pPr>
        <w:pStyle w:val="ListParagraph"/>
        <w:widowControl w:val="0"/>
        <w:numPr>
          <w:ilvl w:val="0"/>
          <w:numId w:val="45"/>
        </w:numPr>
        <w:tabs>
          <w:tab w:val="left" w:pos="720"/>
        </w:tabs>
        <w:overflowPunct w:val="0"/>
        <w:autoSpaceDE w:val="0"/>
        <w:autoSpaceDN w:val="0"/>
        <w:adjustRightInd w:val="0"/>
        <w:rPr>
          <w:rFonts w:ascii="Arial" w:hAnsi="Arial" w:cs="Arial"/>
          <w:kern w:val="28"/>
        </w:rPr>
      </w:pPr>
      <w:r w:rsidRPr="005077BC">
        <w:rPr>
          <w:rFonts w:ascii="Arial" w:hAnsi="Arial" w:cs="Arial"/>
          <w:kern w:val="28"/>
        </w:rPr>
        <w:t>Created DynaAction forms, Dispatch Action classes, and Validation plug-in using Struts framework.</w:t>
      </w:r>
    </w:p>
    <w:p w14:paraId="6A81AA27" w14:textId="77777777" w:rsidR="004C2D77" w:rsidRPr="005077BC" w:rsidRDefault="004C2D77" w:rsidP="005077BC">
      <w:pPr>
        <w:pStyle w:val="ListParagraph"/>
        <w:widowControl w:val="0"/>
        <w:numPr>
          <w:ilvl w:val="0"/>
          <w:numId w:val="45"/>
        </w:numPr>
        <w:tabs>
          <w:tab w:val="left" w:pos="720"/>
        </w:tabs>
        <w:overflowPunct w:val="0"/>
        <w:autoSpaceDE w:val="0"/>
        <w:autoSpaceDN w:val="0"/>
        <w:adjustRightInd w:val="0"/>
        <w:rPr>
          <w:rFonts w:ascii="Arial" w:hAnsi="Arial" w:cs="Arial"/>
          <w:kern w:val="28"/>
        </w:rPr>
      </w:pPr>
      <w:r w:rsidRPr="005077BC">
        <w:rPr>
          <w:rFonts w:ascii="Arial" w:hAnsi="Arial" w:cs="Arial"/>
          <w:kern w:val="28"/>
        </w:rPr>
        <w:lastRenderedPageBreak/>
        <w:t>Configured and deployed the web application on WebSphere Application Server.</w:t>
      </w:r>
    </w:p>
    <w:p w14:paraId="0B699C79" w14:textId="77777777" w:rsidR="004C2D77" w:rsidRPr="005077BC" w:rsidRDefault="004C2D77" w:rsidP="005077BC">
      <w:pPr>
        <w:pStyle w:val="ListParagraph"/>
        <w:widowControl w:val="0"/>
        <w:numPr>
          <w:ilvl w:val="0"/>
          <w:numId w:val="45"/>
        </w:numPr>
        <w:tabs>
          <w:tab w:val="left" w:pos="720"/>
        </w:tabs>
        <w:overflowPunct w:val="0"/>
        <w:autoSpaceDE w:val="0"/>
        <w:autoSpaceDN w:val="0"/>
        <w:adjustRightInd w:val="0"/>
        <w:rPr>
          <w:rFonts w:ascii="Arial" w:hAnsi="Arial" w:cs="Arial"/>
          <w:kern w:val="28"/>
        </w:rPr>
      </w:pPr>
      <w:r w:rsidRPr="005077BC">
        <w:rPr>
          <w:rFonts w:ascii="Arial" w:hAnsi="Arial" w:cs="Arial"/>
          <w:kern w:val="28"/>
        </w:rPr>
        <w:t>Involved in developing entity beans and session beans with EJB 2.0 standards for encoding the business logic.</w:t>
      </w:r>
    </w:p>
    <w:p w14:paraId="6DA47C8F" w14:textId="77777777" w:rsidR="004C2D77" w:rsidRPr="005077BC" w:rsidRDefault="004C2D77" w:rsidP="005077BC">
      <w:pPr>
        <w:pStyle w:val="ListParagraph"/>
        <w:widowControl w:val="0"/>
        <w:numPr>
          <w:ilvl w:val="0"/>
          <w:numId w:val="45"/>
        </w:numPr>
        <w:tabs>
          <w:tab w:val="left" w:pos="720"/>
        </w:tabs>
        <w:overflowPunct w:val="0"/>
        <w:autoSpaceDE w:val="0"/>
        <w:autoSpaceDN w:val="0"/>
        <w:adjustRightInd w:val="0"/>
        <w:rPr>
          <w:rFonts w:ascii="Arial" w:hAnsi="Arial" w:cs="Arial"/>
          <w:kern w:val="28"/>
        </w:rPr>
      </w:pPr>
      <w:r w:rsidRPr="005077BC">
        <w:rPr>
          <w:rFonts w:ascii="Arial" w:hAnsi="Arial" w:cs="Arial"/>
          <w:kern w:val="28"/>
        </w:rPr>
        <w:t>Wrote stored procedures to add, update and delete data from Oracle Database.</w:t>
      </w:r>
    </w:p>
    <w:p w14:paraId="5A4B7967" w14:textId="77777777" w:rsidR="004C2D77" w:rsidRPr="005077BC" w:rsidRDefault="004C2D77" w:rsidP="005077BC">
      <w:pPr>
        <w:pStyle w:val="ListParagraph"/>
        <w:widowControl w:val="0"/>
        <w:numPr>
          <w:ilvl w:val="0"/>
          <w:numId w:val="45"/>
        </w:numPr>
        <w:tabs>
          <w:tab w:val="left" w:pos="720"/>
        </w:tabs>
        <w:overflowPunct w:val="0"/>
        <w:autoSpaceDE w:val="0"/>
        <w:autoSpaceDN w:val="0"/>
        <w:adjustRightInd w:val="0"/>
        <w:rPr>
          <w:rFonts w:ascii="Arial" w:hAnsi="Arial" w:cs="Arial"/>
          <w:kern w:val="28"/>
        </w:rPr>
      </w:pPr>
      <w:r w:rsidRPr="005077BC">
        <w:rPr>
          <w:rFonts w:ascii="Arial" w:hAnsi="Arial" w:cs="Arial"/>
          <w:kern w:val="28"/>
        </w:rPr>
        <w:t>Used CVS for software configuration management and version control.</w:t>
      </w:r>
    </w:p>
    <w:p w14:paraId="1C7D3D36" w14:textId="77777777" w:rsidR="004C2D77" w:rsidRPr="005077BC" w:rsidRDefault="004C2D77" w:rsidP="005077BC">
      <w:pPr>
        <w:pStyle w:val="ListParagraph"/>
        <w:widowControl w:val="0"/>
        <w:numPr>
          <w:ilvl w:val="0"/>
          <w:numId w:val="45"/>
        </w:numPr>
        <w:tabs>
          <w:tab w:val="left" w:pos="720"/>
        </w:tabs>
        <w:overflowPunct w:val="0"/>
        <w:autoSpaceDE w:val="0"/>
        <w:autoSpaceDN w:val="0"/>
        <w:adjustRightInd w:val="0"/>
        <w:rPr>
          <w:rFonts w:ascii="Arial" w:hAnsi="Arial" w:cs="Arial"/>
          <w:kern w:val="28"/>
        </w:rPr>
      </w:pPr>
      <w:r w:rsidRPr="005077BC">
        <w:rPr>
          <w:rFonts w:ascii="Arial" w:hAnsi="Arial" w:cs="Arial"/>
          <w:kern w:val="28"/>
        </w:rPr>
        <w:t>Used ANT 1.5 for builds creation and to push onto different environments.</w:t>
      </w:r>
    </w:p>
    <w:p w14:paraId="0BA1FD76" w14:textId="77777777" w:rsidR="004C2D77" w:rsidRPr="005077BC" w:rsidRDefault="004C2D77" w:rsidP="005077BC">
      <w:pPr>
        <w:widowControl w:val="0"/>
        <w:overflowPunct w:val="0"/>
        <w:autoSpaceDE w:val="0"/>
        <w:autoSpaceDN w:val="0"/>
        <w:adjustRightInd w:val="0"/>
        <w:rPr>
          <w:rFonts w:ascii="Arial" w:hAnsi="Arial" w:cs="Arial"/>
          <w:b/>
          <w:bCs/>
          <w:kern w:val="28"/>
          <w:sz w:val="20"/>
          <w:szCs w:val="20"/>
        </w:rPr>
      </w:pPr>
    </w:p>
    <w:p w14:paraId="60855E39" w14:textId="77777777" w:rsidR="004C2D77" w:rsidRPr="005077BC" w:rsidRDefault="004C2D77" w:rsidP="005077BC">
      <w:pPr>
        <w:widowControl w:val="0"/>
        <w:overflowPunct w:val="0"/>
        <w:autoSpaceDE w:val="0"/>
        <w:autoSpaceDN w:val="0"/>
        <w:adjustRightInd w:val="0"/>
        <w:rPr>
          <w:rFonts w:ascii="Arial" w:hAnsi="Arial" w:cs="Arial"/>
          <w:bCs/>
          <w:kern w:val="28"/>
          <w:sz w:val="20"/>
          <w:szCs w:val="20"/>
        </w:rPr>
      </w:pPr>
      <w:r w:rsidRPr="005077BC">
        <w:rPr>
          <w:rFonts w:ascii="Arial" w:hAnsi="Arial" w:cs="Arial"/>
          <w:b/>
          <w:bCs/>
          <w:kern w:val="28"/>
          <w:sz w:val="20"/>
          <w:szCs w:val="20"/>
        </w:rPr>
        <w:t>Environment</w:t>
      </w:r>
      <w:r w:rsidRPr="005077BC">
        <w:rPr>
          <w:rFonts w:ascii="Arial" w:hAnsi="Arial" w:cs="Arial"/>
          <w:bCs/>
          <w:kern w:val="28"/>
          <w:sz w:val="20"/>
          <w:szCs w:val="20"/>
        </w:rPr>
        <w:t>: JAVA, J2EE, Struts 1.0, WebSphere 4.x, WSAD 4.x, Oracle 8i, JDBC, Java Servlets, JSP, UML, Rational Rose, JavaScript, XML, HTML, JUnit</w:t>
      </w:r>
    </w:p>
    <w:p w14:paraId="777CA00C" w14:textId="77777777" w:rsidR="004C2D77" w:rsidRPr="005077BC" w:rsidRDefault="004C2D77" w:rsidP="005077BC">
      <w:pPr>
        <w:rPr>
          <w:rFonts w:ascii="Arial" w:hAnsi="Arial" w:cs="Arial"/>
          <w:sz w:val="20"/>
          <w:szCs w:val="20"/>
        </w:rPr>
      </w:pPr>
    </w:p>
    <w:p w14:paraId="0314E96B" w14:textId="77777777" w:rsidR="004C2D77" w:rsidRPr="005077BC" w:rsidRDefault="004C2D77" w:rsidP="005077BC">
      <w:pPr>
        <w:rPr>
          <w:rFonts w:ascii="Arial" w:hAnsi="Arial" w:cs="Arial"/>
          <w:sz w:val="20"/>
          <w:szCs w:val="20"/>
        </w:rPr>
      </w:pPr>
    </w:p>
    <w:p w14:paraId="544B677D" w14:textId="77777777" w:rsidR="004C2D77" w:rsidRPr="005077BC" w:rsidRDefault="004C2D77" w:rsidP="005077BC">
      <w:pPr>
        <w:rPr>
          <w:rFonts w:ascii="Arial" w:hAnsi="Arial" w:cs="Arial"/>
          <w:sz w:val="20"/>
          <w:szCs w:val="20"/>
        </w:rPr>
      </w:pPr>
    </w:p>
    <w:p w14:paraId="6BCE1A66" w14:textId="77777777" w:rsidR="004C2D77" w:rsidRPr="005077BC" w:rsidRDefault="004C2D77" w:rsidP="005077BC">
      <w:pPr>
        <w:keepNext/>
        <w:suppressAutoHyphens w:val="0"/>
        <w:jc w:val="both"/>
        <w:outlineLvl w:val="7"/>
        <w:rPr>
          <w:rFonts w:ascii="Arial" w:hAnsi="Arial" w:cs="Arial"/>
          <w:bCs/>
          <w:sz w:val="20"/>
          <w:szCs w:val="20"/>
        </w:rPr>
      </w:pPr>
    </w:p>
    <w:sectPr w:rsidR="004C2D77" w:rsidRPr="005077BC" w:rsidSect="005077BC">
      <w:headerReference w:type="even" r:id="rId7"/>
      <w:headerReference w:type="default" r:id="rId8"/>
      <w:footerReference w:type="even" r:id="rId9"/>
      <w:footerReference w:type="default" r:id="rId10"/>
      <w:headerReference w:type="first" r:id="rId11"/>
      <w:footerReference w:type="first" r:id="rId12"/>
      <w:pgSz w:w="12240" w:h="15840" w:code="1"/>
      <w:pgMar w:top="720" w:right="720" w:bottom="720" w:left="720" w:header="288"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39241" w14:textId="77777777" w:rsidR="005433C0" w:rsidRDefault="005433C0" w:rsidP="00DE1A62">
      <w:r>
        <w:separator/>
      </w:r>
    </w:p>
  </w:endnote>
  <w:endnote w:type="continuationSeparator" w:id="0">
    <w:p w14:paraId="00EA74E2" w14:textId="77777777" w:rsidR="005433C0" w:rsidRDefault="005433C0" w:rsidP="00DE1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Wingdings 2">
    <w:panose1 w:val="050201020105070707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DD7DA" w14:textId="77777777" w:rsidR="00DD1C1D" w:rsidRDefault="00DD1C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DA4F4" w14:textId="77777777" w:rsidR="00DD1C1D" w:rsidRDefault="00DD1C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4D274" w14:textId="77777777" w:rsidR="00DD1C1D" w:rsidRDefault="00DD1C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E9099" w14:textId="77777777" w:rsidR="005433C0" w:rsidRDefault="005433C0" w:rsidP="00DE1A62">
      <w:r>
        <w:separator/>
      </w:r>
    </w:p>
  </w:footnote>
  <w:footnote w:type="continuationSeparator" w:id="0">
    <w:p w14:paraId="522003BD" w14:textId="77777777" w:rsidR="005433C0" w:rsidRDefault="005433C0" w:rsidP="00DE1A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AC7EF" w14:textId="77777777" w:rsidR="00DD1C1D" w:rsidRDefault="00DD1C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4F54C" w14:textId="77777777" w:rsidR="00DD1C1D" w:rsidRDefault="00DD1C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E56A7" w14:textId="77777777" w:rsidR="00DD1C1D" w:rsidRDefault="00DD1C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6"/>
    <w:lvl w:ilvl="0">
      <w:start w:val="1"/>
      <w:numFmt w:val="bullet"/>
      <w:lvlText w:val=""/>
      <w:lvlJc w:val="left"/>
      <w:pPr>
        <w:tabs>
          <w:tab w:val="num" w:pos="0"/>
        </w:tabs>
        <w:ind w:left="1080" w:hanging="360"/>
      </w:pPr>
      <w:rPr>
        <w:rFonts w:ascii="Symbol" w:hAnsi="Symbol" w:cs="Symbol"/>
        <w:sz w:val="18"/>
        <w:szCs w:val="16"/>
      </w:rPr>
    </w:lvl>
    <w:lvl w:ilvl="1">
      <w:start w:val="1"/>
      <w:numFmt w:val="lowerLetter"/>
      <w:lvlText w:val="%2."/>
      <w:lvlJc w:val="left"/>
      <w:pPr>
        <w:tabs>
          <w:tab w:val="num" w:pos="0"/>
        </w:tabs>
        <w:ind w:left="1800" w:hanging="360"/>
      </w:pPr>
    </w:lvl>
    <w:lvl w:ilvl="2">
      <w:start w:val="1"/>
      <w:numFmt w:val="lowerRoman"/>
      <w:lvlText w:val="%2.%3."/>
      <w:lvlJc w:val="lef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lef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left"/>
      <w:pPr>
        <w:tabs>
          <w:tab w:val="num" w:pos="0"/>
        </w:tabs>
        <w:ind w:left="6840" w:hanging="180"/>
      </w:pPr>
    </w:lvl>
  </w:abstractNum>
  <w:abstractNum w:abstractNumId="2" w15:restartNumberingAfterBreak="0">
    <w:nsid w:val="00000003"/>
    <w:multiLevelType w:val="singleLevel"/>
    <w:tmpl w:val="00000003"/>
    <w:name w:val="WW8Num9"/>
    <w:lvl w:ilvl="0">
      <w:start w:val="1"/>
      <w:numFmt w:val="bullet"/>
      <w:lvlText w:val=""/>
      <w:lvlJc w:val="left"/>
      <w:pPr>
        <w:tabs>
          <w:tab w:val="num" w:pos="0"/>
        </w:tabs>
        <w:ind w:left="1080" w:hanging="360"/>
      </w:pPr>
      <w:rPr>
        <w:rFonts w:ascii="Symbol" w:hAnsi="Symbol" w:cs="Symbol"/>
      </w:rPr>
    </w:lvl>
  </w:abstractNum>
  <w:abstractNum w:abstractNumId="3" w15:restartNumberingAfterBreak="0">
    <w:nsid w:val="00000004"/>
    <w:multiLevelType w:val="multilevel"/>
    <w:tmpl w:val="0000000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000005"/>
    <w:multiLevelType w:val="multilevel"/>
    <w:tmpl w:val="0000000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5" w15:restartNumberingAfterBreak="0">
    <w:nsid w:val="00000006"/>
    <w:multiLevelType w:val="multilevel"/>
    <w:tmpl w:val="0000000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15:restartNumberingAfterBreak="0">
    <w:nsid w:val="00000007"/>
    <w:multiLevelType w:val="multilevel"/>
    <w:tmpl w:val="00000007"/>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15:restartNumberingAfterBreak="0">
    <w:nsid w:val="00000008"/>
    <w:multiLevelType w:val="multilevel"/>
    <w:tmpl w:val="00000008"/>
    <w:lvl w:ilvl="0">
      <w:start w:val="1"/>
      <w:numFmt w:val="bullet"/>
      <w:lvlText w:val=""/>
      <w:lvlJc w:val="left"/>
      <w:pPr>
        <w:tabs>
          <w:tab w:val="num" w:pos="1440"/>
        </w:tabs>
        <w:ind w:left="1440" w:hanging="360"/>
      </w:pPr>
      <w:rPr>
        <w:rFonts w:ascii="Symbol" w:hAnsi="Symbol" w:cs="OpenSymbol"/>
      </w:rPr>
    </w:lvl>
    <w:lvl w:ilvl="1">
      <w:start w:val="1"/>
      <w:numFmt w:val="bullet"/>
      <w:lvlText w:val="◦"/>
      <w:lvlJc w:val="left"/>
      <w:pPr>
        <w:tabs>
          <w:tab w:val="num" w:pos="1800"/>
        </w:tabs>
        <w:ind w:left="1800" w:hanging="360"/>
      </w:pPr>
      <w:rPr>
        <w:rFonts w:ascii="OpenSymbol" w:hAnsi="OpenSymbol" w:cs="OpenSymbol"/>
      </w:rPr>
    </w:lvl>
    <w:lvl w:ilvl="2">
      <w:start w:val="1"/>
      <w:numFmt w:val="bullet"/>
      <w:lvlText w:val="▪"/>
      <w:lvlJc w:val="left"/>
      <w:pPr>
        <w:tabs>
          <w:tab w:val="num" w:pos="2160"/>
        </w:tabs>
        <w:ind w:left="2160" w:hanging="360"/>
      </w:pPr>
      <w:rPr>
        <w:rFonts w:ascii="OpenSymbol" w:hAnsi="OpenSymbol" w:cs="OpenSymbol"/>
      </w:rPr>
    </w:lvl>
    <w:lvl w:ilvl="3">
      <w:start w:val="1"/>
      <w:numFmt w:val="bullet"/>
      <w:lvlText w:val=""/>
      <w:lvlJc w:val="left"/>
      <w:pPr>
        <w:tabs>
          <w:tab w:val="num" w:pos="2520"/>
        </w:tabs>
        <w:ind w:left="2520" w:hanging="360"/>
      </w:pPr>
      <w:rPr>
        <w:rFonts w:ascii="Symbol" w:hAnsi="Symbol" w:cs="OpenSymbol"/>
      </w:rPr>
    </w:lvl>
    <w:lvl w:ilvl="4">
      <w:start w:val="1"/>
      <w:numFmt w:val="bullet"/>
      <w:lvlText w:val="◦"/>
      <w:lvlJc w:val="left"/>
      <w:pPr>
        <w:tabs>
          <w:tab w:val="num" w:pos="2880"/>
        </w:tabs>
        <w:ind w:left="2880" w:hanging="360"/>
      </w:pPr>
      <w:rPr>
        <w:rFonts w:ascii="OpenSymbol" w:hAnsi="OpenSymbol" w:cs="OpenSymbol"/>
      </w:rPr>
    </w:lvl>
    <w:lvl w:ilvl="5">
      <w:start w:val="1"/>
      <w:numFmt w:val="bullet"/>
      <w:lvlText w:val="▪"/>
      <w:lvlJc w:val="left"/>
      <w:pPr>
        <w:tabs>
          <w:tab w:val="num" w:pos="3240"/>
        </w:tabs>
        <w:ind w:left="3240" w:hanging="360"/>
      </w:pPr>
      <w:rPr>
        <w:rFonts w:ascii="OpenSymbol" w:hAnsi="OpenSymbol" w:cs="OpenSymbol"/>
      </w:rPr>
    </w:lvl>
    <w:lvl w:ilvl="6">
      <w:start w:val="1"/>
      <w:numFmt w:val="bullet"/>
      <w:lvlText w:val=""/>
      <w:lvlJc w:val="left"/>
      <w:pPr>
        <w:tabs>
          <w:tab w:val="num" w:pos="3600"/>
        </w:tabs>
        <w:ind w:left="3600" w:hanging="360"/>
      </w:pPr>
      <w:rPr>
        <w:rFonts w:ascii="Symbol" w:hAnsi="Symbol" w:cs="OpenSymbol"/>
      </w:rPr>
    </w:lvl>
    <w:lvl w:ilvl="7">
      <w:start w:val="1"/>
      <w:numFmt w:val="bullet"/>
      <w:lvlText w:val="◦"/>
      <w:lvlJc w:val="left"/>
      <w:pPr>
        <w:tabs>
          <w:tab w:val="num" w:pos="3960"/>
        </w:tabs>
        <w:ind w:left="3960" w:hanging="360"/>
      </w:pPr>
      <w:rPr>
        <w:rFonts w:ascii="OpenSymbol" w:hAnsi="OpenSymbol" w:cs="OpenSymbol"/>
      </w:rPr>
    </w:lvl>
    <w:lvl w:ilvl="8">
      <w:start w:val="1"/>
      <w:numFmt w:val="bullet"/>
      <w:lvlText w:val="▪"/>
      <w:lvlJc w:val="left"/>
      <w:pPr>
        <w:tabs>
          <w:tab w:val="num" w:pos="4320"/>
        </w:tabs>
        <w:ind w:left="4320" w:hanging="360"/>
      </w:pPr>
      <w:rPr>
        <w:rFonts w:ascii="OpenSymbol" w:hAnsi="OpenSymbol" w:cs="OpenSymbol"/>
      </w:rPr>
    </w:lvl>
  </w:abstractNum>
  <w:abstractNum w:abstractNumId="8" w15:restartNumberingAfterBreak="0">
    <w:nsid w:val="02302C28"/>
    <w:multiLevelType w:val="hybridMultilevel"/>
    <w:tmpl w:val="5FD4D6B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 w15:restartNumberingAfterBreak="0">
    <w:nsid w:val="06272951"/>
    <w:multiLevelType w:val="hybridMultilevel"/>
    <w:tmpl w:val="9C145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675782"/>
    <w:multiLevelType w:val="hybridMultilevel"/>
    <w:tmpl w:val="A882FEC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09122CB9"/>
    <w:multiLevelType w:val="hybridMultilevel"/>
    <w:tmpl w:val="DE96B84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A23044F"/>
    <w:multiLevelType w:val="hybridMultilevel"/>
    <w:tmpl w:val="E710D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190032"/>
    <w:multiLevelType w:val="hybridMultilevel"/>
    <w:tmpl w:val="3C6C65E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0DDA0903"/>
    <w:multiLevelType w:val="hybridMultilevel"/>
    <w:tmpl w:val="E32C922A"/>
    <w:lvl w:ilvl="0" w:tplc="FE72E82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EB26E10"/>
    <w:multiLevelType w:val="hybridMultilevel"/>
    <w:tmpl w:val="7A209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9F1126"/>
    <w:multiLevelType w:val="hybridMultilevel"/>
    <w:tmpl w:val="2CA6260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4CE4C5B"/>
    <w:multiLevelType w:val="hybridMultilevel"/>
    <w:tmpl w:val="078E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915ED2"/>
    <w:multiLevelType w:val="hybridMultilevel"/>
    <w:tmpl w:val="9B7A3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9" w15:restartNumberingAfterBreak="0">
    <w:nsid w:val="244947BC"/>
    <w:multiLevelType w:val="hybridMultilevel"/>
    <w:tmpl w:val="6D3E804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Aria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Arial"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Arial"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26444954"/>
    <w:multiLevelType w:val="hybridMultilevel"/>
    <w:tmpl w:val="AEDC9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C103CD"/>
    <w:multiLevelType w:val="hybridMultilevel"/>
    <w:tmpl w:val="0D48B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4C2728"/>
    <w:multiLevelType w:val="hybridMultilevel"/>
    <w:tmpl w:val="EAF0A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13440C"/>
    <w:multiLevelType w:val="hybridMultilevel"/>
    <w:tmpl w:val="62C22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7B270A"/>
    <w:multiLevelType w:val="hybridMultilevel"/>
    <w:tmpl w:val="CE5893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A5D324A"/>
    <w:multiLevelType w:val="hybridMultilevel"/>
    <w:tmpl w:val="1EDC6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AF7822"/>
    <w:multiLevelType w:val="hybridMultilevel"/>
    <w:tmpl w:val="0D305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F55B64"/>
    <w:multiLevelType w:val="hybridMultilevel"/>
    <w:tmpl w:val="18E8CD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3D0E11E4"/>
    <w:multiLevelType w:val="hybridMultilevel"/>
    <w:tmpl w:val="2A3A3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F1106A"/>
    <w:multiLevelType w:val="hybridMultilevel"/>
    <w:tmpl w:val="21286BC4"/>
    <w:lvl w:ilvl="0" w:tplc="E8D01E34">
      <w:numFmt w:val="bullet"/>
      <w:lvlText w:val="•"/>
      <w:lvlJc w:val="left"/>
      <w:pPr>
        <w:ind w:left="1080" w:hanging="720"/>
      </w:pPr>
      <w:rPr>
        <w:rFonts w:ascii="Arial" w:eastAsia="SimSu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41DF497F"/>
    <w:multiLevelType w:val="hybridMultilevel"/>
    <w:tmpl w:val="A4E44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5836E9"/>
    <w:multiLevelType w:val="hybridMultilevel"/>
    <w:tmpl w:val="88603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4D5F07EE"/>
    <w:multiLevelType w:val="hybridMultilevel"/>
    <w:tmpl w:val="C8B4348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Aria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Arial"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Arial" w:hint="default"/>
      </w:rPr>
    </w:lvl>
    <w:lvl w:ilvl="8" w:tplc="04090005">
      <w:start w:val="1"/>
      <w:numFmt w:val="bullet"/>
      <w:lvlText w:val=""/>
      <w:lvlJc w:val="left"/>
      <w:pPr>
        <w:ind w:left="6120" w:hanging="360"/>
      </w:pPr>
      <w:rPr>
        <w:rFonts w:ascii="Wingdings" w:hAnsi="Wingdings" w:hint="default"/>
      </w:rPr>
    </w:lvl>
  </w:abstractNum>
  <w:abstractNum w:abstractNumId="33" w15:restartNumberingAfterBreak="0">
    <w:nsid w:val="4EC10DCC"/>
    <w:multiLevelType w:val="hybridMultilevel"/>
    <w:tmpl w:val="E6C0E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461CBA"/>
    <w:multiLevelType w:val="hybridMultilevel"/>
    <w:tmpl w:val="9B963B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02714FD"/>
    <w:multiLevelType w:val="hybridMultilevel"/>
    <w:tmpl w:val="EADC9F5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9007397"/>
    <w:multiLevelType w:val="hybridMultilevel"/>
    <w:tmpl w:val="0E3EDCF0"/>
    <w:lvl w:ilvl="0" w:tplc="04090001">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2088"/>
        </w:tabs>
        <w:ind w:left="2088" w:hanging="360"/>
      </w:pPr>
      <w:rPr>
        <w:rFonts w:ascii="Courier New" w:hAnsi="Courier New" w:cs="Courier New" w:hint="default"/>
      </w:rPr>
    </w:lvl>
    <w:lvl w:ilvl="2" w:tplc="04090005">
      <w:start w:val="1"/>
      <w:numFmt w:val="bullet"/>
      <w:lvlText w:val=""/>
      <w:lvlJc w:val="left"/>
      <w:pPr>
        <w:tabs>
          <w:tab w:val="num" w:pos="2808"/>
        </w:tabs>
        <w:ind w:left="2808" w:hanging="360"/>
      </w:pPr>
      <w:rPr>
        <w:rFonts w:ascii="Wingdings" w:hAnsi="Wingdings" w:hint="default"/>
      </w:rPr>
    </w:lvl>
    <w:lvl w:ilvl="3" w:tplc="04090001">
      <w:start w:val="1"/>
      <w:numFmt w:val="bullet"/>
      <w:lvlText w:val=""/>
      <w:lvlJc w:val="left"/>
      <w:pPr>
        <w:tabs>
          <w:tab w:val="num" w:pos="3528"/>
        </w:tabs>
        <w:ind w:left="3528" w:hanging="360"/>
      </w:pPr>
      <w:rPr>
        <w:rFonts w:ascii="Symbol" w:hAnsi="Symbol" w:hint="default"/>
      </w:rPr>
    </w:lvl>
    <w:lvl w:ilvl="4" w:tplc="04090003">
      <w:start w:val="1"/>
      <w:numFmt w:val="bullet"/>
      <w:lvlText w:val="o"/>
      <w:lvlJc w:val="left"/>
      <w:pPr>
        <w:tabs>
          <w:tab w:val="num" w:pos="4248"/>
        </w:tabs>
        <w:ind w:left="4248" w:hanging="360"/>
      </w:pPr>
      <w:rPr>
        <w:rFonts w:ascii="Courier New" w:hAnsi="Courier New" w:cs="Courier New" w:hint="default"/>
      </w:rPr>
    </w:lvl>
    <w:lvl w:ilvl="5" w:tplc="04090005">
      <w:start w:val="1"/>
      <w:numFmt w:val="bullet"/>
      <w:lvlText w:val=""/>
      <w:lvlJc w:val="left"/>
      <w:pPr>
        <w:tabs>
          <w:tab w:val="num" w:pos="4968"/>
        </w:tabs>
        <w:ind w:left="4968" w:hanging="360"/>
      </w:pPr>
      <w:rPr>
        <w:rFonts w:ascii="Wingdings" w:hAnsi="Wingdings" w:hint="default"/>
      </w:rPr>
    </w:lvl>
    <w:lvl w:ilvl="6" w:tplc="04090001">
      <w:start w:val="1"/>
      <w:numFmt w:val="bullet"/>
      <w:lvlText w:val=""/>
      <w:lvlJc w:val="left"/>
      <w:pPr>
        <w:tabs>
          <w:tab w:val="num" w:pos="5688"/>
        </w:tabs>
        <w:ind w:left="5688" w:hanging="360"/>
      </w:pPr>
      <w:rPr>
        <w:rFonts w:ascii="Symbol" w:hAnsi="Symbol" w:hint="default"/>
      </w:rPr>
    </w:lvl>
    <w:lvl w:ilvl="7" w:tplc="04090003">
      <w:start w:val="1"/>
      <w:numFmt w:val="bullet"/>
      <w:lvlText w:val="o"/>
      <w:lvlJc w:val="left"/>
      <w:pPr>
        <w:tabs>
          <w:tab w:val="num" w:pos="6408"/>
        </w:tabs>
        <w:ind w:left="6408" w:hanging="360"/>
      </w:pPr>
      <w:rPr>
        <w:rFonts w:ascii="Courier New" w:hAnsi="Courier New" w:cs="Courier New" w:hint="default"/>
      </w:rPr>
    </w:lvl>
    <w:lvl w:ilvl="8" w:tplc="04090005">
      <w:start w:val="1"/>
      <w:numFmt w:val="bullet"/>
      <w:lvlText w:val=""/>
      <w:lvlJc w:val="left"/>
      <w:pPr>
        <w:tabs>
          <w:tab w:val="num" w:pos="7128"/>
        </w:tabs>
        <w:ind w:left="7128" w:hanging="360"/>
      </w:pPr>
      <w:rPr>
        <w:rFonts w:ascii="Wingdings" w:hAnsi="Wingdings" w:hint="default"/>
      </w:rPr>
    </w:lvl>
  </w:abstractNum>
  <w:abstractNum w:abstractNumId="37" w15:restartNumberingAfterBreak="0">
    <w:nsid w:val="6D856825"/>
    <w:multiLevelType w:val="hybridMultilevel"/>
    <w:tmpl w:val="61509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0D220F"/>
    <w:multiLevelType w:val="hybridMultilevel"/>
    <w:tmpl w:val="AC7A49D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34F6C98"/>
    <w:multiLevelType w:val="hybridMultilevel"/>
    <w:tmpl w:val="F154DF38"/>
    <w:lvl w:ilvl="0" w:tplc="E1C0321C">
      <w:start w:val="1"/>
      <w:numFmt w:val="bullet"/>
      <w:pStyle w:val="SAP-TablebulletedTex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DC0C81"/>
    <w:multiLevelType w:val="hybridMultilevel"/>
    <w:tmpl w:val="A24CC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7C1B33"/>
    <w:multiLevelType w:val="hybridMultilevel"/>
    <w:tmpl w:val="5F56C7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48D214A"/>
    <w:multiLevelType w:val="hybridMultilevel"/>
    <w:tmpl w:val="2E361852"/>
    <w:lvl w:ilvl="0" w:tplc="04090001">
      <w:start w:val="1"/>
      <w:numFmt w:val="bullet"/>
      <w:lvlText w:val=""/>
      <w:lvlJc w:val="left"/>
      <w:pPr>
        <w:tabs>
          <w:tab w:val="num" w:pos="720"/>
        </w:tabs>
        <w:ind w:left="720" w:hanging="360"/>
      </w:pPr>
      <w:rPr>
        <w:rFonts w:ascii="Symbol" w:hAnsi="Symbol"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8477EE1"/>
    <w:multiLevelType w:val="hybridMultilevel"/>
    <w:tmpl w:val="7E3C2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7121BA"/>
    <w:multiLevelType w:val="hybridMultilevel"/>
    <w:tmpl w:val="0F7C670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5" w15:restartNumberingAfterBreak="0">
    <w:nsid w:val="7DC96CF8"/>
    <w:multiLevelType w:val="hybridMultilevel"/>
    <w:tmpl w:val="65FA9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E32818"/>
    <w:multiLevelType w:val="hybridMultilevel"/>
    <w:tmpl w:val="82403418"/>
    <w:lvl w:ilvl="0" w:tplc="19264790">
      <w:start w:val="1"/>
      <w:numFmt w:val="bullet"/>
      <w:pStyle w:val="NormalArial"/>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F4D114B"/>
    <w:multiLevelType w:val="hybridMultilevel"/>
    <w:tmpl w:val="4EB295C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0"/>
        </w:tabs>
        <w:ind w:left="0" w:hanging="360"/>
      </w:pPr>
      <w:rPr>
        <w:rFonts w:ascii="Wingdings" w:hAnsi="Wingdings" w:hint="default"/>
      </w:rPr>
    </w:lvl>
    <w:lvl w:ilvl="3" w:tplc="04090001" w:tentative="1">
      <w:start w:val="1"/>
      <w:numFmt w:val="bullet"/>
      <w:lvlText w:val=""/>
      <w:lvlJc w:val="left"/>
      <w:pPr>
        <w:tabs>
          <w:tab w:val="num" w:pos="720"/>
        </w:tabs>
        <w:ind w:left="720" w:hanging="360"/>
      </w:pPr>
      <w:rPr>
        <w:rFonts w:ascii="Symbol" w:hAnsi="Symbol" w:hint="default"/>
      </w:rPr>
    </w:lvl>
    <w:lvl w:ilvl="4" w:tplc="04090003" w:tentative="1">
      <w:start w:val="1"/>
      <w:numFmt w:val="bullet"/>
      <w:lvlText w:val="o"/>
      <w:lvlJc w:val="left"/>
      <w:pPr>
        <w:tabs>
          <w:tab w:val="num" w:pos="1440"/>
        </w:tabs>
        <w:ind w:left="1440" w:hanging="360"/>
      </w:pPr>
      <w:rPr>
        <w:rFonts w:ascii="Courier New" w:hAnsi="Courier New" w:hint="default"/>
      </w:rPr>
    </w:lvl>
    <w:lvl w:ilvl="5" w:tplc="04090005" w:tentative="1">
      <w:start w:val="1"/>
      <w:numFmt w:val="bullet"/>
      <w:lvlText w:val=""/>
      <w:lvlJc w:val="left"/>
      <w:pPr>
        <w:tabs>
          <w:tab w:val="num" w:pos="2160"/>
        </w:tabs>
        <w:ind w:left="2160" w:hanging="360"/>
      </w:pPr>
      <w:rPr>
        <w:rFonts w:ascii="Wingdings" w:hAnsi="Wingdings" w:hint="default"/>
      </w:rPr>
    </w:lvl>
    <w:lvl w:ilvl="6" w:tplc="04090001" w:tentative="1">
      <w:start w:val="1"/>
      <w:numFmt w:val="bullet"/>
      <w:lvlText w:val=""/>
      <w:lvlJc w:val="left"/>
      <w:pPr>
        <w:tabs>
          <w:tab w:val="num" w:pos="2880"/>
        </w:tabs>
        <w:ind w:left="2880" w:hanging="360"/>
      </w:pPr>
      <w:rPr>
        <w:rFonts w:ascii="Symbol" w:hAnsi="Symbol" w:hint="default"/>
      </w:rPr>
    </w:lvl>
    <w:lvl w:ilvl="7" w:tplc="04090003" w:tentative="1">
      <w:start w:val="1"/>
      <w:numFmt w:val="bullet"/>
      <w:lvlText w:val="o"/>
      <w:lvlJc w:val="left"/>
      <w:pPr>
        <w:tabs>
          <w:tab w:val="num" w:pos="3600"/>
        </w:tabs>
        <w:ind w:left="3600" w:hanging="360"/>
      </w:pPr>
      <w:rPr>
        <w:rFonts w:ascii="Courier New" w:hAnsi="Courier New" w:hint="default"/>
      </w:rPr>
    </w:lvl>
    <w:lvl w:ilvl="8" w:tplc="04090005" w:tentative="1">
      <w:start w:val="1"/>
      <w:numFmt w:val="bullet"/>
      <w:lvlText w:val=""/>
      <w:lvlJc w:val="left"/>
      <w:pPr>
        <w:tabs>
          <w:tab w:val="num" w:pos="4320"/>
        </w:tabs>
        <w:ind w:left="4320" w:hanging="360"/>
      </w:pPr>
      <w:rPr>
        <w:rFonts w:ascii="Wingdings" w:hAnsi="Wingdings" w:hint="default"/>
      </w:rPr>
    </w:lvl>
  </w:abstractNum>
  <w:num w:numId="1" w16cid:durableId="2039314986">
    <w:abstractNumId w:val="0"/>
  </w:num>
  <w:num w:numId="2" w16cid:durableId="969826123">
    <w:abstractNumId w:val="1"/>
  </w:num>
  <w:num w:numId="3" w16cid:durableId="1254363142">
    <w:abstractNumId w:val="2"/>
  </w:num>
  <w:num w:numId="4" w16cid:durableId="1257323625">
    <w:abstractNumId w:val="3"/>
  </w:num>
  <w:num w:numId="5" w16cid:durableId="165172685">
    <w:abstractNumId w:val="4"/>
  </w:num>
  <w:num w:numId="6" w16cid:durableId="766729817">
    <w:abstractNumId w:val="5"/>
  </w:num>
  <w:num w:numId="7" w16cid:durableId="992609538">
    <w:abstractNumId w:val="6"/>
  </w:num>
  <w:num w:numId="8" w16cid:durableId="1062555373">
    <w:abstractNumId w:val="7"/>
  </w:num>
  <w:num w:numId="9" w16cid:durableId="1562331049">
    <w:abstractNumId w:val="30"/>
  </w:num>
  <w:num w:numId="10" w16cid:durableId="870806779">
    <w:abstractNumId w:val="25"/>
  </w:num>
  <w:num w:numId="11" w16cid:durableId="1844935973">
    <w:abstractNumId w:val="13"/>
  </w:num>
  <w:num w:numId="12" w16cid:durableId="1586109666">
    <w:abstractNumId w:val="34"/>
  </w:num>
  <w:num w:numId="13" w16cid:durableId="2020541945">
    <w:abstractNumId w:val="20"/>
  </w:num>
  <w:num w:numId="14" w16cid:durableId="844437135">
    <w:abstractNumId w:val="14"/>
  </w:num>
  <w:num w:numId="15" w16cid:durableId="2109083824">
    <w:abstractNumId w:val="44"/>
  </w:num>
  <w:num w:numId="16" w16cid:durableId="377124638">
    <w:abstractNumId w:val="47"/>
  </w:num>
  <w:num w:numId="17" w16cid:durableId="1671060066">
    <w:abstractNumId w:val="42"/>
  </w:num>
  <w:num w:numId="18" w16cid:durableId="782965855">
    <w:abstractNumId w:val="15"/>
  </w:num>
  <w:num w:numId="19" w16cid:durableId="86777371">
    <w:abstractNumId w:val="39"/>
  </w:num>
  <w:num w:numId="20" w16cid:durableId="656693985">
    <w:abstractNumId w:val="31"/>
  </w:num>
  <w:num w:numId="21" w16cid:durableId="1359813599">
    <w:abstractNumId w:val="35"/>
  </w:num>
  <w:num w:numId="22" w16cid:durableId="2019968308">
    <w:abstractNumId w:val="16"/>
  </w:num>
  <w:num w:numId="23" w16cid:durableId="916785881">
    <w:abstractNumId w:val="11"/>
  </w:num>
  <w:num w:numId="24" w16cid:durableId="1897430349">
    <w:abstractNumId w:val="36"/>
  </w:num>
  <w:num w:numId="25" w16cid:durableId="18744636">
    <w:abstractNumId w:val="27"/>
  </w:num>
  <w:num w:numId="26" w16cid:durableId="1876045345">
    <w:abstractNumId w:val="38"/>
  </w:num>
  <w:num w:numId="27" w16cid:durableId="1661301114">
    <w:abstractNumId w:val="21"/>
  </w:num>
  <w:num w:numId="28" w16cid:durableId="1023021780">
    <w:abstractNumId w:val="22"/>
  </w:num>
  <w:num w:numId="29" w16cid:durableId="84307262">
    <w:abstractNumId w:val="26"/>
  </w:num>
  <w:num w:numId="30" w16cid:durableId="1413770047">
    <w:abstractNumId w:val="23"/>
  </w:num>
  <w:num w:numId="31" w16cid:durableId="1803108210">
    <w:abstractNumId w:val="40"/>
  </w:num>
  <w:num w:numId="32" w16cid:durableId="1364019146">
    <w:abstractNumId w:val="45"/>
  </w:num>
  <w:num w:numId="33" w16cid:durableId="145901044">
    <w:abstractNumId w:val="43"/>
  </w:num>
  <w:num w:numId="34" w16cid:durableId="2025092673">
    <w:abstractNumId w:val="28"/>
  </w:num>
  <w:num w:numId="35" w16cid:durableId="590817873">
    <w:abstractNumId w:val="37"/>
  </w:num>
  <w:num w:numId="36" w16cid:durableId="1949892982">
    <w:abstractNumId w:val="32"/>
  </w:num>
  <w:num w:numId="37" w16cid:durableId="558787368">
    <w:abstractNumId w:val="19"/>
  </w:num>
  <w:num w:numId="38" w16cid:durableId="429815245">
    <w:abstractNumId w:val="41"/>
  </w:num>
  <w:num w:numId="39" w16cid:durableId="826744361">
    <w:abstractNumId w:val="46"/>
  </w:num>
  <w:num w:numId="40" w16cid:durableId="229342751">
    <w:abstractNumId w:val="12"/>
  </w:num>
  <w:num w:numId="41" w16cid:durableId="1842312688">
    <w:abstractNumId w:val="18"/>
  </w:num>
  <w:num w:numId="42" w16cid:durableId="1692414043">
    <w:abstractNumId w:val="33"/>
  </w:num>
  <w:num w:numId="43" w16cid:durableId="1733308994">
    <w:abstractNumId w:val="17"/>
  </w:num>
  <w:num w:numId="44" w16cid:durableId="1685588703">
    <w:abstractNumId w:val="10"/>
  </w:num>
  <w:num w:numId="45" w16cid:durableId="221916878">
    <w:abstractNumId w:val="8"/>
  </w:num>
  <w:num w:numId="46" w16cid:durableId="1905411664">
    <w:abstractNumId w:val="9"/>
  </w:num>
  <w:num w:numId="47" w16cid:durableId="792865779">
    <w:abstractNumId w:val="24"/>
  </w:num>
  <w:num w:numId="48" w16cid:durableId="201229456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hideGrammatical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D18"/>
    <w:rsid w:val="00001174"/>
    <w:rsid w:val="00001222"/>
    <w:rsid w:val="000055DE"/>
    <w:rsid w:val="000261FE"/>
    <w:rsid w:val="00032A56"/>
    <w:rsid w:val="00045C09"/>
    <w:rsid w:val="00060F9E"/>
    <w:rsid w:val="000717F5"/>
    <w:rsid w:val="000734D9"/>
    <w:rsid w:val="000800EA"/>
    <w:rsid w:val="00082ACD"/>
    <w:rsid w:val="000857F0"/>
    <w:rsid w:val="00097479"/>
    <w:rsid w:val="000A5803"/>
    <w:rsid w:val="000A7FC3"/>
    <w:rsid w:val="000B1058"/>
    <w:rsid w:val="000B2DD8"/>
    <w:rsid w:val="000B3E21"/>
    <w:rsid w:val="000C04BF"/>
    <w:rsid w:val="000F3378"/>
    <w:rsid w:val="000F6943"/>
    <w:rsid w:val="0010529D"/>
    <w:rsid w:val="001123D6"/>
    <w:rsid w:val="00112774"/>
    <w:rsid w:val="00116D66"/>
    <w:rsid w:val="00117169"/>
    <w:rsid w:val="001206A1"/>
    <w:rsid w:val="00122108"/>
    <w:rsid w:val="00124375"/>
    <w:rsid w:val="00142EA1"/>
    <w:rsid w:val="0014379B"/>
    <w:rsid w:val="00143DC0"/>
    <w:rsid w:val="00146852"/>
    <w:rsid w:val="00150A3C"/>
    <w:rsid w:val="00150F79"/>
    <w:rsid w:val="00151119"/>
    <w:rsid w:val="00167E9A"/>
    <w:rsid w:val="00171841"/>
    <w:rsid w:val="00180F02"/>
    <w:rsid w:val="001821CD"/>
    <w:rsid w:val="00195EC1"/>
    <w:rsid w:val="001A08A1"/>
    <w:rsid w:val="001A7E34"/>
    <w:rsid w:val="001C1D17"/>
    <w:rsid w:val="001C492A"/>
    <w:rsid w:val="001C5F51"/>
    <w:rsid w:val="001D7F22"/>
    <w:rsid w:val="001E648E"/>
    <w:rsid w:val="001E6A05"/>
    <w:rsid w:val="001E71DD"/>
    <w:rsid w:val="001F7A25"/>
    <w:rsid w:val="002032A4"/>
    <w:rsid w:val="00205EBB"/>
    <w:rsid w:val="0021234B"/>
    <w:rsid w:val="00237A09"/>
    <w:rsid w:val="00265AE6"/>
    <w:rsid w:val="0027719D"/>
    <w:rsid w:val="002805E4"/>
    <w:rsid w:val="00281BC1"/>
    <w:rsid w:val="00281D07"/>
    <w:rsid w:val="00286108"/>
    <w:rsid w:val="00287909"/>
    <w:rsid w:val="002937A4"/>
    <w:rsid w:val="00295C6F"/>
    <w:rsid w:val="00297270"/>
    <w:rsid w:val="002D6CD1"/>
    <w:rsid w:val="002D7330"/>
    <w:rsid w:val="002E7D7F"/>
    <w:rsid w:val="002F127E"/>
    <w:rsid w:val="002F3931"/>
    <w:rsid w:val="00300414"/>
    <w:rsid w:val="0031189C"/>
    <w:rsid w:val="00313CF7"/>
    <w:rsid w:val="00317984"/>
    <w:rsid w:val="00323ED3"/>
    <w:rsid w:val="00330D3F"/>
    <w:rsid w:val="003427D6"/>
    <w:rsid w:val="00344671"/>
    <w:rsid w:val="00351F77"/>
    <w:rsid w:val="00355324"/>
    <w:rsid w:val="00362581"/>
    <w:rsid w:val="00363817"/>
    <w:rsid w:val="003726F9"/>
    <w:rsid w:val="00387E87"/>
    <w:rsid w:val="00397FB3"/>
    <w:rsid w:val="003A12EB"/>
    <w:rsid w:val="003B18DD"/>
    <w:rsid w:val="003B6F8C"/>
    <w:rsid w:val="003D6B8E"/>
    <w:rsid w:val="003E32D5"/>
    <w:rsid w:val="003E47A2"/>
    <w:rsid w:val="003F329A"/>
    <w:rsid w:val="003F67C1"/>
    <w:rsid w:val="0040426A"/>
    <w:rsid w:val="004127B1"/>
    <w:rsid w:val="00415451"/>
    <w:rsid w:val="00426100"/>
    <w:rsid w:val="00432715"/>
    <w:rsid w:val="00433FB6"/>
    <w:rsid w:val="0044670B"/>
    <w:rsid w:val="00452D9B"/>
    <w:rsid w:val="00461E46"/>
    <w:rsid w:val="004735BD"/>
    <w:rsid w:val="00485D26"/>
    <w:rsid w:val="004C080A"/>
    <w:rsid w:val="004C2D77"/>
    <w:rsid w:val="004C5ADD"/>
    <w:rsid w:val="004C6E7C"/>
    <w:rsid w:val="004E3F85"/>
    <w:rsid w:val="004F11C9"/>
    <w:rsid w:val="004F3CD5"/>
    <w:rsid w:val="00500A1C"/>
    <w:rsid w:val="0050542D"/>
    <w:rsid w:val="005077BC"/>
    <w:rsid w:val="00507D9C"/>
    <w:rsid w:val="00512726"/>
    <w:rsid w:val="0051752C"/>
    <w:rsid w:val="00533922"/>
    <w:rsid w:val="005404F3"/>
    <w:rsid w:val="005433C0"/>
    <w:rsid w:val="0054348E"/>
    <w:rsid w:val="005434D0"/>
    <w:rsid w:val="005606FE"/>
    <w:rsid w:val="00567D1E"/>
    <w:rsid w:val="00573B7B"/>
    <w:rsid w:val="00596B85"/>
    <w:rsid w:val="00596D7E"/>
    <w:rsid w:val="005A2B2F"/>
    <w:rsid w:val="005A31E2"/>
    <w:rsid w:val="005A3420"/>
    <w:rsid w:val="005C0685"/>
    <w:rsid w:val="005C4819"/>
    <w:rsid w:val="005D7073"/>
    <w:rsid w:val="005F034B"/>
    <w:rsid w:val="005F2D5A"/>
    <w:rsid w:val="005F6787"/>
    <w:rsid w:val="005F7D33"/>
    <w:rsid w:val="005F7DE5"/>
    <w:rsid w:val="006074C5"/>
    <w:rsid w:val="00610326"/>
    <w:rsid w:val="00613A47"/>
    <w:rsid w:val="00621310"/>
    <w:rsid w:val="00633D88"/>
    <w:rsid w:val="0065023B"/>
    <w:rsid w:val="00671044"/>
    <w:rsid w:val="006814DA"/>
    <w:rsid w:val="006A49FD"/>
    <w:rsid w:val="006B234B"/>
    <w:rsid w:val="006C7389"/>
    <w:rsid w:val="006D4D18"/>
    <w:rsid w:val="006E2B00"/>
    <w:rsid w:val="00726642"/>
    <w:rsid w:val="0073471B"/>
    <w:rsid w:val="00735F79"/>
    <w:rsid w:val="00745118"/>
    <w:rsid w:val="0075232B"/>
    <w:rsid w:val="00754E22"/>
    <w:rsid w:val="007712D3"/>
    <w:rsid w:val="00782BF8"/>
    <w:rsid w:val="00793F7F"/>
    <w:rsid w:val="007A639A"/>
    <w:rsid w:val="007A7AFE"/>
    <w:rsid w:val="007B242F"/>
    <w:rsid w:val="007B5926"/>
    <w:rsid w:val="007C0C13"/>
    <w:rsid w:val="007D6EEA"/>
    <w:rsid w:val="00800694"/>
    <w:rsid w:val="00803394"/>
    <w:rsid w:val="00803576"/>
    <w:rsid w:val="00805486"/>
    <w:rsid w:val="00807EEF"/>
    <w:rsid w:val="00812963"/>
    <w:rsid w:val="00840346"/>
    <w:rsid w:val="008444B1"/>
    <w:rsid w:val="00853FC3"/>
    <w:rsid w:val="00861C77"/>
    <w:rsid w:val="0086690C"/>
    <w:rsid w:val="0087017B"/>
    <w:rsid w:val="00880A0C"/>
    <w:rsid w:val="00887C38"/>
    <w:rsid w:val="00887C8A"/>
    <w:rsid w:val="008904EF"/>
    <w:rsid w:val="008A338F"/>
    <w:rsid w:val="008C3964"/>
    <w:rsid w:val="008C50A2"/>
    <w:rsid w:val="008C69C0"/>
    <w:rsid w:val="008D241F"/>
    <w:rsid w:val="008E25B9"/>
    <w:rsid w:val="008E5A01"/>
    <w:rsid w:val="008E5E33"/>
    <w:rsid w:val="00906DC1"/>
    <w:rsid w:val="00907D93"/>
    <w:rsid w:val="00916217"/>
    <w:rsid w:val="009266DD"/>
    <w:rsid w:val="00927A21"/>
    <w:rsid w:val="00954F8F"/>
    <w:rsid w:val="00957DCA"/>
    <w:rsid w:val="00965E7F"/>
    <w:rsid w:val="00971A90"/>
    <w:rsid w:val="00972C56"/>
    <w:rsid w:val="00984549"/>
    <w:rsid w:val="009929C5"/>
    <w:rsid w:val="00996B1B"/>
    <w:rsid w:val="009A217B"/>
    <w:rsid w:val="009A23D5"/>
    <w:rsid w:val="009C2604"/>
    <w:rsid w:val="009D084F"/>
    <w:rsid w:val="009D0FFF"/>
    <w:rsid w:val="009D1408"/>
    <w:rsid w:val="009D3A8E"/>
    <w:rsid w:val="009F3DE3"/>
    <w:rsid w:val="009F5514"/>
    <w:rsid w:val="00A03AE5"/>
    <w:rsid w:val="00A03E84"/>
    <w:rsid w:val="00A1246B"/>
    <w:rsid w:val="00A13766"/>
    <w:rsid w:val="00A153D6"/>
    <w:rsid w:val="00A15552"/>
    <w:rsid w:val="00A25490"/>
    <w:rsid w:val="00A46166"/>
    <w:rsid w:val="00A54B5E"/>
    <w:rsid w:val="00A615E1"/>
    <w:rsid w:val="00A67CAE"/>
    <w:rsid w:val="00A71CD6"/>
    <w:rsid w:val="00A7219D"/>
    <w:rsid w:val="00A80039"/>
    <w:rsid w:val="00A96289"/>
    <w:rsid w:val="00AA75B2"/>
    <w:rsid w:val="00AB6309"/>
    <w:rsid w:val="00AC506E"/>
    <w:rsid w:val="00AE2BEA"/>
    <w:rsid w:val="00AE652A"/>
    <w:rsid w:val="00AE705E"/>
    <w:rsid w:val="00AE7128"/>
    <w:rsid w:val="00B16B23"/>
    <w:rsid w:val="00B20407"/>
    <w:rsid w:val="00B26A56"/>
    <w:rsid w:val="00B30733"/>
    <w:rsid w:val="00B4062F"/>
    <w:rsid w:val="00B40CF3"/>
    <w:rsid w:val="00B456F4"/>
    <w:rsid w:val="00B46D90"/>
    <w:rsid w:val="00B704CA"/>
    <w:rsid w:val="00B73C77"/>
    <w:rsid w:val="00B74CEE"/>
    <w:rsid w:val="00B81967"/>
    <w:rsid w:val="00B92743"/>
    <w:rsid w:val="00B942FD"/>
    <w:rsid w:val="00B945D4"/>
    <w:rsid w:val="00B952D2"/>
    <w:rsid w:val="00BA352A"/>
    <w:rsid w:val="00BA788A"/>
    <w:rsid w:val="00BB26AE"/>
    <w:rsid w:val="00BC32CD"/>
    <w:rsid w:val="00BC3E26"/>
    <w:rsid w:val="00BC4ECD"/>
    <w:rsid w:val="00BC715B"/>
    <w:rsid w:val="00BD3CC9"/>
    <w:rsid w:val="00BD3FF2"/>
    <w:rsid w:val="00BE130C"/>
    <w:rsid w:val="00BE3865"/>
    <w:rsid w:val="00BF1DED"/>
    <w:rsid w:val="00C10E81"/>
    <w:rsid w:val="00C25292"/>
    <w:rsid w:val="00C271ED"/>
    <w:rsid w:val="00C333BC"/>
    <w:rsid w:val="00C40590"/>
    <w:rsid w:val="00C416C4"/>
    <w:rsid w:val="00C42369"/>
    <w:rsid w:val="00C4350A"/>
    <w:rsid w:val="00C457DF"/>
    <w:rsid w:val="00C51BD5"/>
    <w:rsid w:val="00C56B36"/>
    <w:rsid w:val="00C66893"/>
    <w:rsid w:val="00C71323"/>
    <w:rsid w:val="00C7319A"/>
    <w:rsid w:val="00CA32E9"/>
    <w:rsid w:val="00CA3A76"/>
    <w:rsid w:val="00CA40CF"/>
    <w:rsid w:val="00CD1113"/>
    <w:rsid w:val="00CD2414"/>
    <w:rsid w:val="00CF0A32"/>
    <w:rsid w:val="00CF2FE5"/>
    <w:rsid w:val="00CF429A"/>
    <w:rsid w:val="00D11232"/>
    <w:rsid w:val="00D14C20"/>
    <w:rsid w:val="00D4232A"/>
    <w:rsid w:val="00D46B6D"/>
    <w:rsid w:val="00D57E14"/>
    <w:rsid w:val="00D90616"/>
    <w:rsid w:val="00DA4335"/>
    <w:rsid w:val="00DB7F51"/>
    <w:rsid w:val="00DC3D3F"/>
    <w:rsid w:val="00DD1C1D"/>
    <w:rsid w:val="00DE1A62"/>
    <w:rsid w:val="00E023C1"/>
    <w:rsid w:val="00E137D9"/>
    <w:rsid w:val="00E24A4F"/>
    <w:rsid w:val="00E261F3"/>
    <w:rsid w:val="00E30267"/>
    <w:rsid w:val="00E32D9F"/>
    <w:rsid w:val="00E41BA6"/>
    <w:rsid w:val="00E4237E"/>
    <w:rsid w:val="00E54C58"/>
    <w:rsid w:val="00E57172"/>
    <w:rsid w:val="00E647F5"/>
    <w:rsid w:val="00E749AC"/>
    <w:rsid w:val="00E82118"/>
    <w:rsid w:val="00E84AD8"/>
    <w:rsid w:val="00E9768E"/>
    <w:rsid w:val="00EB4990"/>
    <w:rsid w:val="00EB4CD6"/>
    <w:rsid w:val="00EB5CCC"/>
    <w:rsid w:val="00EB5F7D"/>
    <w:rsid w:val="00EB777B"/>
    <w:rsid w:val="00EC092D"/>
    <w:rsid w:val="00ED7C24"/>
    <w:rsid w:val="00EF0932"/>
    <w:rsid w:val="00EF259C"/>
    <w:rsid w:val="00F00935"/>
    <w:rsid w:val="00F00A34"/>
    <w:rsid w:val="00F0202D"/>
    <w:rsid w:val="00F06504"/>
    <w:rsid w:val="00F22D9E"/>
    <w:rsid w:val="00F32D09"/>
    <w:rsid w:val="00F40E0A"/>
    <w:rsid w:val="00F537EA"/>
    <w:rsid w:val="00F6589B"/>
    <w:rsid w:val="00F820A4"/>
    <w:rsid w:val="00F910C6"/>
    <w:rsid w:val="00FA1737"/>
    <w:rsid w:val="00FB1332"/>
    <w:rsid w:val="00FB5BE0"/>
    <w:rsid w:val="00FB7C2C"/>
    <w:rsid w:val="00FD527F"/>
    <w:rsid w:val="00FE57D3"/>
    <w:rsid w:val="00FF3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D44C6BD"/>
  <w15:chartTrackingRefBased/>
  <w15:docId w15:val="{2DB695FA-7243-43B1-BC9B-1AD38C53E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qFormat="1"/>
    <w:lsdException w:name="heading 9" w:semiHidden="1" w:unhideWhenUsed="1" w:qFormat="1"/>
    <w:lsdException w:name="caption" w:qFormat="1"/>
    <w:lsdException w:name="Title" w:uiPriority="10" w:qFormat="1"/>
    <w:lsdException w:name="Subtitle" w:qFormat="1"/>
    <w:lsdException w:name="Strong"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rFonts w:eastAsia="SimSun" w:cs="Mangal"/>
      <w:kern w:val="1"/>
      <w:sz w:val="24"/>
      <w:szCs w:val="24"/>
      <w:lang w:eastAsia="hi-IN" w:bidi="hi-IN"/>
    </w:rPr>
  </w:style>
  <w:style w:type="paragraph" w:styleId="Heading1">
    <w:name w:val="heading 1"/>
    <w:basedOn w:val="Normal"/>
    <w:next w:val="BodyText"/>
    <w:qFormat/>
    <w:pPr>
      <w:keepNext/>
      <w:shd w:val="clear" w:color="auto" w:fill="C0C0C0"/>
      <w:jc w:val="both"/>
      <w:outlineLvl w:val="0"/>
    </w:pPr>
    <w:rPr>
      <w:rFonts w:ascii="Arial" w:hAnsi="Arial" w:cs="Arial"/>
      <w:b/>
      <w:sz w:val="20"/>
    </w:rPr>
  </w:style>
  <w:style w:type="paragraph" w:styleId="Heading2">
    <w:name w:val="heading 2"/>
    <w:basedOn w:val="Normal"/>
    <w:next w:val="BodyText"/>
    <w:qFormat/>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BodyText"/>
    <w:qFormat/>
    <w:pPr>
      <w:keepNext/>
      <w:numPr>
        <w:ilvl w:val="2"/>
        <w:numId w:val="1"/>
      </w:numPr>
      <w:spacing w:before="240" w:after="60"/>
      <w:outlineLvl w:val="2"/>
    </w:pPr>
    <w:rPr>
      <w:rFonts w:ascii="Arial" w:hAnsi="Arial" w:cs="Arial"/>
      <w:b/>
      <w:bCs/>
      <w:sz w:val="26"/>
      <w:szCs w:val="26"/>
    </w:rPr>
  </w:style>
  <w:style w:type="paragraph" w:styleId="Heading7">
    <w:name w:val="heading 7"/>
    <w:basedOn w:val="Normal"/>
    <w:next w:val="BodyText"/>
    <w:qFormat/>
    <w:pPr>
      <w:numPr>
        <w:ilvl w:val="6"/>
        <w:numId w:val="1"/>
      </w:numPr>
      <w:spacing w:before="240" w:after="60"/>
      <w:outlineLvl w:val="6"/>
    </w:pPr>
  </w:style>
  <w:style w:type="paragraph" w:styleId="Heading8">
    <w:name w:val="heading 8"/>
    <w:basedOn w:val="Normal"/>
    <w:next w:val="BodyText"/>
    <w:qFormat/>
    <w:pPr>
      <w:numPr>
        <w:ilvl w:val="7"/>
        <w:numId w:val="1"/>
      </w:numPr>
      <w:spacing w:before="240" w:after="60"/>
      <w:outlineLvl w:val="7"/>
    </w:pPr>
    <w:rPr>
      <w:i/>
      <w:iCs/>
    </w:rPr>
  </w:style>
  <w:style w:type="paragraph" w:styleId="Heading9">
    <w:name w:val="heading 9"/>
    <w:basedOn w:val="Normal"/>
    <w:next w:val="Normal"/>
    <w:link w:val="Heading9Char"/>
    <w:semiHidden/>
    <w:unhideWhenUsed/>
    <w:qFormat/>
    <w:rsid w:val="004C2D77"/>
    <w:pPr>
      <w:spacing w:before="240" w:after="60"/>
      <w:outlineLvl w:val="8"/>
    </w:pPr>
    <w:rPr>
      <w:rFonts w:ascii="Cambria" w:eastAsia="Times New Roman" w:hAnsi="Cambria"/>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Wingdings" w:eastAsia="Arial Unicode MS" w:hAnsi="Wingdings" w:cs="Wingdings"/>
      <w:sz w:val="20"/>
      <w:szCs w:val="16"/>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Wingdings" w:eastAsia="Arial Unicode MS" w:hAnsi="Wingdings" w:cs="Wingdings"/>
      <w:sz w:val="18"/>
      <w:szCs w:val="16"/>
    </w:rPr>
  </w:style>
  <w:style w:type="character" w:customStyle="1" w:styleId="WW8Num3z1">
    <w:name w:val="WW8Num3z1"/>
    <w:rPr>
      <w:rFonts w:ascii="Courier New" w:hAnsi="Courier New" w:cs="Courier New"/>
    </w:rPr>
  </w:style>
  <w:style w:type="character" w:customStyle="1" w:styleId="WW8Num3z3">
    <w:name w:val="WW8Num3z3"/>
    <w:rPr>
      <w:rFonts w:ascii="Symbol" w:hAnsi="Symbol" w:cs="Symbol"/>
    </w:rPr>
  </w:style>
  <w:style w:type="character" w:customStyle="1" w:styleId="WW8Num4z0">
    <w:name w:val="WW8Num4z0"/>
    <w:rPr>
      <w:rFonts w:ascii="Wingdings" w:hAnsi="Wingdings" w:cs="Wingdings"/>
      <w:color w:val="000000"/>
      <w:sz w:val="18"/>
      <w:szCs w:val="16"/>
      <w:lang w:val="nl-NL"/>
    </w:rPr>
  </w:style>
  <w:style w:type="character" w:customStyle="1" w:styleId="WW8Num4z1">
    <w:name w:val="WW8Num4z1"/>
    <w:rPr>
      <w:rFonts w:ascii="Courier New" w:hAnsi="Courier New" w:cs="Courier New"/>
    </w:rPr>
  </w:style>
  <w:style w:type="character" w:customStyle="1" w:styleId="WW8Num4z3">
    <w:name w:val="WW8Num4z3"/>
    <w:rPr>
      <w:rFonts w:ascii="Symbol" w:hAnsi="Symbol" w:cs="Symbol"/>
    </w:rPr>
  </w:style>
  <w:style w:type="character" w:customStyle="1" w:styleId="WW8Num5z0">
    <w:name w:val="WW8Num5z0"/>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6z0">
    <w:name w:val="WW8Num6z0"/>
    <w:rPr>
      <w:rFonts w:ascii="Symbol" w:hAnsi="Symbol" w:cs="Symbol"/>
      <w:sz w:val="18"/>
      <w:szCs w:val="16"/>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ascii="Symbol" w:hAnsi="Symbol" w:cs="Symbol"/>
      <w:sz w:val="18"/>
      <w:szCs w:val="16"/>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8z0">
    <w:name w:val="WW8Num8z0"/>
    <w:rPr>
      <w:rFonts w:ascii="Wingdings" w:hAnsi="Wingdings" w:cs="OpenSymbol"/>
    </w:rPr>
  </w:style>
  <w:style w:type="character" w:customStyle="1" w:styleId="WW8Num8z1">
    <w:name w:val="WW8Num8z1"/>
    <w:rPr>
      <w:rFonts w:ascii="OpenSymbol" w:hAnsi="OpenSymbol" w:cs="OpenSymbol"/>
    </w:rPr>
  </w:style>
  <w:style w:type="character" w:customStyle="1" w:styleId="WW8Num8z3">
    <w:name w:val="WW8Num8z3"/>
    <w:rPr>
      <w:rFonts w:ascii="Wingdings 2" w:hAnsi="Wingdings 2" w:cs="OpenSymbol"/>
    </w:rPr>
  </w:style>
  <w:style w:type="character" w:customStyle="1" w:styleId="WW8Num9z0">
    <w:name w:val="WW8Num9z0"/>
    <w:rPr>
      <w:rFonts w:ascii="Symbol" w:hAnsi="Symbol" w:cs="Symbo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10z0">
    <w:name w:val="WW8Num10z0"/>
    <w:rPr>
      <w:rFonts w:ascii="Symbol" w:hAnsi="Symbol" w:cs="Symbol"/>
      <w:sz w:val="18"/>
      <w:szCs w:val="16"/>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Wingdings"/>
    </w:rPr>
  </w:style>
  <w:style w:type="character" w:customStyle="1" w:styleId="WW8Num11z0">
    <w:name w:val="WW8Num11z0"/>
    <w:rPr>
      <w:rFonts w:ascii="Symbol" w:hAnsi="Symbol" w:cs="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Wingdings"/>
    </w:rPr>
  </w:style>
  <w:style w:type="character" w:customStyle="1" w:styleId="WW-DefaultParagraphFont">
    <w:name w:val="WW-Default Paragraph Font"/>
  </w:style>
  <w:style w:type="character" w:styleId="Hyperlink">
    <w:name w:val="Hyperlink"/>
    <w:rPr>
      <w:color w:val="0000FF"/>
      <w:u w:val="single"/>
    </w:rPr>
  </w:style>
  <w:style w:type="character" w:styleId="Strong">
    <w:name w:val="Strong"/>
    <w:qFormat/>
    <w:rPr>
      <w:b/>
      <w:bCs/>
    </w:rPr>
  </w:style>
  <w:style w:type="character" w:styleId="FollowedHyperlink">
    <w:name w:val="FollowedHyperlink"/>
    <w:rPr>
      <w:color w:val="800080"/>
      <w:u w:val="single"/>
    </w:rPr>
  </w:style>
  <w:style w:type="character" w:customStyle="1" w:styleId="ExperienceBlockCharChar1">
    <w:name w:val="Experience_Block Char Char1"/>
    <w:rPr>
      <w:rFonts w:ascii="Verdana" w:hAnsi="Verdana" w:cs="Verdana"/>
      <w:lang w:val="en-US" w:eastAsia="ar-SA" w:bidi="ar-SA"/>
    </w:rPr>
  </w:style>
  <w:style w:type="character" w:customStyle="1" w:styleId="HeaderChar">
    <w:name w:val="Header Char"/>
    <w:rPr>
      <w:sz w:val="24"/>
      <w:szCs w:val="24"/>
    </w:rPr>
  </w:style>
  <w:style w:type="character" w:customStyle="1" w:styleId="ListLabel1">
    <w:name w:val="ListLabel 1"/>
    <w:rPr>
      <w:rFonts w:cs="Courier New"/>
    </w:rPr>
  </w:style>
  <w:style w:type="character" w:customStyle="1" w:styleId="ListLabel2">
    <w:name w:val="ListLabel 2"/>
    <w:rPr>
      <w:rFonts w:cs="Wingdings"/>
      <w:sz w:val="18"/>
      <w:szCs w:val="18"/>
    </w:rPr>
  </w:style>
  <w:style w:type="character" w:customStyle="1" w:styleId="ListLabel3">
    <w:name w:val="ListLabel 3"/>
    <w:rPr>
      <w:rFonts w:cs="Wingdings"/>
    </w:rPr>
  </w:style>
  <w:style w:type="character" w:customStyle="1" w:styleId="ListLabel4">
    <w:name w:val="ListLabel 4"/>
    <w:rPr>
      <w:rFonts w:cs="Symbol"/>
    </w:rPr>
  </w:style>
  <w:style w:type="character" w:customStyle="1" w:styleId="ListLabel5">
    <w:name w:val="ListLabel 5"/>
    <w:rPr>
      <w:sz w:val="20"/>
    </w:rPr>
  </w:style>
  <w:style w:type="character" w:customStyle="1" w:styleId="ListLabel6">
    <w:name w:val="ListLabel 6"/>
    <w:rPr>
      <w:rFonts w:eastAsia="Times New Roman" w:cs="Times New Roman"/>
    </w:rPr>
  </w:style>
  <w:style w:type="character" w:customStyle="1" w:styleId="ListLabel7">
    <w:name w:val="ListLabel 7"/>
    <w:rPr>
      <w:rFonts w:cs="Times New Roman"/>
      <w:color w:val="00000A"/>
    </w:rPr>
  </w:style>
  <w:style w:type="character" w:customStyle="1" w:styleId="ListLabel8">
    <w:name w:val="ListLabel 8"/>
    <w:rPr>
      <w:rFonts w:cs="Times New Roman"/>
    </w:rPr>
  </w:style>
  <w:style w:type="character" w:customStyle="1" w:styleId="Bullets">
    <w:name w:val="Bullets"/>
    <w:rPr>
      <w:rFonts w:ascii="OpenSymbol" w:eastAsia="OpenSymbol" w:hAnsi="OpenSymbol" w:cs="OpenSymbol"/>
    </w:rPr>
  </w:style>
  <w:style w:type="character" w:customStyle="1" w:styleId="WW8NumSt1z0">
    <w:name w:val="WW8NumSt1z0"/>
    <w:rPr>
      <w:rFonts w:ascii="Symbol" w:hAnsi="Symbol" w:cs="Symbol"/>
      <w:sz w:val="22"/>
      <w:szCs w:val="22"/>
      <w:lang w:val="en"/>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eastAsia="Microsoft YaHei" w:hAnsi="Arial"/>
      <w:sz w:val="28"/>
      <w:szCs w:val="28"/>
    </w:rPr>
  </w:style>
  <w:style w:type="paragraph" w:styleId="BodyText">
    <w:name w:val="Body Text"/>
    <w:basedOn w:val="Normal"/>
    <w:pPr>
      <w:ind w:right="1296"/>
      <w:jc w:val="both"/>
    </w:pPr>
    <w:rPr>
      <w:rFonts w:ascii="Arial" w:hAnsi="Arial" w:cs="Arial"/>
      <w:sz w:val="22"/>
      <w:szCs w:val="22"/>
    </w:rPr>
  </w:style>
  <w:style w:type="paragraph" w:styleId="List">
    <w:name w:val="List"/>
    <w:basedOn w:val="BodyText"/>
    <w:rPr>
      <w:rFonts w:cs="Mangal"/>
    </w:rPr>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NormalWeb">
    <w:name w:val="Normal (Web)"/>
    <w:basedOn w:val="Normal"/>
    <w:link w:val="NormalWebChar"/>
    <w:pPr>
      <w:spacing w:before="28" w:after="28"/>
    </w:pPr>
    <w:rPr>
      <w:rFonts w:ascii="Arial Unicode MS" w:eastAsia="Arial Unicode MS" w:hAnsi="Arial Unicode MS" w:cs="Arial Unicode MS"/>
      <w:lang w:val="x-none"/>
    </w:rPr>
  </w:style>
  <w:style w:type="paragraph" w:customStyle="1" w:styleId="BodyText21">
    <w:name w:val="Body Text 21"/>
    <w:basedOn w:val="Normal"/>
    <w:pPr>
      <w:jc w:val="both"/>
    </w:pPr>
    <w:rPr>
      <w:szCs w:val="20"/>
    </w:rPr>
  </w:style>
  <w:style w:type="paragraph" w:styleId="Footer">
    <w:name w:val="footer"/>
    <w:basedOn w:val="Normal"/>
    <w:pPr>
      <w:suppressLineNumbers/>
      <w:tabs>
        <w:tab w:val="center" w:pos="4320"/>
        <w:tab w:val="right" w:pos="8640"/>
      </w:tabs>
    </w:pPr>
    <w:rPr>
      <w:sz w:val="20"/>
      <w:szCs w:val="20"/>
    </w:rPr>
  </w:style>
  <w:style w:type="paragraph" w:customStyle="1" w:styleId="Caption1">
    <w:name w:val="Caption1"/>
    <w:basedOn w:val="Normal"/>
    <w:pPr>
      <w:spacing w:before="240" w:after="240"/>
      <w:jc w:val="both"/>
    </w:pPr>
    <w:rPr>
      <w:rFonts w:ascii="Georgia" w:hAnsi="Georgia" w:cs="Georgia"/>
      <w:b/>
      <w:smallCaps/>
      <w:sz w:val="22"/>
      <w:szCs w:val="20"/>
    </w:rPr>
  </w:style>
  <w:style w:type="paragraph" w:styleId="BodyTextIndent">
    <w:name w:val="Body Text Indent"/>
    <w:basedOn w:val="Normal"/>
    <w:pPr>
      <w:ind w:left="360"/>
      <w:jc w:val="both"/>
    </w:pPr>
    <w:rPr>
      <w:rFonts w:ascii="Verdana" w:hAnsi="Verdana" w:cs="Arial"/>
      <w:sz w:val="18"/>
      <w:szCs w:val="20"/>
    </w:rPr>
  </w:style>
  <w:style w:type="paragraph" w:styleId="BodyTextIndent2">
    <w:name w:val="Body Text Indent 2"/>
    <w:basedOn w:val="Normal"/>
    <w:pPr>
      <w:ind w:left="360"/>
      <w:jc w:val="both"/>
    </w:pPr>
    <w:rPr>
      <w:rFonts w:ascii="Arial" w:hAnsi="Arial" w:cs="Arial"/>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styleId="BodyText2">
    <w:name w:val="Body Text 2"/>
    <w:basedOn w:val="Normal"/>
    <w:pPr>
      <w:spacing w:line="360" w:lineRule="auto"/>
      <w:jc w:val="both"/>
    </w:pPr>
    <w:rPr>
      <w:rFonts w:ascii="Arial" w:hAnsi="Arial" w:cs="Arial"/>
      <w:sz w:val="20"/>
    </w:rPr>
  </w:style>
  <w:style w:type="paragraph" w:styleId="BodyTextIndent3">
    <w:name w:val="Body Text Indent 3"/>
    <w:basedOn w:val="Normal"/>
    <w:pPr>
      <w:ind w:firstLine="720"/>
      <w:jc w:val="both"/>
    </w:pPr>
    <w:rPr>
      <w:rFonts w:ascii="Arial" w:hAnsi="Arial" w:cs="Arial"/>
      <w:sz w:val="20"/>
    </w:rPr>
  </w:style>
  <w:style w:type="paragraph" w:customStyle="1" w:styleId="NormalVerdana">
    <w:name w:val="Normal + Verdana"/>
    <w:basedOn w:val="NormalWeb"/>
    <w:pPr>
      <w:jc w:val="both"/>
    </w:pPr>
    <w:rPr>
      <w:rFonts w:ascii="Verdana" w:hAnsi="Verdana" w:cs="Helvetica"/>
      <w:b/>
      <w:bCs/>
      <w:sz w:val="20"/>
    </w:rPr>
  </w:style>
  <w:style w:type="paragraph" w:styleId="BalloonText">
    <w:name w:val="Balloon Text"/>
    <w:basedOn w:val="Normal"/>
    <w:rPr>
      <w:rFonts w:ascii="Tahoma" w:hAnsi="Tahoma" w:cs="Tahoma"/>
      <w:sz w:val="16"/>
      <w:szCs w:val="16"/>
    </w:rPr>
  </w:style>
  <w:style w:type="paragraph" w:customStyle="1" w:styleId="EducationBlock">
    <w:name w:val="Education_Block"/>
    <w:basedOn w:val="Normal"/>
    <w:pPr>
      <w:widowControl w:val="0"/>
      <w:spacing w:after="60"/>
      <w:jc w:val="both"/>
    </w:pPr>
    <w:rPr>
      <w:rFonts w:ascii="Verdana" w:hAnsi="Verdana" w:cs="Verdana"/>
      <w:sz w:val="20"/>
    </w:rPr>
  </w:style>
  <w:style w:type="paragraph" w:customStyle="1" w:styleId="ExperienceTitleChar">
    <w:name w:val="Experience_Title Char"/>
    <w:basedOn w:val="Normal"/>
    <w:pPr>
      <w:keepNext/>
      <w:widowControl w:val="0"/>
      <w:spacing w:before="120" w:after="60"/>
      <w:ind w:left="720" w:right="360"/>
    </w:pPr>
    <w:rPr>
      <w:rFonts w:ascii="Verdana" w:hAnsi="Verdana" w:cs="Verdana"/>
      <w:i/>
      <w:sz w:val="20"/>
      <w:szCs w:val="20"/>
    </w:rPr>
  </w:style>
  <w:style w:type="paragraph" w:customStyle="1" w:styleId="ExperienceBlockChar">
    <w:name w:val="Experience_Block Char"/>
    <w:basedOn w:val="Normal"/>
    <w:pPr>
      <w:widowControl w:val="0"/>
      <w:spacing w:after="60"/>
      <w:ind w:left="1267" w:right="360"/>
    </w:pPr>
    <w:rPr>
      <w:rFonts w:ascii="Verdana" w:hAnsi="Verdana" w:cs="Verdana"/>
      <w:sz w:val="20"/>
      <w:szCs w:val="20"/>
    </w:rPr>
  </w:style>
  <w:style w:type="paragraph" w:customStyle="1" w:styleId="ExperienceBullets">
    <w:name w:val="Experience_Bullets"/>
    <w:basedOn w:val="Normal"/>
    <w:pPr>
      <w:widowControl w:val="0"/>
      <w:ind w:right="540"/>
    </w:pPr>
    <w:rPr>
      <w:rFonts w:ascii="Verdana" w:hAnsi="Verdana" w:cs="Verdana"/>
      <w:sz w:val="18"/>
      <w:szCs w:val="18"/>
    </w:rPr>
  </w:style>
  <w:style w:type="paragraph" w:styleId="MessageHeader">
    <w:name w:val="Message Header"/>
    <w:basedOn w:val="Normal"/>
    <w:pPr>
      <w:widowControl w:val="0"/>
      <w:pBdr>
        <w:top w:val="single" w:sz="4" w:space="1" w:color="000000"/>
        <w:left w:val="single" w:sz="4" w:space="1" w:color="000000"/>
        <w:bottom w:val="single" w:sz="4" w:space="1" w:color="000000"/>
        <w:right w:val="single" w:sz="4" w:space="1" w:color="000000"/>
      </w:pBdr>
      <w:shd w:val="clear" w:color="auto" w:fill="CCCCCC"/>
      <w:ind w:left="1080" w:hanging="1080"/>
      <w:jc w:val="both"/>
    </w:pPr>
    <w:rPr>
      <w:rFonts w:ascii="Verdana" w:hAnsi="Verdana" w:cs="Arial"/>
    </w:rPr>
  </w:style>
  <w:style w:type="paragraph" w:customStyle="1" w:styleId="experiencebullets0">
    <w:name w:val="experiencebullets"/>
    <w:basedOn w:val="Normal"/>
    <w:pPr>
      <w:tabs>
        <w:tab w:val="left" w:pos="720"/>
      </w:tabs>
      <w:ind w:left="720" w:right="540" w:hanging="360"/>
    </w:pPr>
    <w:rPr>
      <w:rFonts w:ascii="Verdana" w:hAnsi="Verdana" w:cs="Verdana"/>
      <w:sz w:val="18"/>
      <w:szCs w:val="18"/>
    </w:rPr>
  </w:style>
  <w:style w:type="paragraph" w:customStyle="1" w:styleId="EducationBullet">
    <w:name w:val="Education_Bullet"/>
    <w:basedOn w:val="EducationBlock"/>
    <w:pPr>
      <w:tabs>
        <w:tab w:val="left" w:pos="1080"/>
      </w:tabs>
      <w:spacing w:after="0"/>
      <w:ind w:left="1080" w:hanging="360"/>
    </w:pPr>
    <w:rPr>
      <w:sz w:val="18"/>
      <w:szCs w:val="18"/>
    </w:rPr>
  </w:style>
  <w:style w:type="paragraph" w:styleId="Header">
    <w:name w:val="header"/>
    <w:basedOn w:val="Normal"/>
    <w:pPr>
      <w:suppressLineNumbers/>
      <w:tabs>
        <w:tab w:val="center" w:pos="4680"/>
        <w:tab w:val="right" w:pos="9360"/>
      </w:tabs>
    </w:pPr>
  </w:style>
  <w:style w:type="paragraph" w:customStyle="1" w:styleId="TableContents">
    <w:name w:val="Table Contents"/>
    <w:basedOn w:val="Normal"/>
    <w:pPr>
      <w:suppressLineNumbers/>
    </w:pPr>
  </w:style>
  <w:style w:type="paragraph" w:customStyle="1" w:styleId="TableHeading">
    <w:name w:val="Table Heading"/>
    <w:aliases w:val="tt,table text,Table Title,table titles,Table Titles,table title,Table Text,tx,t,TableText,Table Head"/>
    <w:basedOn w:val="TableContents"/>
    <w:pPr>
      <w:jc w:val="center"/>
    </w:pPr>
    <w:rPr>
      <w:b/>
      <w:bCs/>
    </w:rPr>
  </w:style>
  <w:style w:type="character" w:customStyle="1" w:styleId="NormalArialChar">
    <w:name w:val="Normal + Arial Char"/>
    <w:rsid w:val="00E54C58"/>
    <w:rPr>
      <w:rFonts w:ascii="Verdana" w:hAnsi="Verdana" w:cs="Verdana"/>
      <w:sz w:val="18"/>
      <w:szCs w:val="18"/>
    </w:rPr>
  </w:style>
  <w:style w:type="paragraph" w:styleId="ListParagraph">
    <w:name w:val="List Paragraph"/>
    <w:basedOn w:val="Normal"/>
    <w:uiPriority w:val="34"/>
    <w:qFormat/>
    <w:rsid w:val="00853FC3"/>
    <w:pPr>
      <w:suppressAutoHyphens w:val="0"/>
      <w:ind w:left="720"/>
      <w:contextualSpacing/>
    </w:pPr>
    <w:rPr>
      <w:rFonts w:eastAsia="Times New Roman" w:cs="Times New Roman"/>
      <w:kern w:val="0"/>
      <w:sz w:val="20"/>
      <w:szCs w:val="20"/>
      <w:lang w:eastAsia="en-US" w:bidi="ar-SA"/>
    </w:rPr>
  </w:style>
  <w:style w:type="paragraph" w:styleId="NoSpacing">
    <w:name w:val="No Spacing"/>
    <w:uiPriority w:val="1"/>
    <w:qFormat/>
    <w:rsid w:val="00853FC3"/>
    <w:rPr>
      <w:sz w:val="24"/>
      <w:szCs w:val="24"/>
    </w:rPr>
  </w:style>
  <w:style w:type="paragraph" w:customStyle="1" w:styleId="SAP-TablebulletedText">
    <w:name w:val="SAP - Table bulleted Text"/>
    <w:basedOn w:val="Normal"/>
    <w:autoRedefine/>
    <w:rsid w:val="00DE1A62"/>
    <w:pPr>
      <w:numPr>
        <w:numId w:val="19"/>
      </w:numPr>
      <w:suppressAutoHyphens w:val="0"/>
      <w:jc w:val="both"/>
    </w:pPr>
    <w:rPr>
      <w:rFonts w:ascii="Arial" w:eastAsia="Times New Roman" w:hAnsi="Arial" w:cs="Arial"/>
      <w:iCs/>
      <w:noProof/>
      <w:kern w:val="0"/>
      <w:sz w:val="20"/>
      <w:szCs w:val="20"/>
      <w:lang w:eastAsia="en-US" w:bidi="ar-SA"/>
    </w:rPr>
  </w:style>
  <w:style w:type="paragraph" w:customStyle="1" w:styleId="SAP-TablebulletedTextChar">
    <w:name w:val="SAP - Table bulleted Text Char"/>
    <w:basedOn w:val="Normal"/>
    <w:autoRedefine/>
    <w:rsid w:val="00DE1A62"/>
    <w:pPr>
      <w:tabs>
        <w:tab w:val="num" w:pos="720"/>
      </w:tabs>
      <w:suppressAutoHyphens w:val="0"/>
      <w:spacing w:line="260" w:lineRule="exact"/>
      <w:ind w:left="720" w:hanging="360"/>
      <w:jc w:val="both"/>
    </w:pPr>
    <w:rPr>
      <w:rFonts w:ascii="Arial" w:eastAsia="Times New Roman" w:hAnsi="Arial" w:cs="Times New Roman"/>
      <w:iCs/>
      <w:noProof/>
      <w:kern w:val="0"/>
      <w:sz w:val="20"/>
      <w:szCs w:val="20"/>
      <w:lang w:eastAsia="en-US" w:bidi="ar-SA"/>
    </w:rPr>
  </w:style>
  <w:style w:type="paragraph" w:customStyle="1" w:styleId="Section">
    <w:name w:val="Section"/>
    <w:basedOn w:val="Normal"/>
    <w:next w:val="Normal"/>
    <w:link w:val="SectionChar"/>
    <w:uiPriority w:val="1"/>
    <w:qFormat/>
    <w:rsid w:val="00B74CEE"/>
    <w:pPr>
      <w:suppressAutoHyphens w:val="0"/>
      <w:spacing w:after="120"/>
      <w:contextualSpacing/>
    </w:pPr>
    <w:rPr>
      <w:rFonts w:ascii="Bookman Old Style" w:eastAsia="Gill Sans MT" w:hAnsi="Bookman Old Style" w:cs="Times New Roman"/>
      <w:b/>
      <w:color w:val="9FB8CD"/>
      <w:kern w:val="0"/>
      <w:szCs w:val="20"/>
      <w:lang w:val="x-none" w:eastAsia="ja-JP" w:bidi="ar-SA"/>
    </w:rPr>
  </w:style>
  <w:style w:type="character" w:customStyle="1" w:styleId="SectionChar">
    <w:name w:val="Section Char"/>
    <w:link w:val="Section"/>
    <w:uiPriority w:val="1"/>
    <w:rsid w:val="00B74CEE"/>
    <w:rPr>
      <w:rFonts w:ascii="Bookman Old Style" w:eastAsia="Gill Sans MT" w:hAnsi="Bookman Old Style"/>
      <w:b/>
      <w:color w:val="9FB8CD"/>
      <w:sz w:val="24"/>
      <w:lang w:eastAsia="ja-JP"/>
    </w:rPr>
  </w:style>
  <w:style w:type="character" w:styleId="Emphasis">
    <w:name w:val="Emphasis"/>
    <w:uiPriority w:val="20"/>
    <w:qFormat/>
    <w:rsid w:val="00B74CEE"/>
    <w:rPr>
      <w:b/>
      <w:i/>
      <w:spacing w:val="0"/>
    </w:rPr>
  </w:style>
  <w:style w:type="character" w:customStyle="1" w:styleId="apple-style-span">
    <w:name w:val="apple-style-span"/>
    <w:basedOn w:val="DefaultParagraphFont"/>
    <w:rsid w:val="00B74CEE"/>
  </w:style>
  <w:style w:type="character" w:customStyle="1" w:styleId="NormalWebChar">
    <w:name w:val="Normal (Web) Char"/>
    <w:link w:val="NormalWeb"/>
    <w:locked/>
    <w:rsid w:val="00B74CEE"/>
    <w:rPr>
      <w:rFonts w:ascii="Arial Unicode MS" w:eastAsia="Arial Unicode MS" w:hAnsi="Arial Unicode MS" w:cs="Arial Unicode MS"/>
      <w:kern w:val="1"/>
      <w:sz w:val="24"/>
      <w:szCs w:val="24"/>
      <w:lang w:eastAsia="hi-IN" w:bidi="hi-IN"/>
    </w:rPr>
  </w:style>
  <w:style w:type="character" w:customStyle="1" w:styleId="normalchar1">
    <w:name w:val="normal__char1"/>
    <w:rsid w:val="00B74CEE"/>
    <w:rPr>
      <w:rFonts w:ascii="Times New Roman" w:hAnsi="Times New Roman" w:cs="Times New Roman" w:hint="default"/>
      <w:strike w:val="0"/>
      <w:dstrike w:val="0"/>
      <w:sz w:val="20"/>
      <w:szCs w:val="20"/>
      <w:u w:val="none"/>
      <w:effect w:val="none"/>
    </w:rPr>
  </w:style>
  <w:style w:type="paragraph" w:customStyle="1" w:styleId="BodyText20">
    <w:name w:val="Body Text 2*"/>
    <w:basedOn w:val="Normal"/>
    <w:rsid w:val="00B74CEE"/>
    <w:pPr>
      <w:spacing w:after="200" w:line="276" w:lineRule="auto"/>
    </w:pPr>
    <w:rPr>
      <w:rFonts w:ascii="Century Gothic" w:eastAsia="Times New Roman" w:hAnsi="Century Gothic" w:cs="Century Gothic"/>
      <w:color w:val="000000"/>
      <w:kern w:val="0"/>
      <w:sz w:val="20"/>
      <w:lang w:eastAsia="ar-SA" w:bidi="ar-SA"/>
    </w:rPr>
  </w:style>
  <w:style w:type="paragraph" w:customStyle="1" w:styleId="BodyA">
    <w:name w:val="Body A"/>
    <w:rsid w:val="00116D66"/>
    <w:pPr>
      <w:pBdr>
        <w:top w:val="none" w:sz="96" w:space="31" w:color="FFFFFF" w:frame="1"/>
        <w:left w:val="none" w:sz="96" w:space="31" w:color="FFFFFF" w:frame="1"/>
        <w:bottom w:val="none" w:sz="96" w:space="31" w:color="FFFFFF" w:frame="1"/>
        <w:right w:val="none" w:sz="96" w:space="31" w:color="FFFFFF" w:frame="1"/>
      </w:pBdr>
    </w:pPr>
    <w:rPr>
      <w:rFonts w:eastAsia="Arial Unicode MS" w:hAnsi="Arial Unicode MS" w:cs="Arial Unicode MS"/>
      <w:color w:val="000000"/>
      <w:sz w:val="24"/>
      <w:szCs w:val="24"/>
      <w:u w:color="000000"/>
    </w:rPr>
  </w:style>
  <w:style w:type="paragraph" w:styleId="Title">
    <w:name w:val="Title"/>
    <w:basedOn w:val="Normal"/>
    <w:link w:val="TitleChar"/>
    <w:uiPriority w:val="10"/>
    <w:qFormat/>
    <w:rsid w:val="00116D66"/>
    <w:pPr>
      <w:suppressAutoHyphens w:val="0"/>
      <w:jc w:val="center"/>
    </w:pPr>
    <w:rPr>
      <w:rFonts w:ascii="Arial" w:eastAsia="Times New Roman" w:hAnsi="Arial" w:cs="Times New Roman"/>
      <w:b/>
      <w:bCs/>
      <w:kern w:val="0"/>
      <w:sz w:val="28"/>
      <w:u w:val="single"/>
      <w:lang w:eastAsia="en-US" w:bidi="ar-SA"/>
    </w:rPr>
  </w:style>
  <w:style w:type="character" w:customStyle="1" w:styleId="TitleChar">
    <w:name w:val="Title Char"/>
    <w:link w:val="Title"/>
    <w:uiPriority w:val="10"/>
    <w:rsid w:val="00116D66"/>
    <w:rPr>
      <w:rFonts w:ascii="Arial" w:hAnsi="Arial"/>
      <w:b/>
      <w:bCs/>
      <w:sz w:val="28"/>
      <w:szCs w:val="24"/>
      <w:u w:val="single"/>
    </w:rPr>
  </w:style>
  <w:style w:type="paragraph" w:customStyle="1" w:styleId="TextBody">
    <w:name w:val="Text Body"/>
    <w:basedOn w:val="Normal"/>
    <w:rsid w:val="00116D66"/>
    <w:pPr>
      <w:spacing w:after="120" w:line="288" w:lineRule="auto"/>
    </w:pPr>
    <w:rPr>
      <w:rFonts w:ascii="Calibri" w:eastAsia="Times New Roman" w:hAnsi="Calibri" w:cs="Calibri"/>
      <w:color w:val="00000A"/>
      <w:kern w:val="0"/>
      <w:sz w:val="22"/>
      <w:szCs w:val="22"/>
      <w:lang w:eastAsia="zh-CN" w:bidi="ar-SA"/>
    </w:rPr>
  </w:style>
  <w:style w:type="character" w:customStyle="1" w:styleId="Heading9Char">
    <w:name w:val="Heading 9 Char"/>
    <w:link w:val="Heading9"/>
    <w:semiHidden/>
    <w:rsid w:val="004C2D77"/>
    <w:rPr>
      <w:rFonts w:ascii="Cambria" w:eastAsia="Times New Roman" w:hAnsi="Cambria" w:cs="Mangal"/>
      <w:kern w:val="1"/>
      <w:sz w:val="22"/>
      <w:lang w:eastAsia="hi-IN" w:bidi="hi-IN"/>
    </w:rPr>
  </w:style>
  <w:style w:type="paragraph" w:customStyle="1" w:styleId="Default">
    <w:name w:val="Default"/>
    <w:rsid w:val="004C2D77"/>
    <w:pPr>
      <w:autoSpaceDE w:val="0"/>
      <w:autoSpaceDN w:val="0"/>
      <w:adjustRightInd w:val="0"/>
    </w:pPr>
    <w:rPr>
      <w:rFonts w:eastAsia="Calibri"/>
      <w:color w:val="000000"/>
      <w:sz w:val="24"/>
      <w:szCs w:val="24"/>
    </w:rPr>
  </w:style>
  <w:style w:type="paragraph" w:customStyle="1" w:styleId="NormalArial">
    <w:name w:val="Normal+Arial"/>
    <w:basedOn w:val="Normal"/>
    <w:rsid w:val="004C2D77"/>
    <w:pPr>
      <w:widowControl w:val="0"/>
      <w:numPr>
        <w:numId w:val="39"/>
      </w:numPr>
      <w:suppressAutoHyphens w:val="0"/>
      <w:autoSpaceDE w:val="0"/>
      <w:autoSpaceDN w:val="0"/>
      <w:adjustRightInd w:val="0"/>
      <w:jc w:val="both"/>
    </w:pPr>
    <w:rPr>
      <w:rFonts w:ascii="Arial" w:eastAsia="Times New Roman" w:hAnsi="Arial" w:cs="Arial"/>
      <w:kern w:val="0"/>
      <w:sz w:val="20"/>
      <w:szCs w:val="20"/>
      <w:lang w:eastAsia="en-US" w:bidi="ar-SA"/>
    </w:rPr>
  </w:style>
  <w:style w:type="character" w:customStyle="1" w:styleId="s1">
    <w:name w:val="s1"/>
    <w:basedOn w:val="DefaultParagraphFont"/>
    <w:rsid w:val="004C2D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8280138">
      <w:bodyDiv w:val="1"/>
      <w:marLeft w:val="0"/>
      <w:marRight w:val="0"/>
      <w:marTop w:val="0"/>
      <w:marBottom w:val="0"/>
      <w:divBdr>
        <w:top w:val="none" w:sz="0" w:space="0" w:color="auto"/>
        <w:left w:val="none" w:sz="0" w:space="0" w:color="auto"/>
        <w:bottom w:val="none" w:sz="0" w:space="0" w:color="auto"/>
        <w:right w:val="none" w:sz="0" w:space="0" w:color="auto"/>
      </w:divBdr>
      <w:divsChild>
        <w:div w:id="808666215">
          <w:marLeft w:val="0"/>
          <w:marRight w:val="0"/>
          <w:marTop w:val="600"/>
          <w:marBottom w:val="45"/>
          <w:divBdr>
            <w:top w:val="none" w:sz="0" w:space="0" w:color="auto"/>
            <w:left w:val="none" w:sz="0" w:space="0" w:color="auto"/>
            <w:bottom w:val="none" w:sz="0" w:space="0" w:color="auto"/>
            <w:right w:val="none" w:sz="0" w:space="0" w:color="auto"/>
          </w:divBdr>
        </w:div>
      </w:divsChild>
    </w:div>
    <w:div w:id="2088570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3639</Words>
  <Characters>20746</Characters>
  <Application>Microsoft Office Word</Application>
  <DocSecurity>4</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&lt;arabianhorse&gt;</Company>
  <LinksUpToDate>false</LinksUpToDate>
  <CharactersWithSpaces>24337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gvsrinivas</dc:creator>
  <cp:keywords/>
  <cp:lastModifiedBy>Raju Endla</cp:lastModifiedBy>
  <cp:revision>2</cp:revision>
  <cp:lastPrinted>2008-01-02T11:03:00Z</cp:lastPrinted>
  <dcterms:created xsi:type="dcterms:W3CDTF">2025-06-09T19:27:00Z</dcterms:created>
  <dcterms:modified xsi:type="dcterms:W3CDTF">2025-06-09T19:27:00Z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visualsoft</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GrammarlyDocumentId">
    <vt:lpwstr>d930e3a9bb0461942d9c281bfc7da234fcb85aad0c3173c0268462580cb58358</vt:lpwstr>
  </property>
</Properties>
</file>